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46F831" w14:textId="69ECCA87" w:rsidR="00EF1B22" w:rsidRDefault="00EF1B22">
      <w:pPr>
        <w:pStyle w:val="TOC1"/>
        <w:tabs>
          <w:tab w:val="right" w:leader="underscore" w:pos="9350"/>
        </w:tabs>
        <w:rPr>
          <w:rFonts w:eastAsiaTheme="minorEastAsia" w:cstheme="minorBidi"/>
          <w:b w:val="0"/>
          <w:bCs w:val="0"/>
          <w:i w:val="0"/>
          <w:iCs w:val="0"/>
          <w:noProof/>
          <w:kern w:val="2"/>
          <w:szCs w:val="24"/>
          <w14:ligatures w14:val="standardContextual"/>
        </w:rPr>
      </w:pPr>
      <w:r>
        <w:rPr>
          <w:rFonts w:ascii="Times New Roman" w:eastAsia="Times New Roman" w:hAnsi="Times New Roman" w:cs="Times New Roman"/>
          <w:b w:val="0"/>
          <w:bCs w:val="0"/>
          <w:i w:val="0"/>
          <w:iCs w:val="0"/>
          <w:szCs w:val="24"/>
        </w:rPr>
        <w:fldChar w:fldCharType="begin"/>
      </w:r>
      <w:r>
        <w:rPr>
          <w:rFonts w:ascii="Times New Roman" w:eastAsia="Times New Roman" w:hAnsi="Times New Roman" w:cs="Times New Roman"/>
          <w:b w:val="0"/>
          <w:bCs w:val="0"/>
          <w:i w:val="0"/>
          <w:iCs w:val="0"/>
          <w:szCs w:val="24"/>
        </w:rPr>
        <w:instrText xml:space="preserve"> TOC \o "1-2" \h \z \u </w:instrText>
      </w:r>
      <w:r>
        <w:rPr>
          <w:rFonts w:ascii="Times New Roman" w:eastAsia="Times New Roman" w:hAnsi="Times New Roman" w:cs="Times New Roman"/>
          <w:b w:val="0"/>
          <w:bCs w:val="0"/>
          <w:i w:val="0"/>
          <w:iCs w:val="0"/>
          <w:szCs w:val="24"/>
        </w:rPr>
        <w:fldChar w:fldCharType="separate"/>
      </w:r>
      <w:hyperlink w:anchor="_Toc190609133" w:history="1">
        <w:r w:rsidRPr="00F92044">
          <w:rPr>
            <w:rStyle w:val="Hyperlink"/>
            <w:rFonts w:eastAsia="Times New Roman"/>
            <w:noProof/>
          </w:rPr>
          <w:t>Introduction to Staging Layer in Data Warehouse</w:t>
        </w:r>
        <w:r>
          <w:rPr>
            <w:noProof/>
            <w:webHidden/>
          </w:rPr>
          <w:tab/>
        </w:r>
        <w:r>
          <w:rPr>
            <w:noProof/>
            <w:webHidden/>
          </w:rPr>
          <w:fldChar w:fldCharType="begin"/>
        </w:r>
        <w:r>
          <w:rPr>
            <w:noProof/>
            <w:webHidden/>
          </w:rPr>
          <w:instrText xml:space="preserve"> PAGEREF _Toc190609133 \h </w:instrText>
        </w:r>
        <w:r>
          <w:rPr>
            <w:noProof/>
            <w:webHidden/>
          </w:rPr>
        </w:r>
        <w:r>
          <w:rPr>
            <w:noProof/>
            <w:webHidden/>
          </w:rPr>
          <w:fldChar w:fldCharType="separate"/>
        </w:r>
        <w:r>
          <w:rPr>
            <w:noProof/>
            <w:webHidden/>
          </w:rPr>
          <w:t>2</w:t>
        </w:r>
        <w:r>
          <w:rPr>
            <w:noProof/>
            <w:webHidden/>
          </w:rPr>
          <w:fldChar w:fldCharType="end"/>
        </w:r>
      </w:hyperlink>
    </w:p>
    <w:p w14:paraId="6CAC61EA" w14:textId="5FC9BE43" w:rsidR="00EF1B22" w:rsidRDefault="00EF1B22">
      <w:pPr>
        <w:pStyle w:val="TOC2"/>
        <w:tabs>
          <w:tab w:val="right" w:leader="underscore" w:pos="9350"/>
        </w:tabs>
        <w:rPr>
          <w:rFonts w:eastAsiaTheme="minorEastAsia" w:cstheme="minorBidi"/>
          <w:b w:val="0"/>
          <w:bCs w:val="0"/>
          <w:noProof/>
          <w:kern w:val="2"/>
          <w:sz w:val="24"/>
          <w:szCs w:val="24"/>
          <w14:ligatures w14:val="standardContextual"/>
        </w:rPr>
      </w:pPr>
      <w:hyperlink w:anchor="_Toc190609134" w:history="1">
        <w:r w:rsidRPr="00F92044">
          <w:rPr>
            <w:rStyle w:val="Hyperlink"/>
            <w:rFonts w:eastAsia="Times New Roman"/>
            <w:noProof/>
          </w:rPr>
          <w:t>What is a Stagi</w:t>
        </w:r>
        <w:r w:rsidRPr="00F92044">
          <w:rPr>
            <w:rStyle w:val="Hyperlink"/>
            <w:rFonts w:eastAsia="Times New Roman"/>
            <w:noProof/>
          </w:rPr>
          <w:t>n</w:t>
        </w:r>
        <w:r w:rsidRPr="00F92044">
          <w:rPr>
            <w:rStyle w:val="Hyperlink"/>
            <w:rFonts w:eastAsia="Times New Roman"/>
            <w:noProof/>
          </w:rPr>
          <w:t>g Layer in Data Warehousing?</w:t>
        </w:r>
        <w:r>
          <w:rPr>
            <w:noProof/>
            <w:webHidden/>
          </w:rPr>
          <w:tab/>
        </w:r>
        <w:r>
          <w:rPr>
            <w:noProof/>
            <w:webHidden/>
          </w:rPr>
          <w:fldChar w:fldCharType="begin"/>
        </w:r>
        <w:r>
          <w:rPr>
            <w:noProof/>
            <w:webHidden/>
          </w:rPr>
          <w:instrText xml:space="preserve"> PAGEREF _Toc190609134 \h </w:instrText>
        </w:r>
        <w:r>
          <w:rPr>
            <w:noProof/>
            <w:webHidden/>
          </w:rPr>
        </w:r>
        <w:r>
          <w:rPr>
            <w:noProof/>
            <w:webHidden/>
          </w:rPr>
          <w:fldChar w:fldCharType="separate"/>
        </w:r>
        <w:r>
          <w:rPr>
            <w:noProof/>
            <w:webHidden/>
          </w:rPr>
          <w:t>2</w:t>
        </w:r>
        <w:r>
          <w:rPr>
            <w:noProof/>
            <w:webHidden/>
          </w:rPr>
          <w:fldChar w:fldCharType="end"/>
        </w:r>
      </w:hyperlink>
    </w:p>
    <w:p w14:paraId="2C35406D" w14:textId="400F7BA6" w:rsidR="00EF1B22" w:rsidRDefault="00EF1B22">
      <w:pPr>
        <w:pStyle w:val="TOC2"/>
        <w:tabs>
          <w:tab w:val="right" w:leader="underscore" w:pos="9350"/>
        </w:tabs>
        <w:rPr>
          <w:rFonts w:eastAsiaTheme="minorEastAsia" w:cstheme="minorBidi"/>
          <w:b w:val="0"/>
          <w:bCs w:val="0"/>
          <w:noProof/>
          <w:kern w:val="2"/>
          <w:sz w:val="24"/>
          <w:szCs w:val="24"/>
          <w14:ligatures w14:val="standardContextual"/>
        </w:rPr>
      </w:pPr>
      <w:hyperlink w:anchor="_Toc190609135" w:history="1">
        <w:r w:rsidRPr="00F92044">
          <w:rPr>
            <w:rStyle w:val="Hyperlink"/>
            <w:rFonts w:eastAsia="Times New Roman"/>
            <w:noProof/>
          </w:rPr>
          <w:t>Importance of the Staging Layer in ETL Process</w:t>
        </w:r>
        <w:r>
          <w:rPr>
            <w:noProof/>
            <w:webHidden/>
          </w:rPr>
          <w:tab/>
        </w:r>
        <w:r>
          <w:rPr>
            <w:noProof/>
            <w:webHidden/>
          </w:rPr>
          <w:fldChar w:fldCharType="begin"/>
        </w:r>
        <w:r>
          <w:rPr>
            <w:noProof/>
            <w:webHidden/>
          </w:rPr>
          <w:instrText xml:space="preserve"> PAGEREF _Toc190609135 \h </w:instrText>
        </w:r>
        <w:r>
          <w:rPr>
            <w:noProof/>
            <w:webHidden/>
          </w:rPr>
        </w:r>
        <w:r>
          <w:rPr>
            <w:noProof/>
            <w:webHidden/>
          </w:rPr>
          <w:fldChar w:fldCharType="separate"/>
        </w:r>
        <w:r>
          <w:rPr>
            <w:noProof/>
            <w:webHidden/>
          </w:rPr>
          <w:t>2</w:t>
        </w:r>
        <w:r>
          <w:rPr>
            <w:noProof/>
            <w:webHidden/>
          </w:rPr>
          <w:fldChar w:fldCharType="end"/>
        </w:r>
      </w:hyperlink>
    </w:p>
    <w:p w14:paraId="11F5572A" w14:textId="766DB414" w:rsidR="00EF1B22" w:rsidRDefault="00EF1B22">
      <w:pPr>
        <w:pStyle w:val="TOC2"/>
        <w:tabs>
          <w:tab w:val="right" w:leader="underscore" w:pos="9350"/>
        </w:tabs>
        <w:rPr>
          <w:rFonts w:eastAsiaTheme="minorEastAsia" w:cstheme="minorBidi"/>
          <w:b w:val="0"/>
          <w:bCs w:val="0"/>
          <w:noProof/>
          <w:kern w:val="2"/>
          <w:sz w:val="24"/>
          <w:szCs w:val="24"/>
          <w14:ligatures w14:val="standardContextual"/>
        </w:rPr>
      </w:pPr>
      <w:hyperlink w:anchor="_Toc190609136" w:history="1">
        <w:r w:rsidRPr="00F92044">
          <w:rPr>
            <w:rStyle w:val="Hyperlink"/>
            <w:rFonts w:eastAsia="Times New Roman"/>
            <w:noProof/>
          </w:rPr>
          <w:t>Staging Layer Workflow in This Project</w:t>
        </w:r>
        <w:r>
          <w:rPr>
            <w:noProof/>
            <w:webHidden/>
          </w:rPr>
          <w:tab/>
        </w:r>
        <w:r>
          <w:rPr>
            <w:noProof/>
            <w:webHidden/>
          </w:rPr>
          <w:fldChar w:fldCharType="begin"/>
        </w:r>
        <w:r>
          <w:rPr>
            <w:noProof/>
            <w:webHidden/>
          </w:rPr>
          <w:instrText xml:space="preserve"> PAGEREF _Toc190609136 \h </w:instrText>
        </w:r>
        <w:r>
          <w:rPr>
            <w:noProof/>
            <w:webHidden/>
          </w:rPr>
        </w:r>
        <w:r>
          <w:rPr>
            <w:noProof/>
            <w:webHidden/>
          </w:rPr>
          <w:fldChar w:fldCharType="separate"/>
        </w:r>
        <w:r>
          <w:rPr>
            <w:noProof/>
            <w:webHidden/>
          </w:rPr>
          <w:t>3</w:t>
        </w:r>
        <w:r>
          <w:rPr>
            <w:noProof/>
            <w:webHidden/>
          </w:rPr>
          <w:fldChar w:fldCharType="end"/>
        </w:r>
      </w:hyperlink>
    </w:p>
    <w:p w14:paraId="0C1D9744" w14:textId="1B6D498F" w:rsidR="00EF1B22" w:rsidRDefault="00EF1B22">
      <w:pPr>
        <w:pStyle w:val="TOC2"/>
        <w:tabs>
          <w:tab w:val="right" w:leader="underscore" w:pos="9350"/>
        </w:tabs>
        <w:rPr>
          <w:rFonts w:eastAsiaTheme="minorEastAsia" w:cstheme="minorBidi"/>
          <w:b w:val="0"/>
          <w:bCs w:val="0"/>
          <w:noProof/>
          <w:kern w:val="2"/>
          <w:sz w:val="24"/>
          <w:szCs w:val="24"/>
          <w14:ligatures w14:val="standardContextual"/>
        </w:rPr>
      </w:pPr>
      <w:hyperlink w:anchor="_Toc190609137" w:history="1">
        <w:r w:rsidRPr="00F92044">
          <w:rPr>
            <w:rStyle w:val="Hyperlink"/>
            <w:rFonts w:eastAsia="Times New Roman"/>
            <w:noProof/>
          </w:rPr>
          <w:t>Data Flow in the Staging Layer</w:t>
        </w:r>
        <w:r>
          <w:rPr>
            <w:noProof/>
            <w:webHidden/>
          </w:rPr>
          <w:tab/>
        </w:r>
        <w:r>
          <w:rPr>
            <w:noProof/>
            <w:webHidden/>
          </w:rPr>
          <w:fldChar w:fldCharType="begin"/>
        </w:r>
        <w:r>
          <w:rPr>
            <w:noProof/>
            <w:webHidden/>
          </w:rPr>
          <w:instrText xml:space="preserve"> PAGEREF _Toc190609137 \h </w:instrText>
        </w:r>
        <w:r>
          <w:rPr>
            <w:noProof/>
            <w:webHidden/>
          </w:rPr>
        </w:r>
        <w:r>
          <w:rPr>
            <w:noProof/>
            <w:webHidden/>
          </w:rPr>
          <w:fldChar w:fldCharType="separate"/>
        </w:r>
        <w:r>
          <w:rPr>
            <w:noProof/>
            <w:webHidden/>
          </w:rPr>
          <w:t>3</w:t>
        </w:r>
        <w:r>
          <w:rPr>
            <w:noProof/>
            <w:webHidden/>
          </w:rPr>
          <w:fldChar w:fldCharType="end"/>
        </w:r>
      </w:hyperlink>
    </w:p>
    <w:p w14:paraId="6640B73C" w14:textId="78BFAF1C" w:rsidR="00EF1B22" w:rsidRDefault="00EF1B22">
      <w:pPr>
        <w:pStyle w:val="TOC2"/>
        <w:tabs>
          <w:tab w:val="right" w:leader="underscore" w:pos="9350"/>
        </w:tabs>
        <w:rPr>
          <w:rFonts w:eastAsiaTheme="minorEastAsia" w:cstheme="minorBidi"/>
          <w:b w:val="0"/>
          <w:bCs w:val="0"/>
          <w:noProof/>
          <w:kern w:val="2"/>
          <w:sz w:val="24"/>
          <w:szCs w:val="24"/>
          <w14:ligatures w14:val="standardContextual"/>
        </w:rPr>
      </w:pPr>
      <w:hyperlink w:anchor="_Toc190609138" w:history="1">
        <w:r w:rsidRPr="00F92044">
          <w:rPr>
            <w:rStyle w:val="Hyperlink"/>
            <w:rFonts w:eastAsia="Times New Roman"/>
            <w:noProof/>
          </w:rPr>
          <w:t>Steps in Staging Layer Implementation</w:t>
        </w:r>
        <w:r>
          <w:rPr>
            <w:noProof/>
            <w:webHidden/>
          </w:rPr>
          <w:tab/>
        </w:r>
        <w:r>
          <w:rPr>
            <w:noProof/>
            <w:webHidden/>
          </w:rPr>
          <w:fldChar w:fldCharType="begin"/>
        </w:r>
        <w:r>
          <w:rPr>
            <w:noProof/>
            <w:webHidden/>
          </w:rPr>
          <w:instrText xml:space="preserve"> PAGEREF _Toc190609138 \h </w:instrText>
        </w:r>
        <w:r>
          <w:rPr>
            <w:noProof/>
            <w:webHidden/>
          </w:rPr>
        </w:r>
        <w:r>
          <w:rPr>
            <w:noProof/>
            <w:webHidden/>
          </w:rPr>
          <w:fldChar w:fldCharType="separate"/>
        </w:r>
        <w:r>
          <w:rPr>
            <w:noProof/>
            <w:webHidden/>
          </w:rPr>
          <w:t>3</w:t>
        </w:r>
        <w:r>
          <w:rPr>
            <w:noProof/>
            <w:webHidden/>
          </w:rPr>
          <w:fldChar w:fldCharType="end"/>
        </w:r>
      </w:hyperlink>
    </w:p>
    <w:p w14:paraId="5BC26717" w14:textId="3EC3FC4E" w:rsidR="00EF1B22" w:rsidRDefault="00EF1B22">
      <w:pPr>
        <w:pStyle w:val="TOC2"/>
        <w:tabs>
          <w:tab w:val="right" w:leader="underscore" w:pos="9350"/>
        </w:tabs>
        <w:rPr>
          <w:rFonts w:eastAsiaTheme="minorEastAsia" w:cstheme="minorBidi"/>
          <w:b w:val="0"/>
          <w:bCs w:val="0"/>
          <w:noProof/>
          <w:kern w:val="2"/>
          <w:sz w:val="24"/>
          <w:szCs w:val="24"/>
          <w14:ligatures w14:val="standardContextual"/>
        </w:rPr>
      </w:pPr>
      <w:hyperlink w:anchor="_Toc190609139" w:history="1">
        <w:r w:rsidRPr="00F92044">
          <w:rPr>
            <w:rStyle w:val="Hyperlink"/>
            <w:rFonts w:eastAsia="Times New Roman"/>
            <w:noProof/>
          </w:rPr>
          <w:t>Staging Layer Mapping Example in Informatica</w:t>
        </w:r>
        <w:r>
          <w:rPr>
            <w:noProof/>
            <w:webHidden/>
          </w:rPr>
          <w:tab/>
        </w:r>
        <w:r>
          <w:rPr>
            <w:noProof/>
            <w:webHidden/>
          </w:rPr>
          <w:fldChar w:fldCharType="begin"/>
        </w:r>
        <w:r>
          <w:rPr>
            <w:noProof/>
            <w:webHidden/>
          </w:rPr>
          <w:instrText xml:space="preserve"> PAGEREF _Toc190609139 \h </w:instrText>
        </w:r>
        <w:r>
          <w:rPr>
            <w:noProof/>
            <w:webHidden/>
          </w:rPr>
        </w:r>
        <w:r>
          <w:rPr>
            <w:noProof/>
            <w:webHidden/>
          </w:rPr>
          <w:fldChar w:fldCharType="separate"/>
        </w:r>
        <w:r>
          <w:rPr>
            <w:noProof/>
            <w:webHidden/>
          </w:rPr>
          <w:t>3</w:t>
        </w:r>
        <w:r>
          <w:rPr>
            <w:noProof/>
            <w:webHidden/>
          </w:rPr>
          <w:fldChar w:fldCharType="end"/>
        </w:r>
      </w:hyperlink>
    </w:p>
    <w:p w14:paraId="4BF9C595" w14:textId="5CE97643" w:rsidR="00EF1B22" w:rsidRDefault="00EF1B22">
      <w:pPr>
        <w:pStyle w:val="TOC2"/>
        <w:tabs>
          <w:tab w:val="right" w:leader="underscore" w:pos="9350"/>
        </w:tabs>
        <w:rPr>
          <w:rFonts w:eastAsiaTheme="minorEastAsia" w:cstheme="minorBidi"/>
          <w:b w:val="0"/>
          <w:bCs w:val="0"/>
          <w:noProof/>
          <w:kern w:val="2"/>
          <w:sz w:val="24"/>
          <w:szCs w:val="24"/>
          <w14:ligatures w14:val="standardContextual"/>
        </w:rPr>
      </w:pPr>
      <w:hyperlink w:anchor="_Toc190609140" w:history="1">
        <w:r w:rsidRPr="00F92044">
          <w:rPr>
            <w:rStyle w:val="Hyperlink"/>
            <w:rFonts w:eastAsia="Times New Roman"/>
            <w:noProof/>
          </w:rPr>
          <w:t>Outcome and Benefits</w:t>
        </w:r>
        <w:r>
          <w:rPr>
            <w:noProof/>
            <w:webHidden/>
          </w:rPr>
          <w:tab/>
        </w:r>
        <w:r>
          <w:rPr>
            <w:noProof/>
            <w:webHidden/>
          </w:rPr>
          <w:fldChar w:fldCharType="begin"/>
        </w:r>
        <w:r>
          <w:rPr>
            <w:noProof/>
            <w:webHidden/>
          </w:rPr>
          <w:instrText xml:space="preserve"> PAGEREF _Toc190609140 \h </w:instrText>
        </w:r>
        <w:r>
          <w:rPr>
            <w:noProof/>
            <w:webHidden/>
          </w:rPr>
        </w:r>
        <w:r>
          <w:rPr>
            <w:noProof/>
            <w:webHidden/>
          </w:rPr>
          <w:fldChar w:fldCharType="separate"/>
        </w:r>
        <w:r>
          <w:rPr>
            <w:noProof/>
            <w:webHidden/>
          </w:rPr>
          <w:t>4</w:t>
        </w:r>
        <w:r>
          <w:rPr>
            <w:noProof/>
            <w:webHidden/>
          </w:rPr>
          <w:fldChar w:fldCharType="end"/>
        </w:r>
      </w:hyperlink>
    </w:p>
    <w:p w14:paraId="481DB201" w14:textId="11BA7EB6" w:rsidR="00EF1B22" w:rsidRDefault="00EF1B22">
      <w:pPr>
        <w:pStyle w:val="TOC1"/>
        <w:tabs>
          <w:tab w:val="right" w:leader="underscore" w:pos="9350"/>
        </w:tabs>
        <w:rPr>
          <w:rFonts w:eastAsiaTheme="minorEastAsia" w:cstheme="minorBidi"/>
          <w:b w:val="0"/>
          <w:bCs w:val="0"/>
          <w:i w:val="0"/>
          <w:iCs w:val="0"/>
          <w:noProof/>
          <w:kern w:val="2"/>
          <w:szCs w:val="24"/>
          <w14:ligatures w14:val="standardContextual"/>
        </w:rPr>
      </w:pPr>
      <w:hyperlink w:anchor="_Toc190609141" w:history="1">
        <w:r w:rsidRPr="00F92044">
          <w:rPr>
            <w:rStyle w:val="Hyperlink"/>
            <w:noProof/>
          </w:rPr>
          <w:t>ETL Mapping Documentation (STAGING LAYER)</w:t>
        </w:r>
        <w:r>
          <w:rPr>
            <w:noProof/>
            <w:webHidden/>
          </w:rPr>
          <w:tab/>
        </w:r>
        <w:r>
          <w:rPr>
            <w:noProof/>
            <w:webHidden/>
          </w:rPr>
          <w:fldChar w:fldCharType="begin"/>
        </w:r>
        <w:r>
          <w:rPr>
            <w:noProof/>
            <w:webHidden/>
          </w:rPr>
          <w:instrText xml:space="preserve"> PAGEREF _Toc190609141 \h </w:instrText>
        </w:r>
        <w:r>
          <w:rPr>
            <w:noProof/>
            <w:webHidden/>
          </w:rPr>
        </w:r>
        <w:r>
          <w:rPr>
            <w:noProof/>
            <w:webHidden/>
          </w:rPr>
          <w:fldChar w:fldCharType="separate"/>
        </w:r>
        <w:r>
          <w:rPr>
            <w:noProof/>
            <w:webHidden/>
          </w:rPr>
          <w:t>5</w:t>
        </w:r>
        <w:r>
          <w:rPr>
            <w:noProof/>
            <w:webHidden/>
          </w:rPr>
          <w:fldChar w:fldCharType="end"/>
        </w:r>
      </w:hyperlink>
    </w:p>
    <w:p w14:paraId="3642B824" w14:textId="20D75AB4" w:rsidR="00EF1B22" w:rsidRDefault="00EF1B22">
      <w:pPr>
        <w:pStyle w:val="TOC2"/>
        <w:tabs>
          <w:tab w:val="right" w:leader="underscore" w:pos="9350"/>
        </w:tabs>
        <w:rPr>
          <w:rFonts w:eastAsiaTheme="minorEastAsia" w:cstheme="minorBidi"/>
          <w:b w:val="0"/>
          <w:bCs w:val="0"/>
          <w:noProof/>
          <w:kern w:val="2"/>
          <w:sz w:val="24"/>
          <w:szCs w:val="24"/>
          <w14:ligatures w14:val="standardContextual"/>
        </w:rPr>
      </w:pPr>
      <w:hyperlink w:anchor="_Toc190609142" w:history="1">
        <w:r w:rsidRPr="00F92044">
          <w:rPr>
            <w:rStyle w:val="Hyperlink"/>
            <w:rFonts w:eastAsia="Times New Roman"/>
            <w:noProof/>
            <w:lang w:bidi="ar-EG"/>
          </w:rPr>
          <w:t>ORDER TABLE</w:t>
        </w:r>
        <w:r>
          <w:rPr>
            <w:noProof/>
            <w:webHidden/>
          </w:rPr>
          <w:tab/>
        </w:r>
        <w:r>
          <w:rPr>
            <w:noProof/>
            <w:webHidden/>
          </w:rPr>
          <w:fldChar w:fldCharType="begin"/>
        </w:r>
        <w:r>
          <w:rPr>
            <w:noProof/>
            <w:webHidden/>
          </w:rPr>
          <w:instrText xml:space="preserve"> PAGEREF _Toc190609142 \h </w:instrText>
        </w:r>
        <w:r>
          <w:rPr>
            <w:noProof/>
            <w:webHidden/>
          </w:rPr>
        </w:r>
        <w:r>
          <w:rPr>
            <w:noProof/>
            <w:webHidden/>
          </w:rPr>
          <w:fldChar w:fldCharType="separate"/>
        </w:r>
        <w:r>
          <w:rPr>
            <w:noProof/>
            <w:webHidden/>
          </w:rPr>
          <w:t>5</w:t>
        </w:r>
        <w:r>
          <w:rPr>
            <w:noProof/>
            <w:webHidden/>
          </w:rPr>
          <w:fldChar w:fldCharType="end"/>
        </w:r>
      </w:hyperlink>
    </w:p>
    <w:p w14:paraId="389F0682" w14:textId="46FB3F7A" w:rsidR="00EF1B22" w:rsidRDefault="00EF1B22">
      <w:pPr>
        <w:pStyle w:val="TOC2"/>
        <w:tabs>
          <w:tab w:val="right" w:leader="underscore" w:pos="9350"/>
        </w:tabs>
        <w:rPr>
          <w:rFonts w:eastAsiaTheme="minorEastAsia" w:cstheme="minorBidi"/>
          <w:b w:val="0"/>
          <w:bCs w:val="0"/>
          <w:noProof/>
          <w:kern w:val="2"/>
          <w:sz w:val="24"/>
          <w:szCs w:val="24"/>
          <w14:ligatures w14:val="standardContextual"/>
        </w:rPr>
      </w:pPr>
      <w:hyperlink w:anchor="_Toc190609143" w:history="1">
        <w:r w:rsidRPr="00F92044">
          <w:rPr>
            <w:rStyle w:val="Hyperlink"/>
            <w:rFonts w:eastAsia="Times New Roman"/>
            <w:noProof/>
          </w:rPr>
          <w:t>FEEDBACK TABLE</w:t>
        </w:r>
        <w:r>
          <w:rPr>
            <w:noProof/>
            <w:webHidden/>
          </w:rPr>
          <w:tab/>
        </w:r>
        <w:r>
          <w:rPr>
            <w:noProof/>
            <w:webHidden/>
          </w:rPr>
          <w:fldChar w:fldCharType="begin"/>
        </w:r>
        <w:r>
          <w:rPr>
            <w:noProof/>
            <w:webHidden/>
          </w:rPr>
          <w:instrText xml:space="preserve"> PAGEREF _Toc190609143 \h </w:instrText>
        </w:r>
        <w:r>
          <w:rPr>
            <w:noProof/>
            <w:webHidden/>
          </w:rPr>
        </w:r>
        <w:r>
          <w:rPr>
            <w:noProof/>
            <w:webHidden/>
          </w:rPr>
          <w:fldChar w:fldCharType="separate"/>
        </w:r>
        <w:r>
          <w:rPr>
            <w:noProof/>
            <w:webHidden/>
          </w:rPr>
          <w:t>9</w:t>
        </w:r>
        <w:r>
          <w:rPr>
            <w:noProof/>
            <w:webHidden/>
          </w:rPr>
          <w:fldChar w:fldCharType="end"/>
        </w:r>
      </w:hyperlink>
    </w:p>
    <w:p w14:paraId="47C9835D" w14:textId="68C79CC3" w:rsidR="00EF1B22" w:rsidRDefault="00EF1B22">
      <w:pPr>
        <w:pStyle w:val="TOC2"/>
        <w:tabs>
          <w:tab w:val="right" w:leader="underscore" w:pos="9350"/>
        </w:tabs>
        <w:rPr>
          <w:rFonts w:eastAsiaTheme="minorEastAsia" w:cstheme="minorBidi"/>
          <w:b w:val="0"/>
          <w:bCs w:val="0"/>
          <w:noProof/>
          <w:kern w:val="2"/>
          <w:sz w:val="24"/>
          <w:szCs w:val="24"/>
          <w14:ligatures w14:val="standardContextual"/>
        </w:rPr>
      </w:pPr>
      <w:hyperlink w:anchor="_Toc190609144" w:history="1">
        <w:r w:rsidRPr="00F92044">
          <w:rPr>
            <w:rStyle w:val="Hyperlink"/>
            <w:noProof/>
          </w:rPr>
          <w:t>ORDER ITEM TABLE</w:t>
        </w:r>
        <w:r>
          <w:rPr>
            <w:noProof/>
            <w:webHidden/>
          </w:rPr>
          <w:tab/>
        </w:r>
        <w:r>
          <w:rPr>
            <w:noProof/>
            <w:webHidden/>
          </w:rPr>
          <w:fldChar w:fldCharType="begin"/>
        </w:r>
        <w:r>
          <w:rPr>
            <w:noProof/>
            <w:webHidden/>
          </w:rPr>
          <w:instrText xml:space="preserve"> PAGEREF _Toc190609144 \h </w:instrText>
        </w:r>
        <w:r>
          <w:rPr>
            <w:noProof/>
            <w:webHidden/>
          </w:rPr>
        </w:r>
        <w:r>
          <w:rPr>
            <w:noProof/>
            <w:webHidden/>
          </w:rPr>
          <w:fldChar w:fldCharType="separate"/>
        </w:r>
        <w:r>
          <w:rPr>
            <w:noProof/>
            <w:webHidden/>
          </w:rPr>
          <w:t>13</w:t>
        </w:r>
        <w:r>
          <w:rPr>
            <w:noProof/>
            <w:webHidden/>
          </w:rPr>
          <w:fldChar w:fldCharType="end"/>
        </w:r>
      </w:hyperlink>
    </w:p>
    <w:p w14:paraId="18C17455" w14:textId="011DE0FA" w:rsidR="00EF1B22" w:rsidRDefault="00EF1B22">
      <w:pPr>
        <w:pStyle w:val="TOC2"/>
        <w:tabs>
          <w:tab w:val="right" w:leader="underscore" w:pos="9350"/>
        </w:tabs>
        <w:rPr>
          <w:rFonts w:eastAsiaTheme="minorEastAsia" w:cstheme="minorBidi"/>
          <w:b w:val="0"/>
          <w:bCs w:val="0"/>
          <w:noProof/>
          <w:kern w:val="2"/>
          <w:sz w:val="24"/>
          <w:szCs w:val="24"/>
          <w14:ligatures w14:val="standardContextual"/>
        </w:rPr>
      </w:pPr>
      <w:hyperlink w:anchor="_Toc190609145" w:history="1">
        <w:r w:rsidRPr="00F92044">
          <w:rPr>
            <w:rStyle w:val="Hyperlink"/>
            <w:noProof/>
          </w:rPr>
          <w:t>PAYMENT TABLE</w:t>
        </w:r>
        <w:r>
          <w:rPr>
            <w:noProof/>
            <w:webHidden/>
          </w:rPr>
          <w:tab/>
        </w:r>
        <w:r>
          <w:rPr>
            <w:noProof/>
            <w:webHidden/>
          </w:rPr>
          <w:fldChar w:fldCharType="begin"/>
        </w:r>
        <w:r>
          <w:rPr>
            <w:noProof/>
            <w:webHidden/>
          </w:rPr>
          <w:instrText xml:space="preserve"> PAGEREF _Toc190609145 \h </w:instrText>
        </w:r>
        <w:r>
          <w:rPr>
            <w:noProof/>
            <w:webHidden/>
          </w:rPr>
        </w:r>
        <w:r>
          <w:rPr>
            <w:noProof/>
            <w:webHidden/>
          </w:rPr>
          <w:fldChar w:fldCharType="separate"/>
        </w:r>
        <w:r>
          <w:rPr>
            <w:noProof/>
            <w:webHidden/>
          </w:rPr>
          <w:t>16</w:t>
        </w:r>
        <w:r>
          <w:rPr>
            <w:noProof/>
            <w:webHidden/>
          </w:rPr>
          <w:fldChar w:fldCharType="end"/>
        </w:r>
      </w:hyperlink>
    </w:p>
    <w:p w14:paraId="5098A9C9" w14:textId="34F49A75" w:rsidR="00EF1B22" w:rsidRDefault="00EF1B22">
      <w:pPr>
        <w:pStyle w:val="TOC2"/>
        <w:tabs>
          <w:tab w:val="right" w:leader="underscore" w:pos="9350"/>
        </w:tabs>
        <w:rPr>
          <w:rFonts w:eastAsiaTheme="minorEastAsia" w:cstheme="minorBidi"/>
          <w:b w:val="0"/>
          <w:bCs w:val="0"/>
          <w:noProof/>
          <w:kern w:val="2"/>
          <w:sz w:val="24"/>
          <w:szCs w:val="24"/>
          <w14:ligatures w14:val="standardContextual"/>
        </w:rPr>
      </w:pPr>
      <w:hyperlink w:anchor="_Toc190609146" w:history="1">
        <w:r w:rsidRPr="00F92044">
          <w:rPr>
            <w:rStyle w:val="Hyperlink"/>
            <w:noProof/>
          </w:rPr>
          <w:t>PRODUCTS TABLE</w:t>
        </w:r>
        <w:r>
          <w:rPr>
            <w:noProof/>
            <w:webHidden/>
          </w:rPr>
          <w:tab/>
        </w:r>
        <w:r>
          <w:rPr>
            <w:noProof/>
            <w:webHidden/>
          </w:rPr>
          <w:fldChar w:fldCharType="begin"/>
        </w:r>
        <w:r>
          <w:rPr>
            <w:noProof/>
            <w:webHidden/>
          </w:rPr>
          <w:instrText xml:space="preserve"> PAGEREF _Toc190609146 \h </w:instrText>
        </w:r>
        <w:r>
          <w:rPr>
            <w:noProof/>
            <w:webHidden/>
          </w:rPr>
        </w:r>
        <w:r>
          <w:rPr>
            <w:noProof/>
            <w:webHidden/>
          </w:rPr>
          <w:fldChar w:fldCharType="separate"/>
        </w:r>
        <w:r>
          <w:rPr>
            <w:noProof/>
            <w:webHidden/>
          </w:rPr>
          <w:t>19</w:t>
        </w:r>
        <w:r>
          <w:rPr>
            <w:noProof/>
            <w:webHidden/>
          </w:rPr>
          <w:fldChar w:fldCharType="end"/>
        </w:r>
      </w:hyperlink>
    </w:p>
    <w:p w14:paraId="0BB653BF" w14:textId="2C8749A6" w:rsidR="00EF1B22" w:rsidRDefault="00EF1B22">
      <w:pPr>
        <w:pStyle w:val="TOC2"/>
        <w:tabs>
          <w:tab w:val="right" w:leader="underscore" w:pos="9350"/>
        </w:tabs>
        <w:rPr>
          <w:rFonts w:eastAsiaTheme="minorEastAsia" w:cstheme="minorBidi"/>
          <w:b w:val="0"/>
          <w:bCs w:val="0"/>
          <w:noProof/>
          <w:kern w:val="2"/>
          <w:sz w:val="24"/>
          <w:szCs w:val="24"/>
          <w14:ligatures w14:val="standardContextual"/>
        </w:rPr>
      </w:pPr>
      <w:hyperlink w:anchor="_Toc190609147" w:history="1">
        <w:r w:rsidRPr="00F92044">
          <w:rPr>
            <w:rStyle w:val="Hyperlink"/>
            <w:noProof/>
          </w:rPr>
          <w:t>SELLER TABLE</w:t>
        </w:r>
        <w:r>
          <w:rPr>
            <w:noProof/>
            <w:webHidden/>
          </w:rPr>
          <w:tab/>
        </w:r>
        <w:r>
          <w:rPr>
            <w:noProof/>
            <w:webHidden/>
          </w:rPr>
          <w:fldChar w:fldCharType="begin"/>
        </w:r>
        <w:r>
          <w:rPr>
            <w:noProof/>
            <w:webHidden/>
          </w:rPr>
          <w:instrText xml:space="preserve"> PAGEREF _Toc190609147 \h </w:instrText>
        </w:r>
        <w:r>
          <w:rPr>
            <w:noProof/>
            <w:webHidden/>
          </w:rPr>
        </w:r>
        <w:r>
          <w:rPr>
            <w:noProof/>
            <w:webHidden/>
          </w:rPr>
          <w:fldChar w:fldCharType="separate"/>
        </w:r>
        <w:r>
          <w:rPr>
            <w:noProof/>
            <w:webHidden/>
          </w:rPr>
          <w:t>21</w:t>
        </w:r>
        <w:r>
          <w:rPr>
            <w:noProof/>
            <w:webHidden/>
          </w:rPr>
          <w:fldChar w:fldCharType="end"/>
        </w:r>
      </w:hyperlink>
    </w:p>
    <w:p w14:paraId="6CB7840D" w14:textId="7BA19F50" w:rsidR="00EF1B22" w:rsidRDefault="00EF1B22">
      <w:pPr>
        <w:pStyle w:val="TOC2"/>
        <w:tabs>
          <w:tab w:val="right" w:leader="underscore" w:pos="9350"/>
        </w:tabs>
        <w:rPr>
          <w:rFonts w:eastAsiaTheme="minorEastAsia" w:cstheme="minorBidi"/>
          <w:b w:val="0"/>
          <w:bCs w:val="0"/>
          <w:noProof/>
          <w:kern w:val="2"/>
          <w:sz w:val="24"/>
          <w:szCs w:val="24"/>
          <w14:ligatures w14:val="standardContextual"/>
        </w:rPr>
      </w:pPr>
      <w:hyperlink w:anchor="_Toc190609148" w:history="1">
        <w:r w:rsidRPr="00F92044">
          <w:rPr>
            <w:rStyle w:val="Hyperlink"/>
            <w:noProof/>
          </w:rPr>
          <w:t>USER TABLE</w:t>
        </w:r>
        <w:r>
          <w:rPr>
            <w:noProof/>
            <w:webHidden/>
          </w:rPr>
          <w:tab/>
        </w:r>
        <w:r>
          <w:rPr>
            <w:noProof/>
            <w:webHidden/>
          </w:rPr>
          <w:fldChar w:fldCharType="begin"/>
        </w:r>
        <w:r>
          <w:rPr>
            <w:noProof/>
            <w:webHidden/>
          </w:rPr>
          <w:instrText xml:space="preserve"> PAGEREF _Toc190609148 \h </w:instrText>
        </w:r>
        <w:r>
          <w:rPr>
            <w:noProof/>
            <w:webHidden/>
          </w:rPr>
        </w:r>
        <w:r>
          <w:rPr>
            <w:noProof/>
            <w:webHidden/>
          </w:rPr>
          <w:fldChar w:fldCharType="separate"/>
        </w:r>
        <w:r>
          <w:rPr>
            <w:noProof/>
            <w:webHidden/>
          </w:rPr>
          <w:t>24</w:t>
        </w:r>
        <w:r>
          <w:rPr>
            <w:noProof/>
            <w:webHidden/>
          </w:rPr>
          <w:fldChar w:fldCharType="end"/>
        </w:r>
      </w:hyperlink>
    </w:p>
    <w:p w14:paraId="5751D35E" w14:textId="0B495C09" w:rsidR="00EF1B22" w:rsidRDefault="00EF1B22">
      <w:pPr>
        <w:pStyle w:val="TOC1"/>
        <w:tabs>
          <w:tab w:val="right" w:leader="underscore" w:pos="9350"/>
        </w:tabs>
        <w:rPr>
          <w:rFonts w:eastAsiaTheme="minorEastAsia" w:cstheme="minorBidi"/>
          <w:b w:val="0"/>
          <w:bCs w:val="0"/>
          <w:i w:val="0"/>
          <w:iCs w:val="0"/>
          <w:noProof/>
          <w:kern w:val="2"/>
          <w:szCs w:val="24"/>
          <w14:ligatures w14:val="standardContextual"/>
        </w:rPr>
      </w:pPr>
      <w:hyperlink w:anchor="_Toc190609149" w:history="1">
        <w:r w:rsidRPr="00F92044">
          <w:rPr>
            <w:rStyle w:val="Hyperlink"/>
            <w:noProof/>
          </w:rPr>
          <w:t>Introduction to the Data Warehouse Layer</w:t>
        </w:r>
        <w:r>
          <w:rPr>
            <w:noProof/>
            <w:webHidden/>
          </w:rPr>
          <w:tab/>
        </w:r>
        <w:r>
          <w:rPr>
            <w:noProof/>
            <w:webHidden/>
          </w:rPr>
          <w:fldChar w:fldCharType="begin"/>
        </w:r>
        <w:r>
          <w:rPr>
            <w:noProof/>
            <w:webHidden/>
          </w:rPr>
          <w:instrText xml:space="preserve"> PAGEREF _Toc190609149 \h </w:instrText>
        </w:r>
        <w:r>
          <w:rPr>
            <w:noProof/>
            <w:webHidden/>
          </w:rPr>
        </w:r>
        <w:r>
          <w:rPr>
            <w:noProof/>
            <w:webHidden/>
          </w:rPr>
          <w:fldChar w:fldCharType="separate"/>
        </w:r>
        <w:r>
          <w:rPr>
            <w:noProof/>
            <w:webHidden/>
          </w:rPr>
          <w:t>28</w:t>
        </w:r>
        <w:r>
          <w:rPr>
            <w:noProof/>
            <w:webHidden/>
          </w:rPr>
          <w:fldChar w:fldCharType="end"/>
        </w:r>
      </w:hyperlink>
    </w:p>
    <w:p w14:paraId="7926A5AC" w14:textId="4DE9B2C3" w:rsidR="00EF1B22" w:rsidRDefault="00EF1B22">
      <w:pPr>
        <w:pStyle w:val="TOC2"/>
        <w:tabs>
          <w:tab w:val="right" w:leader="underscore" w:pos="9350"/>
        </w:tabs>
        <w:rPr>
          <w:rFonts w:eastAsiaTheme="minorEastAsia" w:cstheme="minorBidi"/>
          <w:b w:val="0"/>
          <w:bCs w:val="0"/>
          <w:noProof/>
          <w:kern w:val="2"/>
          <w:sz w:val="24"/>
          <w:szCs w:val="24"/>
          <w14:ligatures w14:val="standardContextual"/>
        </w:rPr>
      </w:pPr>
      <w:hyperlink w:anchor="_Toc190609150" w:history="1">
        <w:r w:rsidRPr="00F92044">
          <w:rPr>
            <w:rStyle w:val="Hyperlink"/>
            <w:rFonts w:eastAsia="Times New Roman"/>
            <w:noProof/>
          </w:rPr>
          <w:t>Key Characteristics of the Data Warehouse Layer</w:t>
        </w:r>
        <w:r>
          <w:rPr>
            <w:noProof/>
            <w:webHidden/>
          </w:rPr>
          <w:tab/>
        </w:r>
        <w:r>
          <w:rPr>
            <w:noProof/>
            <w:webHidden/>
          </w:rPr>
          <w:fldChar w:fldCharType="begin"/>
        </w:r>
        <w:r>
          <w:rPr>
            <w:noProof/>
            <w:webHidden/>
          </w:rPr>
          <w:instrText xml:space="preserve"> PAGEREF _Toc190609150 \h </w:instrText>
        </w:r>
        <w:r>
          <w:rPr>
            <w:noProof/>
            <w:webHidden/>
          </w:rPr>
        </w:r>
        <w:r>
          <w:rPr>
            <w:noProof/>
            <w:webHidden/>
          </w:rPr>
          <w:fldChar w:fldCharType="separate"/>
        </w:r>
        <w:r>
          <w:rPr>
            <w:noProof/>
            <w:webHidden/>
          </w:rPr>
          <w:t>28</w:t>
        </w:r>
        <w:r>
          <w:rPr>
            <w:noProof/>
            <w:webHidden/>
          </w:rPr>
          <w:fldChar w:fldCharType="end"/>
        </w:r>
      </w:hyperlink>
    </w:p>
    <w:p w14:paraId="5AAEA03C" w14:textId="5D9DB310" w:rsidR="00EF1B22" w:rsidRDefault="00EF1B22">
      <w:pPr>
        <w:pStyle w:val="TOC2"/>
        <w:tabs>
          <w:tab w:val="right" w:leader="underscore" w:pos="9350"/>
        </w:tabs>
        <w:rPr>
          <w:rFonts w:eastAsiaTheme="minorEastAsia" w:cstheme="minorBidi"/>
          <w:b w:val="0"/>
          <w:bCs w:val="0"/>
          <w:noProof/>
          <w:kern w:val="2"/>
          <w:sz w:val="24"/>
          <w:szCs w:val="24"/>
          <w14:ligatures w14:val="standardContextual"/>
        </w:rPr>
      </w:pPr>
      <w:hyperlink w:anchor="_Toc190609151" w:history="1">
        <w:r w:rsidRPr="00F92044">
          <w:rPr>
            <w:rStyle w:val="Hyperlink"/>
            <w:rFonts w:eastAsia="Times New Roman"/>
            <w:noProof/>
          </w:rPr>
          <w:t>Data Warehouse Architecture in ETL</w:t>
        </w:r>
        <w:r>
          <w:rPr>
            <w:noProof/>
            <w:webHidden/>
          </w:rPr>
          <w:tab/>
        </w:r>
        <w:r>
          <w:rPr>
            <w:noProof/>
            <w:webHidden/>
          </w:rPr>
          <w:fldChar w:fldCharType="begin"/>
        </w:r>
        <w:r>
          <w:rPr>
            <w:noProof/>
            <w:webHidden/>
          </w:rPr>
          <w:instrText xml:space="preserve"> PAGEREF _Toc190609151 \h </w:instrText>
        </w:r>
        <w:r>
          <w:rPr>
            <w:noProof/>
            <w:webHidden/>
          </w:rPr>
        </w:r>
        <w:r>
          <w:rPr>
            <w:noProof/>
            <w:webHidden/>
          </w:rPr>
          <w:fldChar w:fldCharType="separate"/>
        </w:r>
        <w:r>
          <w:rPr>
            <w:noProof/>
            <w:webHidden/>
          </w:rPr>
          <w:t>28</w:t>
        </w:r>
        <w:r>
          <w:rPr>
            <w:noProof/>
            <w:webHidden/>
          </w:rPr>
          <w:fldChar w:fldCharType="end"/>
        </w:r>
      </w:hyperlink>
    </w:p>
    <w:p w14:paraId="7845F53C" w14:textId="47995DC4" w:rsidR="00EF1B22" w:rsidRDefault="00EF1B22">
      <w:pPr>
        <w:pStyle w:val="TOC2"/>
        <w:tabs>
          <w:tab w:val="right" w:leader="underscore" w:pos="9350"/>
        </w:tabs>
        <w:rPr>
          <w:rFonts w:eastAsiaTheme="minorEastAsia" w:cstheme="minorBidi"/>
          <w:b w:val="0"/>
          <w:bCs w:val="0"/>
          <w:noProof/>
          <w:kern w:val="2"/>
          <w:sz w:val="24"/>
          <w:szCs w:val="24"/>
          <w14:ligatures w14:val="standardContextual"/>
        </w:rPr>
      </w:pPr>
      <w:hyperlink w:anchor="_Toc190609152" w:history="1">
        <w:r w:rsidRPr="00F92044">
          <w:rPr>
            <w:rStyle w:val="Hyperlink"/>
            <w:rFonts w:eastAsia="Times New Roman"/>
            <w:noProof/>
          </w:rPr>
          <w:t>Data Warehouse Layer in My Project</w:t>
        </w:r>
        <w:r>
          <w:rPr>
            <w:noProof/>
            <w:webHidden/>
          </w:rPr>
          <w:tab/>
        </w:r>
        <w:r>
          <w:rPr>
            <w:noProof/>
            <w:webHidden/>
          </w:rPr>
          <w:fldChar w:fldCharType="begin"/>
        </w:r>
        <w:r>
          <w:rPr>
            <w:noProof/>
            <w:webHidden/>
          </w:rPr>
          <w:instrText xml:space="preserve"> PAGEREF _Toc190609152 \h </w:instrText>
        </w:r>
        <w:r>
          <w:rPr>
            <w:noProof/>
            <w:webHidden/>
          </w:rPr>
        </w:r>
        <w:r>
          <w:rPr>
            <w:noProof/>
            <w:webHidden/>
          </w:rPr>
          <w:fldChar w:fldCharType="separate"/>
        </w:r>
        <w:r>
          <w:rPr>
            <w:noProof/>
            <w:webHidden/>
          </w:rPr>
          <w:t>28</w:t>
        </w:r>
        <w:r>
          <w:rPr>
            <w:noProof/>
            <w:webHidden/>
          </w:rPr>
          <w:fldChar w:fldCharType="end"/>
        </w:r>
      </w:hyperlink>
    </w:p>
    <w:p w14:paraId="2EDDFE07" w14:textId="44E6A14A" w:rsidR="00EF1B22" w:rsidRDefault="00EF1B22">
      <w:pPr>
        <w:pStyle w:val="TOC2"/>
        <w:tabs>
          <w:tab w:val="right" w:leader="underscore" w:pos="9350"/>
        </w:tabs>
        <w:rPr>
          <w:rFonts w:eastAsiaTheme="minorEastAsia" w:cstheme="minorBidi"/>
          <w:b w:val="0"/>
          <w:bCs w:val="0"/>
          <w:noProof/>
          <w:kern w:val="2"/>
          <w:sz w:val="24"/>
          <w:szCs w:val="24"/>
          <w14:ligatures w14:val="standardContextual"/>
        </w:rPr>
      </w:pPr>
      <w:hyperlink w:anchor="_Toc190609153" w:history="1">
        <w:r w:rsidRPr="00F92044">
          <w:rPr>
            <w:rStyle w:val="Hyperlink"/>
            <w:rFonts w:eastAsia="Times New Roman"/>
            <w:noProof/>
          </w:rPr>
          <w:t>Data Warehouse Components in My Project</w:t>
        </w:r>
        <w:r>
          <w:rPr>
            <w:noProof/>
            <w:webHidden/>
          </w:rPr>
          <w:tab/>
        </w:r>
        <w:r>
          <w:rPr>
            <w:noProof/>
            <w:webHidden/>
          </w:rPr>
          <w:fldChar w:fldCharType="begin"/>
        </w:r>
        <w:r>
          <w:rPr>
            <w:noProof/>
            <w:webHidden/>
          </w:rPr>
          <w:instrText xml:space="preserve"> PAGEREF _Toc190609153 \h </w:instrText>
        </w:r>
        <w:r>
          <w:rPr>
            <w:noProof/>
            <w:webHidden/>
          </w:rPr>
        </w:r>
        <w:r>
          <w:rPr>
            <w:noProof/>
            <w:webHidden/>
          </w:rPr>
          <w:fldChar w:fldCharType="separate"/>
        </w:r>
        <w:r>
          <w:rPr>
            <w:noProof/>
            <w:webHidden/>
          </w:rPr>
          <w:t>29</w:t>
        </w:r>
        <w:r>
          <w:rPr>
            <w:noProof/>
            <w:webHidden/>
          </w:rPr>
          <w:fldChar w:fldCharType="end"/>
        </w:r>
      </w:hyperlink>
    </w:p>
    <w:p w14:paraId="15671681" w14:textId="7796B8FC" w:rsidR="00EF1B22" w:rsidRDefault="00EF1B22">
      <w:pPr>
        <w:pStyle w:val="TOC2"/>
        <w:tabs>
          <w:tab w:val="right" w:leader="underscore" w:pos="9350"/>
        </w:tabs>
        <w:rPr>
          <w:rFonts w:eastAsiaTheme="minorEastAsia" w:cstheme="minorBidi"/>
          <w:b w:val="0"/>
          <w:bCs w:val="0"/>
          <w:noProof/>
          <w:kern w:val="2"/>
          <w:sz w:val="24"/>
          <w:szCs w:val="24"/>
          <w14:ligatures w14:val="standardContextual"/>
        </w:rPr>
      </w:pPr>
      <w:hyperlink w:anchor="_Toc190609154" w:history="1">
        <w:r w:rsidRPr="00F92044">
          <w:rPr>
            <w:rStyle w:val="Hyperlink"/>
            <w:rFonts w:eastAsia="Times New Roman"/>
            <w:noProof/>
          </w:rPr>
          <w:t>ETL Process for My Data Warehouse</w:t>
        </w:r>
        <w:r>
          <w:rPr>
            <w:noProof/>
            <w:webHidden/>
          </w:rPr>
          <w:tab/>
        </w:r>
        <w:r>
          <w:rPr>
            <w:noProof/>
            <w:webHidden/>
          </w:rPr>
          <w:fldChar w:fldCharType="begin"/>
        </w:r>
        <w:r>
          <w:rPr>
            <w:noProof/>
            <w:webHidden/>
          </w:rPr>
          <w:instrText xml:space="preserve"> PAGEREF _Toc190609154 \h </w:instrText>
        </w:r>
        <w:r>
          <w:rPr>
            <w:noProof/>
            <w:webHidden/>
          </w:rPr>
        </w:r>
        <w:r>
          <w:rPr>
            <w:noProof/>
            <w:webHidden/>
          </w:rPr>
          <w:fldChar w:fldCharType="separate"/>
        </w:r>
        <w:r>
          <w:rPr>
            <w:noProof/>
            <w:webHidden/>
          </w:rPr>
          <w:t>29</w:t>
        </w:r>
        <w:r>
          <w:rPr>
            <w:noProof/>
            <w:webHidden/>
          </w:rPr>
          <w:fldChar w:fldCharType="end"/>
        </w:r>
      </w:hyperlink>
    </w:p>
    <w:p w14:paraId="2ED7230A" w14:textId="2B2A8DD3" w:rsidR="00EF1B22" w:rsidRDefault="00EF1B22">
      <w:pPr>
        <w:pStyle w:val="TOC2"/>
        <w:tabs>
          <w:tab w:val="right" w:leader="underscore" w:pos="9350"/>
        </w:tabs>
        <w:rPr>
          <w:rFonts w:eastAsiaTheme="minorEastAsia" w:cstheme="minorBidi"/>
          <w:b w:val="0"/>
          <w:bCs w:val="0"/>
          <w:noProof/>
          <w:kern w:val="2"/>
          <w:sz w:val="24"/>
          <w:szCs w:val="24"/>
          <w14:ligatures w14:val="standardContextual"/>
        </w:rPr>
      </w:pPr>
      <w:hyperlink w:anchor="_Toc190609155" w:history="1">
        <w:r w:rsidRPr="00F92044">
          <w:rPr>
            <w:rStyle w:val="Hyperlink"/>
            <w:rFonts w:eastAsia="Times New Roman"/>
            <w:noProof/>
          </w:rPr>
          <w:t>Why Data Integrity is Critical in My Project?</w:t>
        </w:r>
        <w:r>
          <w:rPr>
            <w:noProof/>
            <w:webHidden/>
          </w:rPr>
          <w:tab/>
        </w:r>
        <w:r>
          <w:rPr>
            <w:noProof/>
            <w:webHidden/>
          </w:rPr>
          <w:fldChar w:fldCharType="begin"/>
        </w:r>
        <w:r>
          <w:rPr>
            <w:noProof/>
            <w:webHidden/>
          </w:rPr>
          <w:instrText xml:space="preserve"> PAGEREF _Toc190609155 \h </w:instrText>
        </w:r>
        <w:r>
          <w:rPr>
            <w:noProof/>
            <w:webHidden/>
          </w:rPr>
        </w:r>
        <w:r>
          <w:rPr>
            <w:noProof/>
            <w:webHidden/>
          </w:rPr>
          <w:fldChar w:fldCharType="separate"/>
        </w:r>
        <w:r>
          <w:rPr>
            <w:noProof/>
            <w:webHidden/>
          </w:rPr>
          <w:t>29</w:t>
        </w:r>
        <w:r>
          <w:rPr>
            <w:noProof/>
            <w:webHidden/>
          </w:rPr>
          <w:fldChar w:fldCharType="end"/>
        </w:r>
      </w:hyperlink>
    </w:p>
    <w:p w14:paraId="0E67F7C0" w14:textId="72FC9FBB" w:rsidR="00EF1B22" w:rsidRDefault="00EF1B22">
      <w:pPr>
        <w:pStyle w:val="TOC1"/>
        <w:tabs>
          <w:tab w:val="right" w:leader="underscore" w:pos="9350"/>
        </w:tabs>
        <w:rPr>
          <w:rFonts w:eastAsiaTheme="minorEastAsia" w:cstheme="minorBidi"/>
          <w:b w:val="0"/>
          <w:bCs w:val="0"/>
          <w:i w:val="0"/>
          <w:iCs w:val="0"/>
          <w:noProof/>
          <w:kern w:val="2"/>
          <w:szCs w:val="24"/>
          <w14:ligatures w14:val="standardContextual"/>
        </w:rPr>
      </w:pPr>
      <w:hyperlink w:anchor="_Toc190609156" w:history="1">
        <w:r w:rsidRPr="00F92044">
          <w:rPr>
            <w:rStyle w:val="Hyperlink"/>
            <w:noProof/>
          </w:rPr>
          <w:t>ETL Mapping Documentation (Data Warehouse Layer)</w:t>
        </w:r>
        <w:r>
          <w:rPr>
            <w:noProof/>
            <w:webHidden/>
          </w:rPr>
          <w:tab/>
        </w:r>
        <w:r>
          <w:rPr>
            <w:noProof/>
            <w:webHidden/>
          </w:rPr>
          <w:fldChar w:fldCharType="begin"/>
        </w:r>
        <w:r>
          <w:rPr>
            <w:noProof/>
            <w:webHidden/>
          </w:rPr>
          <w:instrText xml:space="preserve"> PAGEREF _Toc190609156 \h </w:instrText>
        </w:r>
        <w:r>
          <w:rPr>
            <w:noProof/>
            <w:webHidden/>
          </w:rPr>
        </w:r>
        <w:r>
          <w:rPr>
            <w:noProof/>
            <w:webHidden/>
          </w:rPr>
          <w:fldChar w:fldCharType="separate"/>
        </w:r>
        <w:r>
          <w:rPr>
            <w:noProof/>
            <w:webHidden/>
          </w:rPr>
          <w:t>30</w:t>
        </w:r>
        <w:r>
          <w:rPr>
            <w:noProof/>
            <w:webHidden/>
          </w:rPr>
          <w:fldChar w:fldCharType="end"/>
        </w:r>
      </w:hyperlink>
    </w:p>
    <w:p w14:paraId="45982E4E" w14:textId="214C37FD" w:rsidR="00EF1B22" w:rsidRDefault="00EF1B22">
      <w:pPr>
        <w:pStyle w:val="TOC2"/>
        <w:tabs>
          <w:tab w:val="right" w:leader="underscore" w:pos="9350"/>
        </w:tabs>
        <w:rPr>
          <w:rFonts w:eastAsiaTheme="minorEastAsia" w:cstheme="minorBidi"/>
          <w:b w:val="0"/>
          <w:bCs w:val="0"/>
          <w:noProof/>
          <w:kern w:val="2"/>
          <w:sz w:val="24"/>
          <w:szCs w:val="24"/>
          <w14:ligatures w14:val="standardContextual"/>
        </w:rPr>
      </w:pPr>
      <w:hyperlink w:anchor="_Toc190609157" w:history="1">
        <w:r w:rsidRPr="00F92044">
          <w:rPr>
            <w:rStyle w:val="Hyperlink"/>
            <w:noProof/>
          </w:rPr>
          <w:t>FEEDBACK TABLE</w:t>
        </w:r>
        <w:r>
          <w:rPr>
            <w:noProof/>
            <w:webHidden/>
          </w:rPr>
          <w:tab/>
        </w:r>
        <w:r>
          <w:rPr>
            <w:noProof/>
            <w:webHidden/>
          </w:rPr>
          <w:fldChar w:fldCharType="begin"/>
        </w:r>
        <w:r>
          <w:rPr>
            <w:noProof/>
            <w:webHidden/>
          </w:rPr>
          <w:instrText xml:space="preserve"> PAGEREF _Toc190609157 \h </w:instrText>
        </w:r>
        <w:r>
          <w:rPr>
            <w:noProof/>
            <w:webHidden/>
          </w:rPr>
        </w:r>
        <w:r>
          <w:rPr>
            <w:noProof/>
            <w:webHidden/>
          </w:rPr>
          <w:fldChar w:fldCharType="separate"/>
        </w:r>
        <w:r>
          <w:rPr>
            <w:noProof/>
            <w:webHidden/>
          </w:rPr>
          <w:t>30</w:t>
        </w:r>
        <w:r>
          <w:rPr>
            <w:noProof/>
            <w:webHidden/>
          </w:rPr>
          <w:fldChar w:fldCharType="end"/>
        </w:r>
      </w:hyperlink>
    </w:p>
    <w:p w14:paraId="7A3550F5" w14:textId="00C9DE8C" w:rsidR="00EF1B22" w:rsidRDefault="00EF1B22">
      <w:pPr>
        <w:pStyle w:val="TOC2"/>
        <w:tabs>
          <w:tab w:val="right" w:leader="underscore" w:pos="9350"/>
        </w:tabs>
        <w:rPr>
          <w:rFonts w:eastAsiaTheme="minorEastAsia" w:cstheme="minorBidi"/>
          <w:b w:val="0"/>
          <w:bCs w:val="0"/>
          <w:noProof/>
          <w:kern w:val="2"/>
          <w:sz w:val="24"/>
          <w:szCs w:val="24"/>
          <w14:ligatures w14:val="standardContextual"/>
        </w:rPr>
      </w:pPr>
      <w:hyperlink w:anchor="_Toc190609158" w:history="1">
        <w:r w:rsidRPr="00F92044">
          <w:rPr>
            <w:rStyle w:val="Hyperlink"/>
            <w:noProof/>
          </w:rPr>
          <w:t>PRODUCTS TABLE</w:t>
        </w:r>
        <w:r>
          <w:rPr>
            <w:noProof/>
            <w:webHidden/>
          </w:rPr>
          <w:tab/>
        </w:r>
        <w:r>
          <w:rPr>
            <w:noProof/>
            <w:webHidden/>
          </w:rPr>
          <w:fldChar w:fldCharType="begin"/>
        </w:r>
        <w:r>
          <w:rPr>
            <w:noProof/>
            <w:webHidden/>
          </w:rPr>
          <w:instrText xml:space="preserve"> PAGEREF _Toc190609158 \h </w:instrText>
        </w:r>
        <w:r>
          <w:rPr>
            <w:noProof/>
            <w:webHidden/>
          </w:rPr>
        </w:r>
        <w:r>
          <w:rPr>
            <w:noProof/>
            <w:webHidden/>
          </w:rPr>
          <w:fldChar w:fldCharType="separate"/>
        </w:r>
        <w:r>
          <w:rPr>
            <w:noProof/>
            <w:webHidden/>
          </w:rPr>
          <w:t>37</w:t>
        </w:r>
        <w:r>
          <w:rPr>
            <w:noProof/>
            <w:webHidden/>
          </w:rPr>
          <w:fldChar w:fldCharType="end"/>
        </w:r>
      </w:hyperlink>
    </w:p>
    <w:p w14:paraId="6A6FB30C" w14:textId="6CAD8364" w:rsidR="00EF1B22" w:rsidRDefault="00EF1B22">
      <w:pPr>
        <w:pStyle w:val="TOC2"/>
        <w:tabs>
          <w:tab w:val="right" w:leader="underscore" w:pos="9350"/>
        </w:tabs>
        <w:rPr>
          <w:rFonts w:eastAsiaTheme="minorEastAsia" w:cstheme="minorBidi"/>
          <w:b w:val="0"/>
          <w:bCs w:val="0"/>
          <w:noProof/>
          <w:kern w:val="2"/>
          <w:sz w:val="24"/>
          <w:szCs w:val="24"/>
          <w14:ligatures w14:val="standardContextual"/>
        </w:rPr>
      </w:pPr>
      <w:hyperlink w:anchor="_Toc190609159" w:history="1">
        <w:r w:rsidRPr="00F92044">
          <w:rPr>
            <w:rStyle w:val="Hyperlink"/>
            <w:noProof/>
          </w:rPr>
          <w:t>ORDER TABLE</w:t>
        </w:r>
        <w:r>
          <w:rPr>
            <w:noProof/>
            <w:webHidden/>
          </w:rPr>
          <w:tab/>
        </w:r>
        <w:r>
          <w:rPr>
            <w:noProof/>
            <w:webHidden/>
          </w:rPr>
          <w:fldChar w:fldCharType="begin"/>
        </w:r>
        <w:r>
          <w:rPr>
            <w:noProof/>
            <w:webHidden/>
          </w:rPr>
          <w:instrText xml:space="preserve"> PAGEREF _Toc190609159 \h </w:instrText>
        </w:r>
        <w:r>
          <w:rPr>
            <w:noProof/>
            <w:webHidden/>
          </w:rPr>
        </w:r>
        <w:r>
          <w:rPr>
            <w:noProof/>
            <w:webHidden/>
          </w:rPr>
          <w:fldChar w:fldCharType="separate"/>
        </w:r>
        <w:r>
          <w:rPr>
            <w:noProof/>
            <w:webHidden/>
          </w:rPr>
          <w:t>42</w:t>
        </w:r>
        <w:r>
          <w:rPr>
            <w:noProof/>
            <w:webHidden/>
          </w:rPr>
          <w:fldChar w:fldCharType="end"/>
        </w:r>
      </w:hyperlink>
    </w:p>
    <w:p w14:paraId="5A34D0DD" w14:textId="7D2356D2" w:rsidR="00EF1B22" w:rsidRDefault="00EF1B22">
      <w:pPr>
        <w:pStyle w:val="TOC2"/>
        <w:tabs>
          <w:tab w:val="right" w:leader="underscore" w:pos="9350"/>
        </w:tabs>
        <w:rPr>
          <w:rFonts w:eastAsiaTheme="minorEastAsia" w:cstheme="minorBidi"/>
          <w:b w:val="0"/>
          <w:bCs w:val="0"/>
          <w:noProof/>
          <w:kern w:val="2"/>
          <w:sz w:val="24"/>
          <w:szCs w:val="24"/>
          <w14:ligatures w14:val="standardContextual"/>
        </w:rPr>
      </w:pPr>
      <w:hyperlink w:anchor="_Toc190609160" w:history="1">
        <w:r w:rsidRPr="00F92044">
          <w:rPr>
            <w:rStyle w:val="Hyperlink"/>
            <w:noProof/>
          </w:rPr>
          <w:t>PAYMENT TABLE</w:t>
        </w:r>
        <w:r>
          <w:rPr>
            <w:noProof/>
            <w:webHidden/>
          </w:rPr>
          <w:tab/>
        </w:r>
        <w:r>
          <w:rPr>
            <w:noProof/>
            <w:webHidden/>
          </w:rPr>
          <w:fldChar w:fldCharType="begin"/>
        </w:r>
        <w:r>
          <w:rPr>
            <w:noProof/>
            <w:webHidden/>
          </w:rPr>
          <w:instrText xml:space="preserve"> PAGEREF _Toc190609160 \h </w:instrText>
        </w:r>
        <w:r>
          <w:rPr>
            <w:noProof/>
            <w:webHidden/>
          </w:rPr>
        </w:r>
        <w:r>
          <w:rPr>
            <w:noProof/>
            <w:webHidden/>
          </w:rPr>
          <w:fldChar w:fldCharType="separate"/>
        </w:r>
        <w:r>
          <w:rPr>
            <w:noProof/>
            <w:webHidden/>
          </w:rPr>
          <w:t>49</w:t>
        </w:r>
        <w:r>
          <w:rPr>
            <w:noProof/>
            <w:webHidden/>
          </w:rPr>
          <w:fldChar w:fldCharType="end"/>
        </w:r>
      </w:hyperlink>
    </w:p>
    <w:p w14:paraId="373D91A4" w14:textId="788F5C36" w:rsidR="00EF1B22" w:rsidRDefault="00EF1B22">
      <w:pPr>
        <w:pStyle w:val="TOC2"/>
        <w:tabs>
          <w:tab w:val="right" w:leader="underscore" w:pos="9350"/>
        </w:tabs>
        <w:rPr>
          <w:rFonts w:eastAsiaTheme="minorEastAsia" w:cstheme="minorBidi"/>
          <w:b w:val="0"/>
          <w:bCs w:val="0"/>
          <w:noProof/>
          <w:kern w:val="2"/>
          <w:sz w:val="24"/>
          <w:szCs w:val="24"/>
          <w14:ligatures w14:val="standardContextual"/>
        </w:rPr>
      </w:pPr>
      <w:hyperlink w:anchor="_Toc190609161" w:history="1">
        <w:r w:rsidRPr="00F92044">
          <w:rPr>
            <w:rStyle w:val="Hyperlink"/>
            <w:noProof/>
          </w:rPr>
          <w:t>USER TABLE</w:t>
        </w:r>
        <w:r>
          <w:rPr>
            <w:noProof/>
            <w:webHidden/>
          </w:rPr>
          <w:tab/>
        </w:r>
        <w:r>
          <w:rPr>
            <w:noProof/>
            <w:webHidden/>
          </w:rPr>
          <w:fldChar w:fldCharType="begin"/>
        </w:r>
        <w:r>
          <w:rPr>
            <w:noProof/>
            <w:webHidden/>
          </w:rPr>
          <w:instrText xml:space="preserve"> PAGEREF _Toc190609161 \h </w:instrText>
        </w:r>
        <w:r>
          <w:rPr>
            <w:noProof/>
            <w:webHidden/>
          </w:rPr>
        </w:r>
        <w:r>
          <w:rPr>
            <w:noProof/>
            <w:webHidden/>
          </w:rPr>
          <w:fldChar w:fldCharType="separate"/>
        </w:r>
        <w:r>
          <w:rPr>
            <w:noProof/>
            <w:webHidden/>
          </w:rPr>
          <w:t>56</w:t>
        </w:r>
        <w:r>
          <w:rPr>
            <w:noProof/>
            <w:webHidden/>
          </w:rPr>
          <w:fldChar w:fldCharType="end"/>
        </w:r>
      </w:hyperlink>
    </w:p>
    <w:p w14:paraId="500914DF" w14:textId="0BB9AC3E" w:rsidR="00EF1B22" w:rsidRDefault="00EF1B22">
      <w:pPr>
        <w:pStyle w:val="TOC2"/>
        <w:tabs>
          <w:tab w:val="right" w:leader="underscore" w:pos="9350"/>
        </w:tabs>
        <w:rPr>
          <w:rFonts w:eastAsiaTheme="minorEastAsia" w:cstheme="minorBidi"/>
          <w:b w:val="0"/>
          <w:bCs w:val="0"/>
          <w:noProof/>
          <w:kern w:val="2"/>
          <w:sz w:val="24"/>
          <w:szCs w:val="24"/>
          <w14:ligatures w14:val="standardContextual"/>
        </w:rPr>
      </w:pPr>
      <w:hyperlink w:anchor="_Toc190609162" w:history="1">
        <w:r w:rsidRPr="00F92044">
          <w:rPr>
            <w:rStyle w:val="Hyperlink"/>
            <w:noProof/>
          </w:rPr>
          <w:t>ORDER ITEM TABLE</w:t>
        </w:r>
        <w:r>
          <w:rPr>
            <w:noProof/>
            <w:webHidden/>
          </w:rPr>
          <w:tab/>
        </w:r>
        <w:r>
          <w:rPr>
            <w:noProof/>
            <w:webHidden/>
          </w:rPr>
          <w:fldChar w:fldCharType="begin"/>
        </w:r>
        <w:r>
          <w:rPr>
            <w:noProof/>
            <w:webHidden/>
          </w:rPr>
          <w:instrText xml:space="preserve"> PAGEREF _Toc190609162 \h </w:instrText>
        </w:r>
        <w:r>
          <w:rPr>
            <w:noProof/>
            <w:webHidden/>
          </w:rPr>
        </w:r>
        <w:r>
          <w:rPr>
            <w:noProof/>
            <w:webHidden/>
          </w:rPr>
          <w:fldChar w:fldCharType="separate"/>
        </w:r>
        <w:r>
          <w:rPr>
            <w:noProof/>
            <w:webHidden/>
          </w:rPr>
          <w:t>63</w:t>
        </w:r>
        <w:r>
          <w:rPr>
            <w:noProof/>
            <w:webHidden/>
          </w:rPr>
          <w:fldChar w:fldCharType="end"/>
        </w:r>
      </w:hyperlink>
    </w:p>
    <w:p w14:paraId="0772961E" w14:textId="3A1425F9" w:rsidR="00EF1B22" w:rsidRDefault="00EF1B22">
      <w:pPr>
        <w:pStyle w:val="TOC2"/>
        <w:tabs>
          <w:tab w:val="right" w:leader="underscore" w:pos="9350"/>
        </w:tabs>
        <w:rPr>
          <w:rFonts w:eastAsiaTheme="minorEastAsia" w:cstheme="minorBidi"/>
          <w:b w:val="0"/>
          <w:bCs w:val="0"/>
          <w:noProof/>
          <w:kern w:val="2"/>
          <w:sz w:val="24"/>
          <w:szCs w:val="24"/>
          <w14:ligatures w14:val="standardContextual"/>
        </w:rPr>
      </w:pPr>
      <w:hyperlink w:anchor="_Toc190609163" w:history="1">
        <w:r w:rsidRPr="00F92044">
          <w:rPr>
            <w:rStyle w:val="Hyperlink"/>
            <w:noProof/>
          </w:rPr>
          <w:t>SELLER TABLE</w:t>
        </w:r>
        <w:r>
          <w:rPr>
            <w:noProof/>
            <w:webHidden/>
          </w:rPr>
          <w:tab/>
        </w:r>
        <w:r>
          <w:rPr>
            <w:noProof/>
            <w:webHidden/>
          </w:rPr>
          <w:fldChar w:fldCharType="begin"/>
        </w:r>
        <w:r>
          <w:rPr>
            <w:noProof/>
            <w:webHidden/>
          </w:rPr>
          <w:instrText xml:space="preserve"> PAGEREF _Toc190609163 \h </w:instrText>
        </w:r>
        <w:r>
          <w:rPr>
            <w:noProof/>
            <w:webHidden/>
          </w:rPr>
        </w:r>
        <w:r>
          <w:rPr>
            <w:noProof/>
            <w:webHidden/>
          </w:rPr>
          <w:fldChar w:fldCharType="separate"/>
        </w:r>
        <w:r>
          <w:rPr>
            <w:noProof/>
            <w:webHidden/>
          </w:rPr>
          <w:t>69</w:t>
        </w:r>
        <w:r>
          <w:rPr>
            <w:noProof/>
            <w:webHidden/>
          </w:rPr>
          <w:fldChar w:fldCharType="end"/>
        </w:r>
      </w:hyperlink>
    </w:p>
    <w:p w14:paraId="51F5ADFA" w14:textId="7744BDF6" w:rsidR="00EF1B22" w:rsidRDefault="00EF1B22">
      <w:pPr>
        <w:pStyle w:val="TOC2"/>
        <w:tabs>
          <w:tab w:val="right" w:leader="underscore" w:pos="9350"/>
        </w:tabs>
        <w:rPr>
          <w:rFonts w:eastAsiaTheme="minorEastAsia" w:cstheme="minorBidi"/>
          <w:b w:val="0"/>
          <w:bCs w:val="0"/>
          <w:noProof/>
          <w:kern w:val="2"/>
          <w:sz w:val="24"/>
          <w:szCs w:val="24"/>
          <w14:ligatures w14:val="standardContextual"/>
        </w:rPr>
      </w:pPr>
      <w:hyperlink w:anchor="_Toc190609164" w:history="1">
        <w:r w:rsidRPr="00F92044">
          <w:rPr>
            <w:rStyle w:val="Hyperlink"/>
            <w:rFonts w:eastAsia="Times New Roman"/>
            <w:noProof/>
          </w:rPr>
          <w:t>Date Dimension and Time Dimension in Data Warehousing</w:t>
        </w:r>
        <w:r>
          <w:rPr>
            <w:noProof/>
            <w:webHidden/>
          </w:rPr>
          <w:tab/>
        </w:r>
        <w:r>
          <w:rPr>
            <w:noProof/>
            <w:webHidden/>
          </w:rPr>
          <w:fldChar w:fldCharType="begin"/>
        </w:r>
        <w:r>
          <w:rPr>
            <w:noProof/>
            <w:webHidden/>
          </w:rPr>
          <w:instrText xml:space="preserve"> PAGEREF _Toc190609164 \h </w:instrText>
        </w:r>
        <w:r>
          <w:rPr>
            <w:noProof/>
            <w:webHidden/>
          </w:rPr>
        </w:r>
        <w:r>
          <w:rPr>
            <w:noProof/>
            <w:webHidden/>
          </w:rPr>
          <w:fldChar w:fldCharType="separate"/>
        </w:r>
        <w:r>
          <w:rPr>
            <w:noProof/>
            <w:webHidden/>
          </w:rPr>
          <w:t>75</w:t>
        </w:r>
        <w:r>
          <w:rPr>
            <w:noProof/>
            <w:webHidden/>
          </w:rPr>
          <w:fldChar w:fldCharType="end"/>
        </w:r>
      </w:hyperlink>
    </w:p>
    <w:p w14:paraId="200725D0" w14:textId="592028AF" w:rsidR="00906570" w:rsidRDefault="00EF1B22" w:rsidP="00941ED0">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i/>
          <w:iCs/>
          <w:sz w:val="24"/>
          <w:szCs w:val="24"/>
        </w:rPr>
        <w:lastRenderedPageBreak/>
        <w:fldChar w:fldCharType="end"/>
      </w:r>
    </w:p>
    <w:p w14:paraId="5B2314D4" w14:textId="77777777" w:rsidR="00906570" w:rsidRDefault="00906570" w:rsidP="00906570">
      <w:pPr>
        <w:spacing w:before="100" w:beforeAutospacing="1" w:after="100" w:afterAutospacing="1"/>
        <w:rPr>
          <w:rFonts w:ascii="Times New Roman" w:eastAsia="Times New Roman" w:hAnsi="Times New Roman" w:cs="Times New Roman"/>
          <w:sz w:val="24"/>
          <w:szCs w:val="24"/>
        </w:rPr>
      </w:pPr>
    </w:p>
    <w:p w14:paraId="7EBD6855" w14:textId="77777777" w:rsidR="00906570" w:rsidRDefault="00906570" w:rsidP="00906570">
      <w:pPr>
        <w:spacing w:before="100" w:beforeAutospacing="1" w:after="100" w:afterAutospacing="1"/>
        <w:rPr>
          <w:rFonts w:ascii="Times New Roman" w:eastAsia="Times New Roman" w:hAnsi="Times New Roman" w:cs="Times New Roman"/>
          <w:sz w:val="24"/>
          <w:szCs w:val="24"/>
        </w:rPr>
      </w:pPr>
    </w:p>
    <w:p w14:paraId="3646C4C1" w14:textId="77777777" w:rsidR="00906570" w:rsidRDefault="00906570" w:rsidP="00906570">
      <w:pPr>
        <w:spacing w:before="100" w:beforeAutospacing="1" w:after="100" w:afterAutospacing="1"/>
        <w:rPr>
          <w:rFonts w:ascii="Times New Roman" w:eastAsia="Times New Roman" w:hAnsi="Times New Roman" w:cs="Times New Roman"/>
          <w:sz w:val="24"/>
          <w:szCs w:val="24"/>
        </w:rPr>
      </w:pPr>
    </w:p>
    <w:p w14:paraId="45CE6C94" w14:textId="77777777" w:rsidR="00906570" w:rsidRDefault="00906570" w:rsidP="00906570">
      <w:pPr>
        <w:spacing w:before="100" w:beforeAutospacing="1" w:after="100" w:afterAutospacing="1"/>
        <w:rPr>
          <w:rFonts w:ascii="Times New Roman" w:eastAsia="Times New Roman" w:hAnsi="Times New Roman" w:cs="Times New Roman"/>
          <w:sz w:val="24"/>
          <w:szCs w:val="24"/>
        </w:rPr>
      </w:pPr>
    </w:p>
    <w:p w14:paraId="7320BE31" w14:textId="77777777" w:rsidR="00906570" w:rsidRDefault="00906570" w:rsidP="00906570">
      <w:pPr>
        <w:spacing w:before="100" w:beforeAutospacing="1" w:after="100" w:afterAutospacing="1"/>
        <w:rPr>
          <w:rFonts w:ascii="Times New Roman" w:eastAsia="Times New Roman" w:hAnsi="Times New Roman" w:cs="Times New Roman"/>
          <w:sz w:val="24"/>
          <w:szCs w:val="24"/>
        </w:rPr>
      </w:pPr>
    </w:p>
    <w:p w14:paraId="49903D48" w14:textId="77777777" w:rsidR="00906570" w:rsidRDefault="00906570" w:rsidP="00906570">
      <w:pPr>
        <w:spacing w:before="100" w:beforeAutospacing="1" w:after="100" w:afterAutospacing="1"/>
        <w:rPr>
          <w:rFonts w:ascii="Times New Roman" w:eastAsia="Times New Roman" w:hAnsi="Times New Roman" w:cs="Times New Roman"/>
          <w:sz w:val="24"/>
          <w:szCs w:val="24"/>
        </w:rPr>
      </w:pPr>
    </w:p>
    <w:p w14:paraId="34F6DED2" w14:textId="77777777" w:rsidR="00906570" w:rsidRDefault="00906570" w:rsidP="00906570">
      <w:pPr>
        <w:spacing w:before="100" w:beforeAutospacing="1" w:after="100" w:afterAutospacing="1"/>
        <w:rPr>
          <w:rFonts w:ascii="Times New Roman" w:eastAsia="Times New Roman" w:hAnsi="Times New Roman" w:cs="Times New Roman"/>
          <w:sz w:val="24"/>
          <w:szCs w:val="24"/>
        </w:rPr>
      </w:pPr>
    </w:p>
    <w:p w14:paraId="1CC54D22" w14:textId="77777777" w:rsidR="00906570" w:rsidRPr="00FF160B" w:rsidRDefault="00906570" w:rsidP="00906570">
      <w:pPr>
        <w:spacing w:before="100" w:beforeAutospacing="1" w:after="100" w:afterAutospacing="1"/>
        <w:rPr>
          <w:rFonts w:ascii="Times New Roman" w:eastAsia="Times New Roman" w:hAnsi="Times New Roman" w:cs="Times New Roman"/>
          <w:sz w:val="24"/>
          <w:szCs w:val="24"/>
        </w:rPr>
      </w:pPr>
    </w:p>
    <w:p w14:paraId="2917EC02" w14:textId="6FF2684A" w:rsidR="00A9204E" w:rsidRDefault="00A9204E" w:rsidP="00FF160B"/>
    <w:p w14:paraId="44F1F62B" w14:textId="77777777" w:rsidR="00906570" w:rsidRDefault="00906570" w:rsidP="00FF160B"/>
    <w:p w14:paraId="1C708A54" w14:textId="77777777" w:rsidR="00906570" w:rsidRDefault="00906570" w:rsidP="00FF160B"/>
    <w:p w14:paraId="14402368" w14:textId="77777777" w:rsidR="00906570" w:rsidRDefault="00906570" w:rsidP="00FF160B"/>
    <w:p w14:paraId="0490D3B6" w14:textId="77777777" w:rsidR="00906570" w:rsidRDefault="00906570" w:rsidP="00FF160B"/>
    <w:p w14:paraId="58495FCD" w14:textId="77777777" w:rsidR="00906570" w:rsidRDefault="00906570" w:rsidP="00FF160B"/>
    <w:p w14:paraId="5031E5E8" w14:textId="77777777" w:rsidR="00906570" w:rsidRDefault="00906570" w:rsidP="00FF160B"/>
    <w:p w14:paraId="340CF593" w14:textId="77777777" w:rsidR="00906570" w:rsidRDefault="00906570" w:rsidP="00FF160B"/>
    <w:p w14:paraId="5C3B4CF5" w14:textId="77777777" w:rsidR="00906570" w:rsidRDefault="00906570" w:rsidP="00FF160B"/>
    <w:p w14:paraId="3CA3B2DE" w14:textId="77777777" w:rsidR="00906570" w:rsidRDefault="00906570" w:rsidP="00FF160B"/>
    <w:p w14:paraId="2AFF3C6F" w14:textId="77777777" w:rsidR="00906570" w:rsidRDefault="00906570" w:rsidP="00FF160B"/>
    <w:p w14:paraId="467C77A0" w14:textId="77777777" w:rsidR="00906570" w:rsidRDefault="00906570" w:rsidP="00FF160B"/>
    <w:p w14:paraId="71DE5F30" w14:textId="77777777" w:rsidR="00CC15D4" w:rsidRPr="00ED49F9" w:rsidRDefault="00CC15D4" w:rsidP="00FB1084">
      <w:pPr>
        <w:pStyle w:val="Heading1"/>
        <w:rPr>
          <w:rFonts w:eastAsia="Times New Roman"/>
        </w:rPr>
      </w:pPr>
      <w:bookmarkStart w:id="0" w:name="_Toc190609133"/>
      <w:r w:rsidRPr="00ED49F9">
        <w:rPr>
          <w:rFonts w:eastAsia="Times New Roman"/>
        </w:rPr>
        <w:t>Introduction to Staging Layer in Data Warehouse</w:t>
      </w:r>
      <w:bookmarkEnd w:id="0"/>
    </w:p>
    <w:p w14:paraId="7AF6B337" w14:textId="5F30E7BC" w:rsidR="00CC15D4" w:rsidRPr="00ED49F9" w:rsidRDefault="00CC15D4" w:rsidP="000A381B">
      <w:pPr>
        <w:pStyle w:val="Heading2"/>
        <w:rPr>
          <w:rFonts w:eastAsia="Times New Roman"/>
        </w:rPr>
      </w:pPr>
      <w:r w:rsidRPr="00ED49F9">
        <w:rPr>
          <w:rFonts w:eastAsia="Times New Roman"/>
        </w:rPr>
        <w:t xml:space="preserve"> </w:t>
      </w:r>
      <w:bookmarkStart w:id="1" w:name="_Toc190609134"/>
      <w:r w:rsidRPr="00ED49F9">
        <w:rPr>
          <w:rFonts w:eastAsia="Times New Roman"/>
        </w:rPr>
        <w:t>What is a Staging Layer in Data Warehousing?</w:t>
      </w:r>
      <w:bookmarkEnd w:id="1"/>
    </w:p>
    <w:p w14:paraId="65462BB5" w14:textId="77777777" w:rsidR="00CC15D4" w:rsidRPr="00ED49F9" w:rsidRDefault="00CC15D4" w:rsidP="00CC15D4">
      <w:pPr>
        <w:spacing w:before="100" w:beforeAutospacing="1" w:after="100" w:afterAutospacing="1"/>
        <w:rPr>
          <w:rFonts w:ascii="Times New Roman" w:eastAsia="Times New Roman" w:hAnsi="Times New Roman" w:cs="Times New Roman"/>
          <w:sz w:val="24"/>
          <w:szCs w:val="24"/>
        </w:rPr>
      </w:pPr>
      <w:r w:rsidRPr="00ED49F9">
        <w:rPr>
          <w:rFonts w:ascii="Times New Roman" w:eastAsia="Times New Roman" w:hAnsi="Times New Roman" w:cs="Times New Roman"/>
          <w:sz w:val="24"/>
          <w:szCs w:val="24"/>
        </w:rPr>
        <w:t xml:space="preserve">The </w:t>
      </w:r>
      <w:r w:rsidRPr="00ED49F9">
        <w:rPr>
          <w:rFonts w:ascii="Times New Roman" w:eastAsia="Times New Roman" w:hAnsi="Times New Roman" w:cs="Times New Roman"/>
          <w:b/>
          <w:bCs/>
          <w:sz w:val="24"/>
          <w:szCs w:val="24"/>
        </w:rPr>
        <w:t>staging layer</w:t>
      </w:r>
      <w:r w:rsidRPr="00ED49F9">
        <w:rPr>
          <w:rFonts w:ascii="Times New Roman" w:eastAsia="Times New Roman" w:hAnsi="Times New Roman" w:cs="Times New Roman"/>
          <w:sz w:val="24"/>
          <w:szCs w:val="24"/>
        </w:rPr>
        <w:t xml:space="preserve"> in a Data Warehouse serves as an intermediate storage area where raw data from multiple sources is temporarily stored before being transformed and loaded into the </w:t>
      </w:r>
      <w:r w:rsidRPr="00ED49F9">
        <w:rPr>
          <w:rFonts w:ascii="Times New Roman" w:eastAsia="Times New Roman" w:hAnsi="Times New Roman" w:cs="Times New Roman"/>
          <w:b/>
          <w:bCs/>
          <w:sz w:val="24"/>
          <w:szCs w:val="24"/>
        </w:rPr>
        <w:t>Data Warehouse layer</w:t>
      </w:r>
      <w:r w:rsidRPr="00ED49F9">
        <w:rPr>
          <w:rFonts w:ascii="Times New Roman" w:eastAsia="Times New Roman" w:hAnsi="Times New Roman" w:cs="Times New Roman"/>
          <w:sz w:val="24"/>
          <w:szCs w:val="24"/>
        </w:rPr>
        <w:t xml:space="preserve">. This layer acts as a buffer between the source systems and the Data Warehouse, ensuring </w:t>
      </w:r>
      <w:r w:rsidRPr="00ED49F9">
        <w:rPr>
          <w:rFonts w:ascii="Times New Roman" w:eastAsia="Times New Roman" w:hAnsi="Times New Roman" w:cs="Times New Roman"/>
          <w:b/>
          <w:bCs/>
          <w:sz w:val="24"/>
          <w:szCs w:val="24"/>
        </w:rPr>
        <w:t>data cleansing, validation, and transformation</w:t>
      </w:r>
      <w:r w:rsidRPr="00ED49F9">
        <w:rPr>
          <w:rFonts w:ascii="Times New Roman" w:eastAsia="Times New Roman" w:hAnsi="Times New Roman" w:cs="Times New Roman"/>
          <w:sz w:val="24"/>
          <w:szCs w:val="24"/>
        </w:rPr>
        <w:t xml:space="preserve"> before final processing.</w:t>
      </w:r>
    </w:p>
    <w:p w14:paraId="500799CB" w14:textId="42B64767" w:rsidR="00CC15D4" w:rsidRPr="00ED49F9" w:rsidRDefault="00CC15D4" w:rsidP="000A381B">
      <w:pPr>
        <w:pStyle w:val="Heading2"/>
        <w:rPr>
          <w:rFonts w:eastAsia="Times New Roman"/>
        </w:rPr>
      </w:pPr>
      <w:r w:rsidRPr="00ED49F9">
        <w:rPr>
          <w:rFonts w:eastAsia="Times New Roman"/>
        </w:rPr>
        <w:t xml:space="preserve"> </w:t>
      </w:r>
      <w:bookmarkStart w:id="2" w:name="_Toc190609135"/>
      <w:r w:rsidRPr="00ED49F9">
        <w:rPr>
          <w:rFonts w:eastAsia="Times New Roman"/>
        </w:rPr>
        <w:t>Importance of the Staging Layer in ETL Process</w:t>
      </w:r>
      <w:bookmarkEnd w:id="2"/>
    </w:p>
    <w:p w14:paraId="4EA3CED2" w14:textId="77777777" w:rsidR="00CC15D4" w:rsidRPr="00ED49F9" w:rsidRDefault="00CC15D4">
      <w:pPr>
        <w:numPr>
          <w:ilvl w:val="0"/>
          <w:numId w:val="1"/>
        </w:numPr>
        <w:spacing w:before="100" w:beforeAutospacing="1" w:after="100" w:afterAutospacing="1"/>
        <w:rPr>
          <w:rFonts w:ascii="Times New Roman" w:eastAsia="Times New Roman" w:hAnsi="Times New Roman" w:cs="Times New Roman"/>
          <w:sz w:val="24"/>
          <w:szCs w:val="24"/>
        </w:rPr>
      </w:pPr>
      <w:r w:rsidRPr="00ED49F9">
        <w:rPr>
          <w:rFonts w:ascii="Times New Roman" w:eastAsia="Times New Roman" w:hAnsi="Times New Roman" w:cs="Times New Roman"/>
          <w:b/>
          <w:bCs/>
          <w:sz w:val="24"/>
          <w:szCs w:val="24"/>
        </w:rPr>
        <w:t>Data Cleansing:</w:t>
      </w:r>
      <w:r w:rsidRPr="00ED49F9">
        <w:rPr>
          <w:rFonts w:ascii="Times New Roman" w:eastAsia="Times New Roman" w:hAnsi="Times New Roman" w:cs="Times New Roman"/>
          <w:sz w:val="24"/>
          <w:szCs w:val="24"/>
        </w:rPr>
        <w:t xml:space="preserve"> Ensures the data is formatted correctly, removing inconsistencies.</w:t>
      </w:r>
    </w:p>
    <w:p w14:paraId="7D423277" w14:textId="77777777" w:rsidR="00CC15D4" w:rsidRPr="00ED49F9" w:rsidRDefault="00CC15D4">
      <w:pPr>
        <w:numPr>
          <w:ilvl w:val="0"/>
          <w:numId w:val="1"/>
        </w:numPr>
        <w:spacing w:before="100" w:beforeAutospacing="1" w:after="100" w:afterAutospacing="1"/>
        <w:rPr>
          <w:rFonts w:ascii="Times New Roman" w:eastAsia="Times New Roman" w:hAnsi="Times New Roman" w:cs="Times New Roman"/>
          <w:sz w:val="24"/>
          <w:szCs w:val="24"/>
        </w:rPr>
      </w:pPr>
      <w:r w:rsidRPr="00ED49F9">
        <w:rPr>
          <w:rFonts w:ascii="Times New Roman" w:eastAsia="Times New Roman" w:hAnsi="Times New Roman" w:cs="Times New Roman"/>
          <w:b/>
          <w:bCs/>
          <w:sz w:val="24"/>
          <w:szCs w:val="24"/>
        </w:rPr>
        <w:t>Data Validation:</w:t>
      </w:r>
      <w:r w:rsidRPr="00ED49F9">
        <w:rPr>
          <w:rFonts w:ascii="Times New Roman" w:eastAsia="Times New Roman" w:hAnsi="Times New Roman" w:cs="Times New Roman"/>
          <w:sz w:val="24"/>
          <w:szCs w:val="24"/>
        </w:rPr>
        <w:t xml:space="preserve"> Validates data before it is loaded into the Data Warehouse.</w:t>
      </w:r>
    </w:p>
    <w:p w14:paraId="6F96F9D0" w14:textId="77777777" w:rsidR="00CC15D4" w:rsidRPr="00ED49F9" w:rsidRDefault="00CC15D4">
      <w:pPr>
        <w:numPr>
          <w:ilvl w:val="0"/>
          <w:numId w:val="1"/>
        </w:numPr>
        <w:spacing w:before="100" w:beforeAutospacing="1" w:after="100" w:afterAutospacing="1"/>
        <w:rPr>
          <w:rFonts w:ascii="Times New Roman" w:eastAsia="Times New Roman" w:hAnsi="Times New Roman" w:cs="Times New Roman"/>
          <w:sz w:val="24"/>
          <w:szCs w:val="24"/>
        </w:rPr>
      </w:pPr>
      <w:r w:rsidRPr="00ED49F9">
        <w:rPr>
          <w:rFonts w:ascii="Times New Roman" w:eastAsia="Times New Roman" w:hAnsi="Times New Roman" w:cs="Times New Roman"/>
          <w:b/>
          <w:bCs/>
          <w:sz w:val="24"/>
          <w:szCs w:val="24"/>
        </w:rPr>
        <w:t>Incremental Loading:</w:t>
      </w:r>
      <w:r w:rsidRPr="00ED49F9">
        <w:rPr>
          <w:rFonts w:ascii="Times New Roman" w:eastAsia="Times New Roman" w:hAnsi="Times New Roman" w:cs="Times New Roman"/>
          <w:sz w:val="24"/>
          <w:szCs w:val="24"/>
        </w:rPr>
        <w:t xml:space="preserve"> Helps in managing new and updated records efficiently.</w:t>
      </w:r>
    </w:p>
    <w:p w14:paraId="0DFA80B3" w14:textId="77777777" w:rsidR="00CC15D4" w:rsidRPr="00ED49F9" w:rsidRDefault="00CC15D4">
      <w:pPr>
        <w:numPr>
          <w:ilvl w:val="0"/>
          <w:numId w:val="1"/>
        </w:numPr>
        <w:spacing w:before="100" w:beforeAutospacing="1" w:after="100" w:afterAutospacing="1"/>
        <w:rPr>
          <w:rFonts w:ascii="Times New Roman" w:eastAsia="Times New Roman" w:hAnsi="Times New Roman" w:cs="Times New Roman"/>
          <w:sz w:val="24"/>
          <w:szCs w:val="24"/>
        </w:rPr>
      </w:pPr>
      <w:r w:rsidRPr="00ED49F9">
        <w:rPr>
          <w:rFonts w:ascii="Times New Roman" w:eastAsia="Times New Roman" w:hAnsi="Times New Roman" w:cs="Times New Roman"/>
          <w:b/>
          <w:bCs/>
          <w:sz w:val="24"/>
          <w:szCs w:val="24"/>
        </w:rPr>
        <w:t>Error Handling:</w:t>
      </w:r>
      <w:r w:rsidRPr="00ED49F9">
        <w:rPr>
          <w:rFonts w:ascii="Times New Roman" w:eastAsia="Times New Roman" w:hAnsi="Times New Roman" w:cs="Times New Roman"/>
          <w:sz w:val="24"/>
          <w:szCs w:val="24"/>
        </w:rPr>
        <w:t xml:space="preserve"> Any rejected records or errors can be logged without affecting the Data Warehouse.</w:t>
      </w:r>
    </w:p>
    <w:p w14:paraId="5E28084D" w14:textId="77777777" w:rsidR="00CC15D4" w:rsidRPr="00ED49F9" w:rsidRDefault="00CC15D4">
      <w:pPr>
        <w:numPr>
          <w:ilvl w:val="0"/>
          <w:numId w:val="1"/>
        </w:numPr>
        <w:spacing w:before="100" w:beforeAutospacing="1" w:after="100" w:afterAutospacing="1"/>
        <w:rPr>
          <w:rFonts w:ascii="Times New Roman" w:eastAsia="Times New Roman" w:hAnsi="Times New Roman" w:cs="Times New Roman"/>
          <w:sz w:val="24"/>
          <w:szCs w:val="24"/>
        </w:rPr>
      </w:pPr>
      <w:r w:rsidRPr="00ED49F9">
        <w:rPr>
          <w:rFonts w:ascii="Times New Roman" w:eastAsia="Times New Roman" w:hAnsi="Times New Roman" w:cs="Times New Roman"/>
          <w:b/>
          <w:bCs/>
          <w:sz w:val="24"/>
          <w:szCs w:val="24"/>
        </w:rPr>
        <w:lastRenderedPageBreak/>
        <w:t>Data Integration:</w:t>
      </w:r>
      <w:r w:rsidRPr="00ED49F9">
        <w:rPr>
          <w:rFonts w:ascii="Times New Roman" w:eastAsia="Times New Roman" w:hAnsi="Times New Roman" w:cs="Times New Roman"/>
          <w:sz w:val="24"/>
          <w:szCs w:val="24"/>
        </w:rPr>
        <w:t xml:space="preserve"> Combines data from multiple sources into a unified format before final processing.</w:t>
      </w:r>
    </w:p>
    <w:p w14:paraId="40D3516E" w14:textId="12298BC2" w:rsidR="00CC15D4" w:rsidRPr="00ED49F9" w:rsidRDefault="00CC15D4" w:rsidP="000A381B">
      <w:pPr>
        <w:pStyle w:val="Heading2"/>
        <w:rPr>
          <w:rFonts w:eastAsia="Times New Roman"/>
        </w:rPr>
      </w:pPr>
      <w:r w:rsidRPr="00ED49F9">
        <w:rPr>
          <w:rFonts w:eastAsia="Times New Roman"/>
        </w:rPr>
        <w:t xml:space="preserve"> </w:t>
      </w:r>
      <w:bookmarkStart w:id="3" w:name="_Toc190609136"/>
      <w:r w:rsidRPr="00ED49F9">
        <w:rPr>
          <w:rFonts w:eastAsia="Times New Roman"/>
        </w:rPr>
        <w:t>Staging Layer Workflow in This Project</w:t>
      </w:r>
      <w:bookmarkEnd w:id="3"/>
    </w:p>
    <w:p w14:paraId="05E7D28A" w14:textId="77777777" w:rsidR="00CC15D4" w:rsidRPr="00ED49F9" w:rsidRDefault="00CC15D4" w:rsidP="00CC15D4">
      <w:pPr>
        <w:spacing w:before="100" w:beforeAutospacing="1" w:after="100" w:afterAutospacing="1"/>
        <w:rPr>
          <w:rFonts w:ascii="Times New Roman" w:eastAsia="Times New Roman" w:hAnsi="Times New Roman" w:cs="Times New Roman"/>
          <w:sz w:val="24"/>
          <w:szCs w:val="24"/>
        </w:rPr>
      </w:pPr>
      <w:r w:rsidRPr="00ED49F9">
        <w:rPr>
          <w:rFonts w:ascii="Times New Roman" w:eastAsia="Times New Roman" w:hAnsi="Times New Roman" w:cs="Times New Roman"/>
          <w:sz w:val="24"/>
          <w:szCs w:val="24"/>
        </w:rPr>
        <w:t xml:space="preserve">In this project, the </w:t>
      </w:r>
      <w:r w:rsidRPr="00ED49F9">
        <w:rPr>
          <w:rFonts w:ascii="Times New Roman" w:eastAsia="Times New Roman" w:hAnsi="Times New Roman" w:cs="Times New Roman"/>
          <w:b/>
          <w:bCs/>
          <w:sz w:val="24"/>
          <w:szCs w:val="24"/>
        </w:rPr>
        <w:t>staging layer</w:t>
      </w:r>
      <w:r w:rsidRPr="00ED49F9">
        <w:rPr>
          <w:rFonts w:ascii="Times New Roman" w:eastAsia="Times New Roman" w:hAnsi="Times New Roman" w:cs="Times New Roman"/>
          <w:sz w:val="24"/>
          <w:szCs w:val="24"/>
        </w:rPr>
        <w:t xml:space="preserve"> was designed to load data from </w:t>
      </w:r>
      <w:r w:rsidRPr="00ED49F9">
        <w:rPr>
          <w:rFonts w:ascii="Times New Roman" w:eastAsia="Times New Roman" w:hAnsi="Times New Roman" w:cs="Times New Roman"/>
          <w:b/>
          <w:bCs/>
          <w:sz w:val="24"/>
          <w:szCs w:val="24"/>
        </w:rPr>
        <w:t>flat files</w:t>
      </w:r>
      <w:r w:rsidRPr="00ED49F9">
        <w:rPr>
          <w:rFonts w:ascii="Times New Roman" w:eastAsia="Times New Roman" w:hAnsi="Times New Roman" w:cs="Times New Roman"/>
          <w:sz w:val="24"/>
          <w:szCs w:val="24"/>
        </w:rPr>
        <w:t xml:space="preserve"> into temporary staging tables in </w:t>
      </w:r>
      <w:r w:rsidRPr="00ED49F9">
        <w:rPr>
          <w:rFonts w:ascii="Times New Roman" w:eastAsia="Times New Roman" w:hAnsi="Times New Roman" w:cs="Times New Roman"/>
          <w:b/>
          <w:bCs/>
          <w:sz w:val="24"/>
          <w:szCs w:val="24"/>
        </w:rPr>
        <w:t>Oracle</w:t>
      </w:r>
      <w:r w:rsidRPr="00ED49F9">
        <w:rPr>
          <w:rFonts w:ascii="Times New Roman" w:eastAsia="Times New Roman" w:hAnsi="Times New Roman" w:cs="Times New Roman"/>
          <w:sz w:val="24"/>
          <w:szCs w:val="24"/>
        </w:rPr>
        <w:t xml:space="preserve"> before transforming and loading it into the Data Warehouse. The ETL process was implemented using </w:t>
      </w:r>
      <w:r w:rsidRPr="00ED49F9">
        <w:rPr>
          <w:rFonts w:ascii="Times New Roman" w:eastAsia="Times New Roman" w:hAnsi="Times New Roman" w:cs="Times New Roman"/>
          <w:b/>
          <w:bCs/>
          <w:sz w:val="24"/>
          <w:szCs w:val="24"/>
        </w:rPr>
        <w:t>Informatica PowerCenter</w:t>
      </w:r>
      <w:r w:rsidRPr="00ED49F9">
        <w:rPr>
          <w:rFonts w:ascii="Times New Roman" w:eastAsia="Times New Roman" w:hAnsi="Times New Roman" w:cs="Times New Roman"/>
          <w:sz w:val="24"/>
          <w:szCs w:val="24"/>
        </w:rPr>
        <w:t>, ensuring smooth data movement from sources to targets.</w:t>
      </w:r>
    </w:p>
    <w:p w14:paraId="2984A8FD" w14:textId="50015480" w:rsidR="00CC15D4" w:rsidRPr="00ED49F9" w:rsidRDefault="00CC15D4" w:rsidP="000A381B">
      <w:pPr>
        <w:pStyle w:val="Heading2"/>
        <w:rPr>
          <w:rFonts w:eastAsia="Times New Roman"/>
        </w:rPr>
      </w:pPr>
      <w:r w:rsidRPr="00ED49F9">
        <w:rPr>
          <w:rFonts w:eastAsia="Times New Roman"/>
        </w:rPr>
        <w:t xml:space="preserve"> </w:t>
      </w:r>
      <w:bookmarkStart w:id="4" w:name="_Toc190609137"/>
      <w:r w:rsidRPr="00ED49F9">
        <w:rPr>
          <w:rFonts w:eastAsia="Times New Roman"/>
        </w:rPr>
        <w:t>Data Flow in the Staging Layer</w:t>
      </w:r>
      <w:bookmarkEnd w:id="4"/>
    </w:p>
    <w:p w14:paraId="6153B5DE" w14:textId="77777777" w:rsidR="00CC15D4" w:rsidRPr="00ED49F9" w:rsidRDefault="00CC15D4" w:rsidP="00CC15D4">
      <w:pPr>
        <w:spacing w:before="100" w:beforeAutospacing="1" w:after="100" w:afterAutospacing="1"/>
        <w:rPr>
          <w:rFonts w:ascii="Times New Roman" w:eastAsia="Times New Roman" w:hAnsi="Times New Roman" w:cs="Times New Roman"/>
          <w:sz w:val="24"/>
          <w:szCs w:val="24"/>
        </w:rPr>
      </w:pPr>
      <w:r w:rsidRPr="00ED49F9">
        <w:rPr>
          <w:rFonts w:ascii="Times New Roman" w:eastAsia="Times New Roman" w:hAnsi="Times New Roman" w:cs="Times New Roman"/>
          <w:sz w:val="24"/>
          <w:szCs w:val="24"/>
        </w:rPr>
        <w:t>The following diagram illustrates the data flow in the staging layer:</w:t>
      </w:r>
    </w:p>
    <w:p w14:paraId="6374FC2F" w14:textId="77777777" w:rsidR="00CC15D4" w:rsidRPr="00ED49F9" w:rsidRDefault="00CC15D4" w:rsidP="00CC1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ED49F9">
        <w:rPr>
          <w:rFonts w:ascii="Courier New" w:eastAsia="Times New Roman" w:hAnsi="Courier New" w:cs="Courier New"/>
          <w:sz w:val="20"/>
          <w:szCs w:val="20"/>
        </w:rPr>
        <w:t>+----------------+     Extract     +----------------+     Load     +------------------+</w:t>
      </w:r>
    </w:p>
    <w:p w14:paraId="19FB7E8E" w14:textId="77777777" w:rsidR="00CC15D4" w:rsidRPr="00ED49F9" w:rsidRDefault="00CC15D4" w:rsidP="00CC1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ED49F9">
        <w:rPr>
          <w:rFonts w:ascii="Courier New" w:eastAsia="Times New Roman" w:hAnsi="Courier New" w:cs="Courier New"/>
          <w:sz w:val="20"/>
          <w:szCs w:val="20"/>
        </w:rPr>
        <w:t xml:space="preserve">| Flat Files    </w:t>
      </w:r>
      <w:proofErr w:type="gramStart"/>
      <w:r w:rsidRPr="00ED49F9">
        <w:rPr>
          <w:rFonts w:ascii="Courier New" w:eastAsia="Times New Roman" w:hAnsi="Courier New" w:cs="Courier New"/>
          <w:sz w:val="20"/>
          <w:szCs w:val="20"/>
        </w:rPr>
        <w:t>|  ------------</w:t>
      </w:r>
      <w:proofErr w:type="gramEnd"/>
      <w:r w:rsidRPr="00ED49F9">
        <w:rPr>
          <w:rFonts w:ascii="Courier New" w:eastAsia="Times New Roman" w:hAnsi="Courier New" w:cs="Courier New"/>
          <w:sz w:val="20"/>
          <w:szCs w:val="20"/>
        </w:rPr>
        <w:t>&gt;  | Staging Tables |  ---------&gt;  | Data</w:t>
      </w:r>
      <w:r>
        <w:rPr>
          <w:rFonts w:ascii="Courier New" w:eastAsia="Times New Roman" w:hAnsi="Courier New" w:cs="Courier New"/>
          <w:sz w:val="20"/>
          <w:szCs w:val="20"/>
        </w:rPr>
        <w:t xml:space="preserve"> </w:t>
      </w:r>
      <w:r w:rsidRPr="00ED49F9">
        <w:rPr>
          <w:rFonts w:ascii="Courier New" w:eastAsia="Times New Roman" w:hAnsi="Courier New" w:cs="Courier New"/>
          <w:sz w:val="20"/>
          <w:szCs w:val="20"/>
        </w:rPr>
        <w:t xml:space="preserve"> |</w:t>
      </w:r>
    </w:p>
    <w:p w14:paraId="6032BB24" w14:textId="77777777" w:rsidR="00CC15D4" w:rsidRPr="00ED49F9" w:rsidRDefault="00CC15D4" w:rsidP="00CC1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ED49F9">
        <w:rPr>
          <w:rFonts w:ascii="Courier New" w:eastAsia="Times New Roman" w:hAnsi="Courier New" w:cs="Courier New"/>
          <w:sz w:val="20"/>
          <w:szCs w:val="20"/>
        </w:rPr>
        <w:t xml:space="preserve">| (Source Data) |                 | (Temporary DB) |               | (Final </w:t>
      </w:r>
      <w:proofErr w:type="gramStart"/>
      <w:r w:rsidRPr="00ED49F9">
        <w:rPr>
          <w:rFonts w:ascii="Courier New" w:eastAsia="Times New Roman" w:hAnsi="Courier New" w:cs="Courier New"/>
          <w:sz w:val="20"/>
          <w:szCs w:val="20"/>
        </w:rPr>
        <w:t>Target)  |</w:t>
      </w:r>
      <w:proofErr w:type="gramEnd"/>
    </w:p>
    <w:p w14:paraId="15423EB4" w14:textId="77777777" w:rsidR="00CC15D4" w:rsidRPr="00ED49F9" w:rsidRDefault="00CC15D4" w:rsidP="00CC1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ED49F9">
        <w:rPr>
          <w:rFonts w:ascii="Courier New" w:eastAsia="Times New Roman" w:hAnsi="Courier New" w:cs="Courier New"/>
          <w:sz w:val="20"/>
          <w:szCs w:val="20"/>
        </w:rPr>
        <w:t>+----------------+                 +----------------+               +------------------+</w:t>
      </w:r>
    </w:p>
    <w:p w14:paraId="296C4513" w14:textId="31C49735" w:rsidR="00CC15D4" w:rsidRPr="00ED49F9" w:rsidRDefault="00CC15D4" w:rsidP="000A381B">
      <w:pPr>
        <w:pStyle w:val="Heading2"/>
        <w:rPr>
          <w:rFonts w:eastAsia="Times New Roman"/>
        </w:rPr>
      </w:pPr>
      <w:r w:rsidRPr="00ED49F9">
        <w:rPr>
          <w:rFonts w:eastAsia="Times New Roman"/>
        </w:rPr>
        <w:t xml:space="preserve"> </w:t>
      </w:r>
      <w:bookmarkStart w:id="5" w:name="_Toc190609138"/>
      <w:r w:rsidRPr="00ED49F9">
        <w:rPr>
          <w:rFonts w:eastAsia="Times New Roman"/>
        </w:rPr>
        <w:t>Steps in Staging Layer Implementation</w:t>
      </w:r>
      <w:bookmarkEnd w:id="5"/>
    </w:p>
    <w:p w14:paraId="39A2C0E5" w14:textId="77777777" w:rsidR="00CC15D4" w:rsidRPr="00ED49F9" w:rsidRDefault="00CC15D4">
      <w:pPr>
        <w:numPr>
          <w:ilvl w:val="0"/>
          <w:numId w:val="2"/>
        </w:numPr>
        <w:spacing w:before="100" w:beforeAutospacing="1" w:after="100" w:afterAutospacing="1"/>
        <w:rPr>
          <w:rFonts w:ascii="Times New Roman" w:eastAsia="Times New Roman" w:hAnsi="Times New Roman" w:cs="Times New Roman"/>
          <w:sz w:val="24"/>
          <w:szCs w:val="24"/>
        </w:rPr>
      </w:pPr>
      <w:r w:rsidRPr="00ED49F9">
        <w:rPr>
          <w:rFonts w:ascii="Times New Roman" w:eastAsia="Times New Roman" w:hAnsi="Times New Roman" w:cs="Times New Roman"/>
          <w:b/>
          <w:bCs/>
          <w:sz w:val="24"/>
          <w:szCs w:val="24"/>
        </w:rPr>
        <w:t>Data Extraction</w:t>
      </w:r>
    </w:p>
    <w:p w14:paraId="33CEE69C" w14:textId="77777777" w:rsidR="00CC15D4" w:rsidRPr="00ED49F9" w:rsidRDefault="00CC15D4">
      <w:pPr>
        <w:numPr>
          <w:ilvl w:val="1"/>
          <w:numId w:val="2"/>
        </w:numPr>
        <w:spacing w:before="100" w:beforeAutospacing="1" w:after="100" w:afterAutospacing="1"/>
        <w:rPr>
          <w:rFonts w:ascii="Times New Roman" w:eastAsia="Times New Roman" w:hAnsi="Times New Roman" w:cs="Times New Roman"/>
          <w:sz w:val="24"/>
          <w:szCs w:val="24"/>
        </w:rPr>
      </w:pPr>
      <w:r w:rsidRPr="00ED49F9">
        <w:rPr>
          <w:rFonts w:ascii="Times New Roman" w:eastAsia="Times New Roman" w:hAnsi="Times New Roman" w:cs="Times New Roman"/>
          <w:sz w:val="24"/>
          <w:szCs w:val="24"/>
        </w:rPr>
        <w:t>Data was extracted from seven flat files containing raw e-commerce transactions.</w:t>
      </w:r>
    </w:p>
    <w:p w14:paraId="2371CB36" w14:textId="77777777" w:rsidR="00CC15D4" w:rsidRPr="00ED49F9" w:rsidRDefault="00CC15D4">
      <w:pPr>
        <w:numPr>
          <w:ilvl w:val="1"/>
          <w:numId w:val="2"/>
        </w:numPr>
        <w:spacing w:before="100" w:beforeAutospacing="1" w:after="100" w:afterAutospacing="1"/>
        <w:rPr>
          <w:rFonts w:ascii="Times New Roman" w:eastAsia="Times New Roman" w:hAnsi="Times New Roman" w:cs="Times New Roman"/>
          <w:sz w:val="24"/>
          <w:szCs w:val="24"/>
        </w:rPr>
      </w:pPr>
      <w:r w:rsidRPr="00ED49F9">
        <w:rPr>
          <w:rFonts w:ascii="Times New Roman" w:eastAsia="Times New Roman" w:hAnsi="Times New Roman" w:cs="Times New Roman"/>
          <w:sz w:val="24"/>
          <w:szCs w:val="24"/>
        </w:rPr>
        <w:t>Informatica mappings were created to read the flat file data.</w:t>
      </w:r>
    </w:p>
    <w:p w14:paraId="5F8D969B" w14:textId="77777777" w:rsidR="00CC15D4" w:rsidRPr="00ED49F9" w:rsidRDefault="00CC15D4">
      <w:pPr>
        <w:numPr>
          <w:ilvl w:val="0"/>
          <w:numId w:val="2"/>
        </w:numPr>
        <w:spacing w:before="100" w:beforeAutospacing="1" w:after="100" w:afterAutospacing="1"/>
        <w:rPr>
          <w:rFonts w:ascii="Times New Roman" w:eastAsia="Times New Roman" w:hAnsi="Times New Roman" w:cs="Times New Roman"/>
          <w:sz w:val="24"/>
          <w:szCs w:val="24"/>
        </w:rPr>
      </w:pPr>
      <w:r w:rsidRPr="00ED49F9">
        <w:rPr>
          <w:rFonts w:ascii="Times New Roman" w:eastAsia="Times New Roman" w:hAnsi="Times New Roman" w:cs="Times New Roman"/>
          <w:b/>
          <w:bCs/>
          <w:sz w:val="24"/>
          <w:szCs w:val="24"/>
        </w:rPr>
        <w:t>Data Loading to Staging Tables</w:t>
      </w:r>
    </w:p>
    <w:p w14:paraId="55D796CB" w14:textId="77777777" w:rsidR="00CC15D4" w:rsidRPr="00ED49F9" w:rsidRDefault="00CC15D4">
      <w:pPr>
        <w:numPr>
          <w:ilvl w:val="1"/>
          <w:numId w:val="2"/>
        </w:numPr>
        <w:spacing w:before="100" w:beforeAutospacing="1" w:after="100" w:afterAutospacing="1"/>
        <w:rPr>
          <w:rFonts w:ascii="Times New Roman" w:eastAsia="Times New Roman" w:hAnsi="Times New Roman" w:cs="Times New Roman"/>
          <w:sz w:val="24"/>
          <w:szCs w:val="24"/>
        </w:rPr>
      </w:pPr>
      <w:r w:rsidRPr="00ED49F9">
        <w:rPr>
          <w:rFonts w:ascii="Times New Roman" w:eastAsia="Times New Roman" w:hAnsi="Times New Roman" w:cs="Times New Roman"/>
          <w:sz w:val="24"/>
          <w:szCs w:val="24"/>
        </w:rPr>
        <w:t xml:space="preserve">Each flat file was mapped to a corresponding </w:t>
      </w:r>
      <w:r w:rsidRPr="00ED49F9">
        <w:rPr>
          <w:rFonts w:ascii="Times New Roman" w:eastAsia="Times New Roman" w:hAnsi="Times New Roman" w:cs="Times New Roman"/>
          <w:b/>
          <w:bCs/>
          <w:sz w:val="24"/>
          <w:szCs w:val="24"/>
        </w:rPr>
        <w:t>staging table</w:t>
      </w:r>
      <w:r w:rsidRPr="00ED49F9">
        <w:rPr>
          <w:rFonts w:ascii="Times New Roman" w:eastAsia="Times New Roman" w:hAnsi="Times New Roman" w:cs="Times New Roman"/>
          <w:sz w:val="24"/>
          <w:szCs w:val="24"/>
        </w:rPr>
        <w:t xml:space="preserve"> in Oracle.</w:t>
      </w:r>
    </w:p>
    <w:p w14:paraId="4AC0C575" w14:textId="77777777" w:rsidR="00CC15D4" w:rsidRPr="00ED49F9" w:rsidRDefault="00CC15D4">
      <w:pPr>
        <w:numPr>
          <w:ilvl w:val="1"/>
          <w:numId w:val="2"/>
        </w:numPr>
        <w:spacing w:before="100" w:beforeAutospacing="1" w:after="100" w:afterAutospacing="1"/>
        <w:rPr>
          <w:rFonts w:ascii="Times New Roman" w:eastAsia="Times New Roman" w:hAnsi="Times New Roman" w:cs="Times New Roman"/>
          <w:sz w:val="24"/>
          <w:szCs w:val="24"/>
        </w:rPr>
      </w:pPr>
      <w:r w:rsidRPr="00ED49F9">
        <w:rPr>
          <w:rFonts w:ascii="Times New Roman" w:eastAsia="Times New Roman" w:hAnsi="Times New Roman" w:cs="Times New Roman"/>
          <w:sz w:val="24"/>
          <w:szCs w:val="24"/>
        </w:rPr>
        <w:t>No transformations were applied at this stage, ensuring a raw replica of the source.</w:t>
      </w:r>
    </w:p>
    <w:p w14:paraId="6063FFEE" w14:textId="77777777" w:rsidR="00CC15D4" w:rsidRPr="00ED49F9" w:rsidRDefault="00CC15D4">
      <w:pPr>
        <w:numPr>
          <w:ilvl w:val="0"/>
          <w:numId w:val="2"/>
        </w:numPr>
        <w:spacing w:before="100" w:beforeAutospacing="1" w:after="100" w:afterAutospacing="1"/>
        <w:rPr>
          <w:rFonts w:ascii="Times New Roman" w:eastAsia="Times New Roman" w:hAnsi="Times New Roman" w:cs="Times New Roman"/>
          <w:sz w:val="24"/>
          <w:szCs w:val="24"/>
        </w:rPr>
      </w:pPr>
      <w:r w:rsidRPr="00ED49F9">
        <w:rPr>
          <w:rFonts w:ascii="Times New Roman" w:eastAsia="Times New Roman" w:hAnsi="Times New Roman" w:cs="Times New Roman"/>
          <w:b/>
          <w:bCs/>
          <w:sz w:val="24"/>
          <w:szCs w:val="24"/>
        </w:rPr>
        <w:t>Data Transformation</w:t>
      </w:r>
    </w:p>
    <w:p w14:paraId="775E32E9" w14:textId="77777777" w:rsidR="00CC15D4" w:rsidRPr="00ED49F9" w:rsidRDefault="00CC15D4">
      <w:pPr>
        <w:numPr>
          <w:ilvl w:val="1"/>
          <w:numId w:val="2"/>
        </w:numPr>
        <w:spacing w:before="100" w:beforeAutospacing="1" w:after="100" w:afterAutospacing="1"/>
        <w:rPr>
          <w:rFonts w:ascii="Times New Roman" w:eastAsia="Times New Roman" w:hAnsi="Times New Roman" w:cs="Times New Roman"/>
          <w:sz w:val="24"/>
          <w:szCs w:val="24"/>
        </w:rPr>
      </w:pPr>
      <w:r w:rsidRPr="00ED49F9">
        <w:rPr>
          <w:rFonts w:ascii="Times New Roman" w:eastAsia="Times New Roman" w:hAnsi="Times New Roman" w:cs="Times New Roman"/>
          <w:sz w:val="24"/>
          <w:szCs w:val="24"/>
        </w:rPr>
        <w:t>Data quality checks were performed (e.g., handling null values, removing duplicates).</w:t>
      </w:r>
    </w:p>
    <w:p w14:paraId="73D41299" w14:textId="77777777" w:rsidR="00CC15D4" w:rsidRPr="00ED49F9" w:rsidRDefault="00CC15D4">
      <w:pPr>
        <w:numPr>
          <w:ilvl w:val="1"/>
          <w:numId w:val="2"/>
        </w:numPr>
        <w:spacing w:before="100" w:beforeAutospacing="1" w:after="100" w:afterAutospacing="1"/>
        <w:rPr>
          <w:rFonts w:ascii="Times New Roman" w:eastAsia="Times New Roman" w:hAnsi="Times New Roman" w:cs="Times New Roman"/>
          <w:sz w:val="24"/>
          <w:szCs w:val="24"/>
        </w:rPr>
      </w:pPr>
      <w:r w:rsidRPr="00ED49F9">
        <w:rPr>
          <w:rFonts w:ascii="Times New Roman" w:eastAsia="Times New Roman" w:hAnsi="Times New Roman" w:cs="Times New Roman"/>
          <w:sz w:val="24"/>
          <w:szCs w:val="24"/>
        </w:rPr>
        <w:t>Basic formatting (e.g., date and number conversions) was applied.</w:t>
      </w:r>
    </w:p>
    <w:p w14:paraId="29DA5E76" w14:textId="77777777" w:rsidR="00CC15D4" w:rsidRPr="00ED49F9" w:rsidRDefault="00CC15D4">
      <w:pPr>
        <w:numPr>
          <w:ilvl w:val="0"/>
          <w:numId w:val="2"/>
        </w:numPr>
        <w:spacing w:before="100" w:beforeAutospacing="1" w:after="100" w:afterAutospacing="1"/>
        <w:rPr>
          <w:rFonts w:ascii="Times New Roman" w:eastAsia="Times New Roman" w:hAnsi="Times New Roman" w:cs="Times New Roman"/>
          <w:sz w:val="24"/>
          <w:szCs w:val="24"/>
        </w:rPr>
      </w:pPr>
      <w:r w:rsidRPr="00ED49F9">
        <w:rPr>
          <w:rFonts w:ascii="Times New Roman" w:eastAsia="Times New Roman" w:hAnsi="Times New Roman" w:cs="Times New Roman"/>
          <w:b/>
          <w:bCs/>
          <w:sz w:val="24"/>
          <w:szCs w:val="24"/>
        </w:rPr>
        <w:t>Error Handling &amp; Logging</w:t>
      </w:r>
    </w:p>
    <w:p w14:paraId="3966977B" w14:textId="77777777" w:rsidR="00CC15D4" w:rsidRPr="00ED49F9" w:rsidRDefault="00CC15D4">
      <w:pPr>
        <w:numPr>
          <w:ilvl w:val="1"/>
          <w:numId w:val="2"/>
        </w:numPr>
        <w:spacing w:before="100" w:beforeAutospacing="1" w:after="100" w:afterAutospacing="1"/>
        <w:rPr>
          <w:rFonts w:ascii="Times New Roman" w:eastAsia="Times New Roman" w:hAnsi="Times New Roman" w:cs="Times New Roman"/>
          <w:sz w:val="24"/>
          <w:szCs w:val="24"/>
        </w:rPr>
      </w:pPr>
      <w:r w:rsidRPr="00ED49F9">
        <w:rPr>
          <w:rFonts w:ascii="Times New Roman" w:eastAsia="Times New Roman" w:hAnsi="Times New Roman" w:cs="Times New Roman"/>
          <w:sz w:val="24"/>
          <w:szCs w:val="24"/>
        </w:rPr>
        <w:t xml:space="preserve">Invalid records were redirected to </w:t>
      </w:r>
      <w:r w:rsidRPr="00ED49F9">
        <w:rPr>
          <w:rFonts w:ascii="Times New Roman" w:eastAsia="Times New Roman" w:hAnsi="Times New Roman" w:cs="Times New Roman"/>
          <w:b/>
          <w:bCs/>
          <w:sz w:val="24"/>
          <w:szCs w:val="24"/>
        </w:rPr>
        <w:t>rejection tables</w:t>
      </w:r>
      <w:r w:rsidRPr="00ED49F9">
        <w:rPr>
          <w:rFonts w:ascii="Times New Roman" w:eastAsia="Times New Roman" w:hAnsi="Times New Roman" w:cs="Times New Roman"/>
          <w:sz w:val="24"/>
          <w:szCs w:val="24"/>
        </w:rPr>
        <w:t xml:space="preserve"> for further analysis.</w:t>
      </w:r>
    </w:p>
    <w:p w14:paraId="2FCE0F85" w14:textId="77777777" w:rsidR="00CC15D4" w:rsidRPr="00ED49F9" w:rsidRDefault="00CC15D4">
      <w:pPr>
        <w:numPr>
          <w:ilvl w:val="1"/>
          <w:numId w:val="2"/>
        </w:numPr>
        <w:spacing w:before="100" w:beforeAutospacing="1" w:after="100" w:afterAutospacing="1"/>
        <w:rPr>
          <w:rFonts w:ascii="Times New Roman" w:eastAsia="Times New Roman" w:hAnsi="Times New Roman" w:cs="Times New Roman"/>
          <w:sz w:val="24"/>
          <w:szCs w:val="24"/>
        </w:rPr>
      </w:pPr>
      <w:r w:rsidRPr="00ED49F9">
        <w:rPr>
          <w:rFonts w:ascii="Times New Roman" w:eastAsia="Times New Roman" w:hAnsi="Times New Roman" w:cs="Times New Roman"/>
          <w:sz w:val="24"/>
          <w:szCs w:val="24"/>
        </w:rPr>
        <w:t>Logging mechanisms were implemented to track failed records.</w:t>
      </w:r>
    </w:p>
    <w:p w14:paraId="0F361FE3" w14:textId="6DB79658" w:rsidR="00CC15D4" w:rsidRPr="00ED49F9" w:rsidRDefault="00A73F9D" w:rsidP="000A381B">
      <w:pPr>
        <w:pStyle w:val="Heading2"/>
        <w:rPr>
          <w:rFonts w:eastAsia="Times New Roman"/>
        </w:rPr>
      </w:pPr>
      <w:r>
        <w:rPr>
          <w:rFonts w:eastAsia="Times New Roman"/>
        </w:rPr>
        <w:t xml:space="preserve"> </w:t>
      </w:r>
      <w:bookmarkStart w:id="6" w:name="_Toc190609139"/>
      <w:r w:rsidR="00CC15D4" w:rsidRPr="00ED49F9">
        <w:rPr>
          <w:rFonts w:eastAsia="Times New Roman"/>
        </w:rPr>
        <w:t>Staging Layer Mapping Example in Informatica</w:t>
      </w:r>
      <w:bookmarkEnd w:id="6"/>
    </w:p>
    <w:p w14:paraId="2A71EE48" w14:textId="77777777" w:rsidR="00CC15D4" w:rsidRDefault="00CC15D4" w:rsidP="00CC15D4">
      <w:pPr>
        <w:spacing w:before="100" w:beforeAutospacing="1" w:after="100" w:afterAutospacing="1"/>
        <w:rPr>
          <w:rFonts w:ascii="Times New Roman" w:eastAsia="Times New Roman" w:hAnsi="Times New Roman" w:cs="Times New Roman"/>
          <w:sz w:val="24"/>
          <w:szCs w:val="24"/>
          <w:rtl/>
        </w:rPr>
      </w:pPr>
      <w:r w:rsidRPr="00ED49F9">
        <w:rPr>
          <w:rFonts w:ascii="Times New Roman" w:eastAsia="Times New Roman" w:hAnsi="Times New Roman" w:cs="Times New Roman"/>
          <w:sz w:val="24"/>
          <w:szCs w:val="24"/>
        </w:rPr>
        <w:t xml:space="preserve">For each file, an </w:t>
      </w:r>
      <w:r w:rsidRPr="00ED49F9">
        <w:rPr>
          <w:rFonts w:ascii="Times New Roman" w:eastAsia="Times New Roman" w:hAnsi="Times New Roman" w:cs="Times New Roman"/>
          <w:b/>
          <w:bCs/>
          <w:sz w:val="24"/>
          <w:szCs w:val="24"/>
        </w:rPr>
        <w:t>Informatica mapping</w:t>
      </w:r>
      <w:r w:rsidRPr="00ED49F9">
        <w:rPr>
          <w:rFonts w:ascii="Times New Roman" w:eastAsia="Times New Roman" w:hAnsi="Times New Roman" w:cs="Times New Roman"/>
          <w:sz w:val="24"/>
          <w:szCs w:val="24"/>
        </w:rPr>
        <w:t xml:space="preserve"> was created, reading from the source flat file and loading into an </w:t>
      </w:r>
      <w:r w:rsidRPr="00ED49F9">
        <w:rPr>
          <w:rFonts w:ascii="Times New Roman" w:eastAsia="Times New Roman" w:hAnsi="Times New Roman" w:cs="Times New Roman"/>
          <w:b/>
          <w:bCs/>
          <w:sz w:val="24"/>
          <w:szCs w:val="24"/>
        </w:rPr>
        <w:t>Oracle staging table</w:t>
      </w:r>
      <w:r w:rsidRPr="00ED49F9">
        <w:rPr>
          <w:rFonts w:ascii="Times New Roman" w:eastAsia="Times New Roman" w:hAnsi="Times New Roman" w:cs="Times New Roman"/>
          <w:sz w:val="24"/>
          <w:szCs w:val="24"/>
        </w:rPr>
        <w:t>. Below is a sample staging mapping:</w:t>
      </w:r>
    </w:p>
    <w:p w14:paraId="6FCEF713" w14:textId="77777777" w:rsidR="00CC15D4" w:rsidRDefault="00CC15D4" w:rsidP="00CC15D4">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44FAA37" wp14:editId="7F41A72A">
            <wp:extent cx="4143375" cy="2562225"/>
            <wp:effectExtent l="0" t="0" r="9525" b="9525"/>
            <wp:docPr id="1295422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3375" cy="2562225"/>
                    </a:xfrm>
                    <a:prstGeom prst="rect">
                      <a:avLst/>
                    </a:prstGeom>
                    <a:noFill/>
                    <a:ln>
                      <a:noFill/>
                    </a:ln>
                  </pic:spPr>
                </pic:pic>
              </a:graphicData>
            </a:graphic>
          </wp:inline>
        </w:drawing>
      </w:r>
    </w:p>
    <w:p w14:paraId="71E99992" w14:textId="77777777" w:rsidR="00CC15D4" w:rsidRDefault="00CC15D4" w:rsidP="00CC15D4">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EXPRESSION NEEDED </w:t>
      </w:r>
    </w:p>
    <w:p w14:paraId="29B5780B" w14:textId="77777777" w:rsidR="00CC15D4" w:rsidRDefault="00CC15D4" w:rsidP="00CC15D4">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4B6F663" wp14:editId="4A16FED1">
            <wp:extent cx="5600700" cy="1771650"/>
            <wp:effectExtent l="0" t="0" r="0" b="0"/>
            <wp:docPr id="17771037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0700" cy="1771650"/>
                    </a:xfrm>
                    <a:prstGeom prst="rect">
                      <a:avLst/>
                    </a:prstGeom>
                    <a:noFill/>
                    <a:ln>
                      <a:noFill/>
                    </a:ln>
                  </pic:spPr>
                </pic:pic>
              </a:graphicData>
            </a:graphic>
          </wp:inline>
        </w:drawing>
      </w:r>
    </w:p>
    <w:p w14:paraId="31CAF72B" w14:textId="77777777" w:rsidR="00CC15D4" w:rsidRPr="00ED49F9" w:rsidRDefault="00CC15D4" w:rsidP="00CC15D4">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-EXPRESSION TRANSFORMATION </w:t>
      </w:r>
      <w:proofErr w:type="gramStart"/>
      <w:r>
        <w:rPr>
          <w:rFonts w:ascii="Times New Roman" w:eastAsia="Times New Roman" w:hAnsi="Times New Roman" w:cs="Times New Roman"/>
          <w:sz w:val="24"/>
          <w:szCs w:val="24"/>
        </w:rPr>
        <w:t>NEED ,</w:t>
      </w:r>
      <w:proofErr w:type="gramEnd"/>
      <w:r>
        <w:rPr>
          <w:rFonts w:ascii="Times New Roman" w:eastAsia="Times New Roman" w:hAnsi="Times New Roman" w:cs="Times New Roman"/>
          <w:sz w:val="24"/>
          <w:szCs w:val="24"/>
        </w:rPr>
        <w:t xml:space="preserve"> BECAUSE ORDER FLAT FILE CONTAINS DATE AND SOURCE IS FLAT FILE SO DATE IS STRING IN THAT CASE BUT THE TARGET IS ORACLE DATABASE SO WE NEED TO CONVERT IT TO </w:t>
      </w:r>
    </w:p>
    <w:p w14:paraId="5278F6CD" w14:textId="6B890E8B" w:rsidR="00CC15D4" w:rsidRPr="00ED49F9" w:rsidRDefault="00CC15D4" w:rsidP="000A381B">
      <w:pPr>
        <w:pStyle w:val="Heading2"/>
        <w:rPr>
          <w:rFonts w:eastAsia="Times New Roman"/>
        </w:rPr>
      </w:pPr>
      <w:r w:rsidRPr="00ED49F9">
        <w:rPr>
          <w:rFonts w:eastAsia="Times New Roman"/>
        </w:rPr>
        <w:t xml:space="preserve"> </w:t>
      </w:r>
      <w:bookmarkStart w:id="7" w:name="_Toc190609140"/>
      <w:r w:rsidRPr="00ED49F9">
        <w:rPr>
          <w:rFonts w:eastAsia="Times New Roman"/>
        </w:rPr>
        <w:t>Outcome and Benefits</w:t>
      </w:r>
      <w:bookmarkEnd w:id="7"/>
    </w:p>
    <w:p w14:paraId="05A0E992" w14:textId="77777777" w:rsidR="00CC15D4" w:rsidRPr="00ED49F9" w:rsidRDefault="00CC15D4">
      <w:pPr>
        <w:numPr>
          <w:ilvl w:val="0"/>
          <w:numId w:val="3"/>
        </w:numPr>
        <w:spacing w:before="100" w:beforeAutospacing="1" w:after="100" w:afterAutospacing="1"/>
        <w:rPr>
          <w:rFonts w:ascii="Times New Roman" w:eastAsia="Times New Roman" w:hAnsi="Times New Roman" w:cs="Times New Roman"/>
          <w:sz w:val="24"/>
          <w:szCs w:val="24"/>
        </w:rPr>
      </w:pPr>
      <w:r w:rsidRPr="00ED49F9">
        <w:rPr>
          <w:rFonts w:ascii="Times New Roman" w:eastAsia="Times New Roman" w:hAnsi="Times New Roman" w:cs="Times New Roman"/>
          <w:b/>
          <w:bCs/>
          <w:sz w:val="24"/>
          <w:szCs w:val="24"/>
        </w:rPr>
        <w:t>Ensured Data Integrity:</w:t>
      </w:r>
      <w:r w:rsidRPr="00ED49F9">
        <w:rPr>
          <w:rFonts w:ascii="Times New Roman" w:eastAsia="Times New Roman" w:hAnsi="Times New Roman" w:cs="Times New Roman"/>
          <w:sz w:val="24"/>
          <w:szCs w:val="24"/>
        </w:rPr>
        <w:t xml:space="preserve"> Staging tables captured data as-is, preventing corruption of final warehouse data.</w:t>
      </w:r>
    </w:p>
    <w:p w14:paraId="092D4A61" w14:textId="77777777" w:rsidR="00CC15D4" w:rsidRPr="00ED49F9" w:rsidRDefault="00CC15D4">
      <w:pPr>
        <w:numPr>
          <w:ilvl w:val="0"/>
          <w:numId w:val="3"/>
        </w:numPr>
        <w:spacing w:before="100" w:beforeAutospacing="1" w:after="100" w:afterAutospacing="1"/>
        <w:rPr>
          <w:rFonts w:ascii="Times New Roman" w:eastAsia="Times New Roman" w:hAnsi="Times New Roman" w:cs="Times New Roman"/>
          <w:sz w:val="24"/>
          <w:szCs w:val="24"/>
        </w:rPr>
      </w:pPr>
      <w:r w:rsidRPr="00ED49F9">
        <w:rPr>
          <w:rFonts w:ascii="Times New Roman" w:eastAsia="Times New Roman" w:hAnsi="Times New Roman" w:cs="Times New Roman"/>
          <w:b/>
          <w:bCs/>
          <w:sz w:val="24"/>
          <w:szCs w:val="24"/>
        </w:rPr>
        <w:t>Improved Performance:</w:t>
      </w:r>
      <w:r w:rsidRPr="00ED49F9">
        <w:rPr>
          <w:rFonts w:ascii="Times New Roman" w:eastAsia="Times New Roman" w:hAnsi="Times New Roman" w:cs="Times New Roman"/>
          <w:sz w:val="24"/>
          <w:szCs w:val="24"/>
        </w:rPr>
        <w:t xml:space="preserve"> Reduced load on the Data Warehouse by pre-processing data in the staging layer.</w:t>
      </w:r>
    </w:p>
    <w:p w14:paraId="298B1187" w14:textId="77777777" w:rsidR="00CC15D4" w:rsidRPr="00ED49F9" w:rsidRDefault="00CC15D4">
      <w:pPr>
        <w:numPr>
          <w:ilvl w:val="0"/>
          <w:numId w:val="3"/>
        </w:numPr>
        <w:spacing w:before="100" w:beforeAutospacing="1" w:after="100" w:afterAutospacing="1"/>
        <w:rPr>
          <w:rFonts w:ascii="Times New Roman" w:eastAsia="Times New Roman" w:hAnsi="Times New Roman" w:cs="Times New Roman"/>
          <w:sz w:val="24"/>
          <w:szCs w:val="24"/>
        </w:rPr>
      </w:pPr>
      <w:r w:rsidRPr="00ED49F9">
        <w:rPr>
          <w:rFonts w:ascii="Times New Roman" w:eastAsia="Times New Roman" w:hAnsi="Times New Roman" w:cs="Times New Roman"/>
          <w:b/>
          <w:bCs/>
          <w:sz w:val="24"/>
          <w:szCs w:val="24"/>
        </w:rPr>
        <w:t>Scalability:</w:t>
      </w:r>
      <w:r w:rsidRPr="00ED49F9">
        <w:rPr>
          <w:rFonts w:ascii="Times New Roman" w:eastAsia="Times New Roman" w:hAnsi="Times New Roman" w:cs="Times New Roman"/>
          <w:sz w:val="24"/>
          <w:szCs w:val="24"/>
        </w:rPr>
        <w:t xml:space="preserve"> Allowed incremental data loads for future business needs.</w:t>
      </w:r>
    </w:p>
    <w:p w14:paraId="572C3AEA" w14:textId="77777777" w:rsidR="00CC15D4" w:rsidRPr="00ED49F9" w:rsidRDefault="00CC15D4" w:rsidP="00CC15D4">
      <w:pPr>
        <w:spacing w:before="100" w:beforeAutospacing="1" w:after="100" w:afterAutospacing="1"/>
        <w:rPr>
          <w:rFonts w:ascii="Times New Roman" w:eastAsia="Times New Roman" w:hAnsi="Times New Roman" w:cs="Times New Roman"/>
          <w:sz w:val="24"/>
          <w:szCs w:val="24"/>
        </w:rPr>
      </w:pPr>
      <w:r w:rsidRPr="00ED49F9">
        <w:rPr>
          <w:rFonts w:ascii="Times New Roman" w:eastAsia="Times New Roman" w:hAnsi="Times New Roman" w:cs="Times New Roman"/>
          <w:sz w:val="24"/>
          <w:szCs w:val="24"/>
        </w:rPr>
        <w:t xml:space="preserve">The </w:t>
      </w:r>
      <w:r w:rsidRPr="00ED49F9">
        <w:rPr>
          <w:rFonts w:ascii="Times New Roman" w:eastAsia="Times New Roman" w:hAnsi="Times New Roman" w:cs="Times New Roman"/>
          <w:b/>
          <w:bCs/>
          <w:sz w:val="24"/>
          <w:szCs w:val="24"/>
        </w:rPr>
        <w:t>staging layer</w:t>
      </w:r>
      <w:r w:rsidRPr="00ED49F9">
        <w:rPr>
          <w:rFonts w:ascii="Times New Roman" w:eastAsia="Times New Roman" w:hAnsi="Times New Roman" w:cs="Times New Roman"/>
          <w:sz w:val="24"/>
          <w:szCs w:val="24"/>
        </w:rPr>
        <w:t xml:space="preserve"> was an essential part of the ETL process, ensuring that only </w:t>
      </w:r>
      <w:r w:rsidRPr="00ED49F9">
        <w:rPr>
          <w:rFonts w:ascii="Times New Roman" w:eastAsia="Times New Roman" w:hAnsi="Times New Roman" w:cs="Times New Roman"/>
          <w:b/>
          <w:bCs/>
          <w:sz w:val="24"/>
          <w:szCs w:val="24"/>
        </w:rPr>
        <w:t>validated, cleansed, and formatted data</w:t>
      </w:r>
      <w:r w:rsidRPr="00ED49F9">
        <w:rPr>
          <w:rFonts w:ascii="Times New Roman" w:eastAsia="Times New Roman" w:hAnsi="Times New Roman" w:cs="Times New Roman"/>
          <w:sz w:val="24"/>
          <w:szCs w:val="24"/>
        </w:rPr>
        <w:t xml:space="preserve"> was loaded into the </w:t>
      </w:r>
      <w:r w:rsidRPr="00ED49F9">
        <w:rPr>
          <w:rFonts w:ascii="Times New Roman" w:eastAsia="Times New Roman" w:hAnsi="Times New Roman" w:cs="Times New Roman"/>
          <w:b/>
          <w:bCs/>
          <w:sz w:val="24"/>
          <w:szCs w:val="24"/>
        </w:rPr>
        <w:t>Data Warehouse</w:t>
      </w:r>
      <w:r w:rsidRPr="00ED49F9">
        <w:rPr>
          <w:rFonts w:ascii="Times New Roman" w:eastAsia="Times New Roman" w:hAnsi="Times New Roman" w:cs="Times New Roman"/>
          <w:sz w:val="24"/>
          <w:szCs w:val="24"/>
        </w:rPr>
        <w:t xml:space="preserve"> for analytics and reporting.</w:t>
      </w:r>
    </w:p>
    <w:p w14:paraId="56DCF8CD" w14:textId="77777777" w:rsidR="00CC15D4" w:rsidRDefault="00CC15D4" w:rsidP="00CC15D4"/>
    <w:p w14:paraId="7641A97C" w14:textId="77777777" w:rsidR="00CC15D4" w:rsidRDefault="00CC15D4" w:rsidP="00CC15D4"/>
    <w:p w14:paraId="500FF228" w14:textId="77777777" w:rsidR="00CC15D4" w:rsidRDefault="00CC15D4" w:rsidP="00CC15D4"/>
    <w:p w14:paraId="0EC9C8F8" w14:textId="77777777" w:rsidR="00CC15D4" w:rsidRDefault="00CC15D4" w:rsidP="00CC15D4"/>
    <w:p w14:paraId="6E2F7CCD" w14:textId="77777777" w:rsidR="00CC15D4" w:rsidRDefault="00CC15D4" w:rsidP="00CC15D4"/>
    <w:p w14:paraId="2ED3B2D8" w14:textId="77777777" w:rsidR="00CC15D4" w:rsidRDefault="00CC15D4" w:rsidP="00CC15D4"/>
    <w:p w14:paraId="0A80D161" w14:textId="77777777" w:rsidR="00CC15D4" w:rsidRDefault="00CC15D4" w:rsidP="00CC15D4"/>
    <w:p w14:paraId="0AED1F9A" w14:textId="77777777" w:rsidR="00CC15D4" w:rsidRDefault="00CC15D4" w:rsidP="00CC15D4"/>
    <w:p w14:paraId="45E2149C" w14:textId="77777777" w:rsidR="00CC15D4" w:rsidRDefault="00CC15D4" w:rsidP="00CC15D4"/>
    <w:p w14:paraId="0D3D9152" w14:textId="77777777" w:rsidR="00CC15D4" w:rsidRDefault="00CC15D4" w:rsidP="00CC15D4"/>
    <w:p w14:paraId="0DFCB8CE" w14:textId="77777777" w:rsidR="00CC15D4" w:rsidRDefault="00CC15D4" w:rsidP="00CC15D4"/>
    <w:p w14:paraId="334A6B49" w14:textId="77777777" w:rsidR="00CC15D4" w:rsidRDefault="00CC15D4" w:rsidP="00CC15D4"/>
    <w:p w14:paraId="4902AF0E" w14:textId="77777777" w:rsidR="00CC15D4" w:rsidRDefault="00CC15D4" w:rsidP="00CC15D4"/>
    <w:p w14:paraId="07027645" w14:textId="77777777" w:rsidR="00CC15D4" w:rsidRDefault="00CC15D4" w:rsidP="00CC15D4"/>
    <w:p w14:paraId="047FE1CD" w14:textId="77777777" w:rsidR="00CC15D4" w:rsidRDefault="00CC15D4" w:rsidP="00CC15D4"/>
    <w:p w14:paraId="390639CF" w14:textId="77777777" w:rsidR="00CC15D4" w:rsidRDefault="00CC15D4" w:rsidP="00CC15D4"/>
    <w:p w14:paraId="3EE486DA" w14:textId="77777777" w:rsidR="00CC15D4" w:rsidRDefault="00CC15D4" w:rsidP="00CC15D4"/>
    <w:p w14:paraId="60162C10" w14:textId="77777777" w:rsidR="00CC15D4" w:rsidRDefault="00CC15D4" w:rsidP="00CC15D4"/>
    <w:p w14:paraId="4DA55DF8" w14:textId="77777777" w:rsidR="00CC15D4" w:rsidRDefault="00CC15D4" w:rsidP="00CC15D4"/>
    <w:p w14:paraId="5C12CC1B" w14:textId="77777777" w:rsidR="00CC15D4" w:rsidRDefault="00CC15D4" w:rsidP="00CC15D4"/>
    <w:p w14:paraId="582D1FEB" w14:textId="77777777" w:rsidR="00CC15D4" w:rsidRDefault="00CC15D4" w:rsidP="00CC15D4"/>
    <w:p w14:paraId="562E5ABA" w14:textId="77777777" w:rsidR="00CC15D4" w:rsidRDefault="00CC15D4" w:rsidP="00CC15D4"/>
    <w:p w14:paraId="4B5B820A" w14:textId="77777777" w:rsidR="00CC15D4" w:rsidRDefault="00CC15D4" w:rsidP="00CC15D4"/>
    <w:p w14:paraId="109885C3" w14:textId="77777777" w:rsidR="00CC15D4" w:rsidRDefault="00CC15D4" w:rsidP="00CC15D4"/>
    <w:p w14:paraId="4650524C" w14:textId="77777777" w:rsidR="00CC15D4" w:rsidRDefault="00CC15D4" w:rsidP="00CC15D4"/>
    <w:p w14:paraId="1271F9E4" w14:textId="77777777" w:rsidR="00CC15D4" w:rsidRDefault="00CC15D4" w:rsidP="00CC15D4"/>
    <w:p w14:paraId="398C4FDC" w14:textId="77777777" w:rsidR="00CC15D4" w:rsidRDefault="00CC15D4" w:rsidP="00CC15D4"/>
    <w:p w14:paraId="56E06EF5" w14:textId="77777777" w:rsidR="00CC15D4" w:rsidRDefault="00CC15D4" w:rsidP="00CC15D4"/>
    <w:p w14:paraId="7B0D8424" w14:textId="77777777" w:rsidR="00CC15D4" w:rsidRDefault="00CC15D4" w:rsidP="00CC15D4"/>
    <w:p w14:paraId="509362CC" w14:textId="77777777" w:rsidR="00CC15D4" w:rsidRDefault="00CC15D4" w:rsidP="00CC15D4"/>
    <w:p w14:paraId="4142008E" w14:textId="77777777" w:rsidR="00CC15D4" w:rsidRDefault="00CC15D4" w:rsidP="00CC15D4"/>
    <w:p w14:paraId="1C1C1643" w14:textId="77777777" w:rsidR="00CC15D4" w:rsidRDefault="00CC15D4" w:rsidP="00CC15D4"/>
    <w:p w14:paraId="7C8ED789" w14:textId="77777777" w:rsidR="00CC15D4" w:rsidRDefault="00CC15D4" w:rsidP="00CC15D4"/>
    <w:p w14:paraId="0EEFA2C0" w14:textId="77777777" w:rsidR="00CC15D4" w:rsidRDefault="00CC15D4" w:rsidP="00CC15D4"/>
    <w:p w14:paraId="1A435C85" w14:textId="77777777" w:rsidR="00CC15D4" w:rsidRPr="009A0075" w:rsidRDefault="00CC15D4" w:rsidP="009A0075">
      <w:pPr>
        <w:pStyle w:val="Heading1"/>
      </w:pPr>
      <w:bookmarkStart w:id="8" w:name="_Toc190609141"/>
      <w:r w:rsidRPr="009A0075">
        <w:t>ETL Mapping Documentation (STAGING LAYER)</w:t>
      </w:r>
      <w:bookmarkEnd w:id="8"/>
    </w:p>
    <w:p w14:paraId="254119B5" w14:textId="698F9025" w:rsidR="00CC15D4" w:rsidRPr="0052044A" w:rsidRDefault="00DA0653" w:rsidP="00DA0653">
      <w:pPr>
        <w:pStyle w:val="Heading2"/>
        <w:rPr>
          <w:rFonts w:eastAsia="Times New Roman"/>
          <w:lang w:bidi="ar-EG"/>
        </w:rPr>
      </w:pPr>
      <w:bookmarkStart w:id="9" w:name="_Toc190609142"/>
      <w:r>
        <w:rPr>
          <w:rFonts w:eastAsia="Times New Roman"/>
          <w:lang w:bidi="ar-EG"/>
        </w:rPr>
        <w:t>ORDER TABLE</w:t>
      </w:r>
      <w:bookmarkEnd w:id="9"/>
    </w:p>
    <w:p w14:paraId="4D8401DB" w14:textId="77777777" w:rsidR="00CC15D4" w:rsidRPr="0052044A" w:rsidRDefault="00CC15D4" w:rsidP="00941ED0">
      <w:pPr>
        <w:pStyle w:val="Heading3"/>
        <w:rPr>
          <w:rFonts w:eastAsia="Times New Roman"/>
        </w:rPr>
      </w:pPr>
      <w:r w:rsidRPr="0052044A">
        <w:rPr>
          <w:rFonts w:eastAsia="Times New Roman"/>
        </w:rPr>
        <w:t>1. Mapping Overview</w:t>
      </w:r>
      <w:r>
        <w:rPr>
          <w:rFonts w:eastAsia="Times New Roman"/>
        </w:rPr>
        <w:t xml:space="preserve"> (ORDER)</w:t>
      </w:r>
    </w:p>
    <w:p w14:paraId="5C4804E0" w14:textId="77777777" w:rsidR="00CC15D4" w:rsidRPr="0052044A" w:rsidRDefault="00CC15D4">
      <w:pPr>
        <w:numPr>
          <w:ilvl w:val="0"/>
          <w:numId w:val="4"/>
        </w:numPr>
        <w:spacing w:before="100" w:beforeAutospacing="1" w:after="100" w:afterAutospacing="1"/>
        <w:rPr>
          <w:rFonts w:ascii="Times New Roman" w:eastAsia="Times New Roman" w:hAnsi="Times New Roman" w:cs="Times New Roman"/>
          <w:sz w:val="24"/>
          <w:szCs w:val="24"/>
        </w:rPr>
      </w:pPr>
      <w:r w:rsidRPr="0052044A">
        <w:rPr>
          <w:rFonts w:ascii="Times New Roman" w:eastAsia="Times New Roman" w:hAnsi="Times New Roman" w:cs="Times New Roman"/>
          <w:b/>
          <w:bCs/>
          <w:sz w:val="24"/>
          <w:szCs w:val="24"/>
        </w:rPr>
        <w:t>Mapping Name:</w:t>
      </w:r>
      <w:r w:rsidRPr="0052044A">
        <w:rPr>
          <w:rFonts w:ascii="Times New Roman" w:eastAsia="Times New Roman" w:hAnsi="Times New Roman" w:cs="Times New Roman"/>
          <w:sz w:val="24"/>
          <w:szCs w:val="24"/>
        </w:rPr>
        <w:t xml:space="preserve"> </w:t>
      </w:r>
      <w:r w:rsidRPr="0052044A">
        <w:rPr>
          <w:rFonts w:ascii="Courier New" w:eastAsia="Times New Roman" w:hAnsi="Courier New" w:cs="Courier New"/>
          <w:sz w:val="20"/>
          <w:szCs w:val="20"/>
        </w:rPr>
        <w:t>[</w:t>
      </w:r>
      <w:proofErr w:type="spellStart"/>
      <w:r w:rsidRPr="0052044A">
        <w:rPr>
          <w:rFonts w:ascii="Courier New" w:eastAsia="Times New Roman" w:hAnsi="Courier New" w:cs="Courier New"/>
          <w:sz w:val="20"/>
          <w:szCs w:val="20"/>
        </w:rPr>
        <w:t>m_STG_ORDER_DETAILS</w:t>
      </w:r>
      <w:proofErr w:type="spellEnd"/>
      <w:r w:rsidRPr="0052044A">
        <w:rPr>
          <w:rFonts w:ascii="Courier New" w:eastAsia="Times New Roman" w:hAnsi="Courier New" w:cs="Courier New"/>
          <w:sz w:val="20"/>
          <w:szCs w:val="20"/>
        </w:rPr>
        <w:t>]</w:t>
      </w:r>
    </w:p>
    <w:p w14:paraId="51EFE8CE" w14:textId="77777777" w:rsidR="00CC15D4" w:rsidRPr="0052044A" w:rsidRDefault="00CC15D4">
      <w:pPr>
        <w:numPr>
          <w:ilvl w:val="0"/>
          <w:numId w:val="4"/>
        </w:numPr>
        <w:spacing w:before="100" w:beforeAutospacing="1" w:after="100" w:afterAutospacing="1"/>
        <w:rPr>
          <w:rFonts w:ascii="Times New Roman" w:eastAsia="Times New Roman" w:hAnsi="Times New Roman" w:cs="Times New Roman"/>
          <w:sz w:val="24"/>
          <w:szCs w:val="24"/>
        </w:rPr>
      </w:pPr>
      <w:r w:rsidRPr="0052044A">
        <w:rPr>
          <w:rFonts w:ascii="Times New Roman" w:eastAsia="Times New Roman" w:hAnsi="Times New Roman" w:cs="Times New Roman"/>
          <w:b/>
          <w:bCs/>
          <w:sz w:val="24"/>
          <w:szCs w:val="24"/>
        </w:rPr>
        <w:t>Source File:</w:t>
      </w:r>
      <w:r w:rsidRPr="0052044A">
        <w:rPr>
          <w:rFonts w:ascii="Times New Roman" w:eastAsia="Times New Roman" w:hAnsi="Times New Roman" w:cs="Times New Roman"/>
          <w:sz w:val="24"/>
          <w:szCs w:val="24"/>
        </w:rPr>
        <w:t xml:space="preserve"> </w:t>
      </w:r>
      <w:r w:rsidRPr="0052044A">
        <w:rPr>
          <w:rFonts w:ascii="Courier New" w:eastAsia="Times New Roman" w:hAnsi="Courier New" w:cs="Courier New"/>
          <w:sz w:val="20"/>
          <w:szCs w:val="20"/>
        </w:rPr>
        <w:t>[</w:t>
      </w:r>
      <w:proofErr w:type="spellStart"/>
      <w:r w:rsidRPr="0052044A">
        <w:rPr>
          <w:rFonts w:ascii="Courier New" w:eastAsia="Times New Roman" w:hAnsi="Courier New" w:cs="Courier New"/>
          <w:sz w:val="20"/>
          <w:szCs w:val="20"/>
        </w:rPr>
        <w:t>SRC_order_FF</w:t>
      </w:r>
      <w:proofErr w:type="spellEnd"/>
      <w:r w:rsidRPr="0052044A">
        <w:rPr>
          <w:rFonts w:ascii="Courier New" w:eastAsia="Times New Roman" w:hAnsi="Courier New" w:cs="Courier New"/>
          <w:sz w:val="20"/>
          <w:szCs w:val="20"/>
        </w:rPr>
        <w:t>)]</w:t>
      </w:r>
    </w:p>
    <w:p w14:paraId="7BC30218" w14:textId="77777777" w:rsidR="00CC15D4" w:rsidRPr="0052044A" w:rsidRDefault="00CC15D4">
      <w:pPr>
        <w:numPr>
          <w:ilvl w:val="0"/>
          <w:numId w:val="4"/>
        </w:numPr>
        <w:spacing w:before="100" w:beforeAutospacing="1" w:after="100" w:afterAutospacing="1"/>
        <w:rPr>
          <w:rFonts w:ascii="Times New Roman" w:eastAsia="Times New Roman" w:hAnsi="Times New Roman" w:cs="Times New Roman"/>
          <w:sz w:val="24"/>
          <w:szCs w:val="24"/>
        </w:rPr>
      </w:pPr>
      <w:r w:rsidRPr="0052044A">
        <w:rPr>
          <w:rFonts w:ascii="Times New Roman" w:eastAsia="Times New Roman" w:hAnsi="Times New Roman" w:cs="Times New Roman"/>
          <w:b/>
          <w:bCs/>
          <w:sz w:val="24"/>
          <w:szCs w:val="24"/>
        </w:rPr>
        <w:t>Target Table:</w:t>
      </w:r>
      <w:r w:rsidRPr="0052044A">
        <w:rPr>
          <w:rFonts w:ascii="Times New Roman" w:eastAsia="Times New Roman" w:hAnsi="Times New Roman" w:cs="Times New Roman"/>
          <w:sz w:val="24"/>
          <w:szCs w:val="24"/>
        </w:rPr>
        <w:t xml:space="preserve"> </w:t>
      </w:r>
      <w:r w:rsidRPr="0052044A">
        <w:rPr>
          <w:rFonts w:ascii="Courier New" w:eastAsia="Times New Roman" w:hAnsi="Courier New" w:cs="Courier New"/>
          <w:sz w:val="20"/>
          <w:szCs w:val="20"/>
        </w:rPr>
        <w:t>[STG_ORDER_DETAILS]</w:t>
      </w:r>
    </w:p>
    <w:p w14:paraId="03345C11" w14:textId="77777777" w:rsidR="00CC15D4" w:rsidRPr="0052044A" w:rsidRDefault="00CC15D4">
      <w:pPr>
        <w:numPr>
          <w:ilvl w:val="0"/>
          <w:numId w:val="4"/>
        </w:numPr>
        <w:spacing w:before="100" w:beforeAutospacing="1" w:after="100" w:afterAutospacing="1"/>
        <w:rPr>
          <w:rFonts w:ascii="Times New Roman" w:eastAsia="Times New Roman" w:hAnsi="Times New Roman" w:cs="Times New Roman"/>
          <w:sz w:val="24"/>
          <w:szCs w:val="24"/>
        </w:rPr>
      </w:pPr>
      <w:r w:rsidRPr="0052044A">
        <w:rPr>
          <w:rFonts w:ascii="Times New Roman" w:eastAsia="Times New Roman" w:hAnsi="Times New Roman" w:cs="Times New Roman"/>
          <w:b/>
          <w:bCs/>
          <w:sz w:val="24"/>
          <w:szCs w:val="24"/>
        </w:rPr>
        <w:t>Description:</w:t>
      </w:r>
      <w:r w:rsidRPr="0052044A">
        <w:rPr>
          <w:rFonts w:ascii="Times New Roman" w:eastAsia="Times New Roman" w:hAnsi="Times New Roman" w:cs="Times New Roman"/>
          <w:sz w:val="24"/>
          <w:szCs w:val="24"/>
        </w:rPr>
        <w:br/>
      </w:r>
      <w:r w:rsidRPr="0052044A">
        <w:rPr>
          <w:rFonts w:ascii="Courier New" w:eastAsia="Times New Roman" w:hAnsi="Courier New" w:cs="Courier New"/>
          <w:sz w:val="20"/>
          <w:szCs w:val="20"/>
        </w:rPr>
        <w:t>[</w:t>
      </w:r>
      <w:r>
        <w:rPr>
          <w:rFonts w:ascii="Courier New" w:eastAsia="Times New Roman" w:hAnsi="Courier New" w:cs="Courier New"/>
          <w:sz w:val="20"/>
          <w:szCs w:val="20"/>
        </w:rPr>
        <w:t>DATA IS LOADED FROM SOURCE FILE TO STAGING TABLE</w:t>
      </w:r>
      <w:r w:rsidRPr="0052044A">
        <w:rPr>
          <w:rFonts w:ascii="Courier New" w:eastAsia="Times New Roman" w:hAnsi="Courier New" w:cs="Courier New"/>
          <w:sz w:val="20"/>
          <w:szCs w:val="20"/>
        </w:rPr>
        <w:t>]</w:t>
      </w:r>
    </w:p>
    <w:p w14:paraId="0ABCA9B5" w14:textId="77777777" w:rsidR="00CC15D4" w:rsidRPr="0052044A" w:rsidRDefault="00000000" w:rsidP="00CC15D4">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C3BE134">
          <v:rect id="_x0000_i1025" style="width:0;height:1.5pt" o:hralign="center" o:hrstd="t" o:hr="t" fillcolor="#a0a0a0" stroked="f"/>
        </w:pict>
      </w:r>
    </w:p>
    <w:p w14:paraId="02C73AB5" w14:textId="77777777" w:rsidR="00CC15D4" w:rsidRPr="0052044A" w:rsidRDefault="00CC15D4" w:rsidP="00941ED0">
      <w:pPr>
        <w:pStyle w:val="Heading3"/>
        <w:rPr>
          <w:rFonts w:eastAsia="Times New Roman"/>
        </w:rPr>
      </w:pPr>
      <w:r w:rsidRPr="0052044A">
        <w:rPr>
          <w:rFonts w:eastAsia="Times New Roman"/>
        </w:rPr>
        <w:t>2. Source File Details</w:t>
      </w:r>
    </w:p>
    <w:p w14:paraId="3023F3D5" w14:textId="77777777" w:rsidR="00CC15D4" w:rsidRPr="0052044A" w:rsidRDefault="00CC15D4">
      <w:pPr>
        <w:numPr>
          <w:ilvl w:val="0"/>
          <w:numId w:val="5"/>
        </w:numPr>
        <w:spacing w:before="100" w:beforeAutospacing="1" w:after="100" w:afterAutospacing="1"/>
        <w:rPr>
          <w:rFonts w:ascii="Times New Roman" w:eastAsia="Times New Roman" w:hAnsi="Times New Roman" w:cs="Times New Roman"/>
          <w:sz w:val="24"/>
          <w:szCs w:val="24"/>
        </w:rPr>
      </w:pPr>
      <w:r w:rsidRPr="0052044A">
        <w:rPr>
          <w:rFonts w:ascii="Times New Roman" w:eastAsia="Times New Roman" w:hAnsi="Times New Roman" w:cs="Times New Roman"/>
          <w:b/>
          <w:bCs/>
          <w:sz w:val="24"/>
          <w:szCs w:val="24"/>
        </w:rPr>
        <w:t>File Name:</w:t>
      </w:r>
      <w:r w:rsidRPr="0052044A">
        <w:rPr>
          <w:rFonts w:ascii="Times New Roman" w:eastAsia="Times New Roman" w:hAnsi="Times New Roman" w:cs="Times New Roman"/>
          <w:sz w:val="24"/>
          <w:szCs w:val="24"/>
        </w:rPr>
        <w:t xml:space="preserve"> </w:t>
      </w:r>
      <w:r w:rsidRPr="0052044A">
        <w:rPr>
          <w:rFonts w:ascii="Courier New" w:eastAsia="Times New Roman" w:hAnsi="Courier New" w:cs="Courier New"/>
          <w:sz w:val="20"/>
          <w:szCs w:val="20"/>
        </w:rPr>
        <w:t>[</w:t>
      </w:r>
      <w:proofErr w:type="spellStart"/>
      <w:r w:rsidRPr="0052044A">
        <w:rPr>
          <w:rFonts w:ascii="Courier New" w:eastAsia="Times New Roman" w:hAnsi="Courier New" w:cs="Courier New"/>
          <w:sz w:val="20"/>
          <w:szCs w:val="20"/>
        </w:rPr>
        <w:t>SRC_order_FF</w:t>
      </w:r>
      <w:proofErr w:type="spellEnd"/>
      <w:r w:rsidRPr="0052044A">
        <w:rPr>
          <w:rFonts w:ascii="Courier New" w:eastAsia="Times New Roman" w:hAnsi="Courier New" w:cs="Courier New"/>
          <w:sz w:val="20"/>
          <w:szCs w:val="20"/>
        </w:rPr>
        <w:t>]</w:t>
      </w:r>
    </w:p>
    <w:p w14:paraId="6E4E04E7" w14:textId="77777777" w:rsidR="00CC15D4" w:rsidRPr="0052044A" w:rsidRDefault="00CC15D4">
      <w:pPr>
        <w:numPr>
          <w:ilvl w:val="0"/>
          <w:numId w:val="5"/>
        </w:numPr>
        <w:spacing w:before="100" w:beforeAutospacing="1" w:after="100" w:afterAutospacing="1"/>
        <w:rPr>
          <w:rFonts w:ascii="Times New Roman" w:eastAsia="Times New Roman" w:hAnsi="Times New Roman" w:cs="Times New Roman"/>
          <w:sz w:val="24"/>
          <w:szCs w:val="24"/>
        </w:rPr>
      </w:pPr>
      <w:r w:rsidRPr="0052044A">
        <w:rPr>
          <w:rFonts w:ascii="Times New Roman" w:eastAsia="Times New Roman" w:hAnsi="Times New Roman" w:cs="Times New Roman"/>
          <w:b/>
          <w:bCs/>
          <w:sz w:val="24"/>
          <w:szCs w:val="24"/>
        </w:rPr>
        <w:lastRenderedPageBreak/>
        <w:t>File Type:</w:t>
      </w:r>
      <w:r w:rsidRPr="0052044A">
        <w:rPr>
          <w:rFonts w:ascii="Times New Roman" w:eastAsia="Times New Roman" w:hAnsi="Times New Roman" w:cs="Times New Roman"/>
          <w:sz w:val="24"/>
          <w:szCs w:val="24"/>
        </w:rPr>
        <w:t xml:space="preserve"> </w:t>
      </w:r>
      <w:r w:rsidRPr="0052044A">
        <w:rPr>
          <w:rFonts w:ascii="Courier New" w:eastAsia="Times New Roman" w:hAnsi="Courier New" w:cs="Courier New"/>
          <w:sz w:val="20"/>
          <w:szCs w:val="20"/>
        </w:rPr>
        <w:t>[CSV]</w:t>
      </w:r>
    </w:p>
    <w:p w14:paraId="421F09A7" w14:textId="77777777" w:rsidR="00CC15D4" w:rsidRPr="0052044A" w:rsidRDefault="00CC15D4">
      <w:pPr>
        <w:numPr>
          <w:ilvl w:val="0"/>
          <w:numId w:val="5"/>
        </w:numPr>
        <w:spacing w:before="100" w:beforeAutospacing="1" w:after="100" w:afterAutospacing="1"/>
        <w:rPr>
          <w:rFonts w:ascii="Times New Roman" w:eastAsia="Times New Roman" w:hAnsi="Times New Roman" w:cs="Times New Roman"/>
          <w:sz w:val="24"/>
          <w:szCs w:val="24"/>
        </w:rPr>
      </w:pPr>
      <w:r w:rsidRPr="0052044A">
        <w:rPr>
          <w:rFonts w:ascii="Times New Roman" w:eastAsia="Times New Roman" w:hAnsi="Times New Roman" w:cs="Times New Roman"/>
          <w:b/>
          <w:bCs/>
          <w:sz w:val="24"/>
          <w:szCs w:val="24"/>
        </w:rPr>
        <w:t>Delimiter:</w:t>
      </w:r>
      <w:r w:rsidRPr="0052044A">
        <w:rPr>
          <w:rFonts w:ascii="Times New Roman" w:eastAsia="Times New Roman" w:hAnsi="Times New Roman" w:cs="Times New Roman"/>
          <w:sz w:val="24"/>
          <w:szCs w:val="24"/>
        </w:rPr>
        <w:t xml:space="preserve"> </w:t>
      </w:r>
      <w:r w:rsidRPr="0052044A">
        <w:rPr>
          <w:rFonts w:ascii="Courier New" w:eastAsia="Times New Roman" w:hAnsi="Courier New" w:cs="Courier New"/>
          <w:sz w:val="20"/>
          <w:szCs w:val="20"/>
        </w:rPr>
        <w:t>[Comma]</w:t>
      </w:r>
    </w:p>
    <w:p w14:paraId="3BC22FB3" w14:textId="77777777" w:rsidR="00CC15D4" w:rsidRDefault="00CC15D4" w:rsidP="00CC15D4">
      <w:pPr>
        <w:spacing w:before="100" w:beforeAutospacing="1" w:after="100" w:afterAutospacing="1"/>
        <w:outlineLvl w:val="2"/>
        <w:rPr>
          <w:rFonts w:ascii="Times New Roman" w:eastAsia="Times New Roman" w:hAnsi="Times New Roman" w:cs="Times New Roman"/>
          <w:b/>
          <w:bCs/>
          <w:sz w:val="27"/>
          <w:szCs w:val="27"/>
        </w:rPr>
      </w:pPr>
      <w:r w:rsidRPr="0052044A">
        <w:rPr>
          <w:rFonts w:ascii="Times New Roman" w:eastAsia="Times New Roman" w:hAnsi="Times New Roman" w:cs="Times New Roman"/>
          <w:b/>
          <w:bCs/>
          <w:sz w:val="27"/>
          <w:szCs w:val="27"/>
        </w:rPr>
        <w:t>Column Structure</w:t>
      </w:r>
      <w:r>
        <w:rPr>
          <w:rFonts w:ascii="Times New Roman" w:eastAsia="Times New Roman" w:hAnsi="Times New Roman" w:cs="Times New Roman"/>
          <w:b/>
          <w:bCs/>
          <w:noProof/>
          <w:sz w:val="27"/>
          <w:szCs w:val="27"/>
        </w:rPr>
        <w:drawing>
          <wp:inline distT="0" distB="0" distL="0" distR="0" wp14:anchorId="6F3A835F" wp14:editId="32CEBF7C">
            <wp:extent cx="6333728" cy="5915025"/>
            <wp:effectExtent l="0" t="0" r="0" b="0"/>
            <wp:docPr id="15723620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54899" cy="5934796"/>
                    </a:xfrm>
                    <a:prstGeom prst="rect">
                      <a:avLst/>
                    </a:prstGeom>
                    <a:noFill/>
                    <a:ln>
                      <a:noFill/>
                    </a:ln>
                  </pic:spPr>
                </pic:pic>
              </a:graphicData>
            </a:graphic>
          </wp:inline>
        </w:drawing>
      </w:r>
    </w:p>
    <w:p w14:paraId="23ACAC50" w14:textId="77777777" w:rsidR="00CC15D4" w:rsidRDefault="00CC15D4" w:rsidP="00CC15D4">
      <w:pPr>
        <w:spacing w:before="100" w:beforeAutospacing="1" w:after="100" w:afterAutospacing="1"/>
        <w:outlineLvl w:val="2"/>
        <w:rPr>
          <w:rFonts w:ascii="Times New Roman" w:eastAsia="Times New Roman" w:hAnsi="Times New Roman" w:cs="Times New Roman"/>
          <w:b/>
          <w:bCs/>
          <w:sz w:val="27"/>
          <w:szCs w:val="27"/>
        </w:rPr>
      </w:pPr>
    </w:p>
    <w:p w14:paraId="325B3B13" w14:textId="77777777" w:rsidR="00CC15D4" w:rsidRDefault="00CC15D4" w:rsidP="00CC15D4">
      <w:pPr>
        <w:spacing w:before="100" w:beforeAutospacing="1" w:after="100" w:afterAutospacing="1"/>
        <w:outlineLvl w:val="2"/>
        <w:rPr>
          <w:rFonts w:ascii="Times New Roman" w:eastAsia="Times New Roman" w:hAnsi="Times New Roman" w:cs="Times New Roman"/>
          <w:b/>
          <w:bCs/>
          <w:sz w:val="27"/>
          <w:szCs w:val="27"/>
        </w:rPr>
      </w:pPr>
    </w:p>
    <w:p w14:paraId="70F622B6" w14:textId="77777777" w:rsidR="00CC15D4" w:rsidRDefault="00CC15D4" w:rsidP="00CC15D4">
      <w:pPr>
        <w:spacing w:before="100" w:beforeAutospacing="1" w:after="100" w:afterAutospacing="1"/>
        <w:outlineLvl w:val="2"/>
        <w:rPr>
          <w:rFonts w:ascii="Times New Roman" w:eastAsia="Times New Roman" w:hAnsi="Times New Roman" w:cs="Times New Roman"/>
          <w:b/>
          <w:bCs/>
          <w:sz w:val="27"/>
          <w:szCs w:val="27"/>
        </w:rPr>
      </w:pPr>
    </w:p>
    <w:p w14:paraId="2D9EA604" w14:textId="77777777" w:rsidR="00CC15D4" w:rsidRDefault="00CC15D4" w:rsidP="00CC15D4">
      <w:pPr>
        <w:spacing w:before="100" w:beforeAutospacing="1" w:after="100" w:afterAutospacing="1"/>
        <w:outlineLvl w:val="2"/>
        <w:rPr>
          <w:rFonts w:ascii="Times New Roman" w:eastAsia="Times New Roman" w:hAnsi="Times New Roman" w:cs="Times New Roman"/>
          <w:b/>
          <w:bCs/>
          <w:sz w:val="27"/>
          <w:szCs w:val="27"/>
        </w:rPr>
      </w:pPr>
    </w:p>
    <w:p w14:paraId="3A53B1B5" w14:textId="77777777" w:rsidR="00CC15D4" w:rsidRDefault="00CC15D4" w:rsidP="00CC15D4">
      <w:pPr>
        <w:spacing w:before="100" w:beforeAutospacing="1" w:after="100" w:afterAutospacing="1"/>
        <w:outlineLvl w:val="2"/>
        <w:rPr>
          <w:rFonts w:ascii="Times New Roman" w:eastAsia="Times New Roman" w:hAnsi="Times New Roman" w:cs="Times New Roman"/>
          <w:b/>
          <w:bCs/>
          <w:sz w:val="27"/>
          <w:szCs w:val="27"/>
        </w:rPr>
      </w:pPr>
    </w:p>
    <w:p w14:paraId="37D546D2" w14:textId="77777777" w:rsidR="00CC15D4" w:rsidRDefault="00CC15D4" w:rsidP="00CC15D4">
      <w:pPr>
        <w:spacing w:before="100" w:beforeAutospacing="1" w:after="100" w:afterAutospacing="1"/>
        <w:outlineLvl w:val="2"/>
        <w:rPr>
          <w:rFonts w:ascii="Times New Roman" w:eastAsia="Times New Roman" w:hAnsi="Times New Roman" w:cs="Times New Roman"/>
          <w:b/>
          <w:bCs/>
          <w:sz w:val="27"/>
          <w:szCs w:val="27"/>
        </w:rPr>
      </w:pPr>
    </w:p>
    <w:p w14:paraId="0C0AA682" w14:textId="77777777" w:rsidR="00CC15D4" w:rsidRPr="0052044A" w:rsidRDefault="00CC15D4" w:rsidP="00CC15D4">
      <w:pPr>
        <w:spacing w:before="100" w:beforeAutospacing="1" w:after="100" w:afterAutospacing="1"/>
        <w:outlineLvl w:val="2"/>
        <w:rPr>
          <w:rFonts w:ascii="Times New Roman" w:eastAsia="Times New Roman" w:hAnsi="Times New Roman" w:cs="Times New Roman"/>
          <w:b/>
          <w:bCs/>
          <w:sz w:val="27"/>
          <w:szCs w:val="27"/>
        </w:rPr>
      </w:pPr>
    </w:p>
    <w:p w14:paraId="0FA26FE5" w14:textId="77777777" w:rsidR="00CC15D4" w:rsidRPr="0052044A" w:rsidRDefault="00000000" w:rsidP="00CC15D4">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03B5405">
          <v:rect id="_x0000_i1026" style="width:0;height:1.5pt" o:hralign="center" o:hrstd="t" o:hr="t" fillcolor="#a0a0a0" stroked="f"/>
        </w:pict>
      </w:r>
    </w:p>
    <w:p w14:paraId="65AB4D2D" w14:textId="77777777" w:rsidR="00CC15D4" w:rsidRPr="0052044A" w:rsidRDefault="00CC15D4" w:rsidP="00941ED0">
      <w:pPr>
        <w:pStyle w:val="Heading3"/>
        <w:rPr>
          <w:rFonts w:eastAsia="Times New Roman"/>
        </w:rPr>
      </w:pPr>
      <w:r w:rsidRPr="0052044A">
        <w:rPr>
          <w:rFonts w:eastAsia="Times New Roman"/>
        </w:rPr>
        <w:t>3. Target (Staging Table) Details</w:t>
      </w:r>
    </w:p>
    <w:p w14:paraId="77BC9EE5" w14:textId="77777777" w:rsidR="00CC15D4" w:rsidRPr="0052044A" w:rsidRDefault="00CC15D4">
      <w:pPr>
        <w:numPr>
          <w:ilvl w:val="0"/>
          <w:numId w:val="6"/>
        </w:numPr>
        <w:spacing w:before="100" w:beforeAutospacing="1" w:after="100" w:afterAutospacing="1"/>
        <w:rPr>
          <w:rFonts w:ascii="Times New Roman" w:eastAsia="Times New Roman" w:hAnsi="Times New Roman" w:cs="Times New Roman"/>
          <w:sz w:val="24"/>
          <w:szCs w:val="24"/>
        </w:rPr>
      </w:pPr>
      <w:r w:rsidRPr="0052044A">
        <w:rPr>
          <w:rFonts w:ascii="Times New Roman" w:eastAsia="Times New Roman" w:hAnsi="Times New Roman" w:cs="Times New Roman"/>
          <w:b/>
          <w:bCs/>
          <w:sz w:val="24"/>
          <w:szCs w:val="24"/>
        </w:rPr>
        <w:t>Table Name:</w:t>
      </w:r>
      <w:r w:rsidRPr="0052044A">
        <w:rPr>
          <w:rFonts w:ascii="Times New Roman" w:eastAsia="Times New Roman" w:hAnsi="Times New Roman" w:cs="Times New Roman"/>
          <w:sz w:val="24"/>
          <w:szCs w:val="24"/>
        </w:rPr>
        <w:t xml:space="preserve"> </w:t>
      </w:r>
      <w:r w:rsidRPr="0052044A">
        <w:rPr>
          <w:rFonts w:ascii="Courier New" w:eastAsia="Times New Roman" w:hAnsi="Courier New" w:cs="Courier New"/>
          <w:sz w:val="20"/>
          <w:szCs w:val="20"/>
        </w:rPr>
        <w:t>[STG_ORDER_DETAILS]</w:t>
      </w:r>
    </w:p>
    <w:p w14:paraId="1A28B872" w14:textId="77777777" w:rsidR="00CC15D4" w:rsidRPr="0052044A" w:rsidRDefault="00CC15D4" w:rsidP="00CC15D4">
      <w:pPr>
        <w:spacing w:before="100" w:beforeAutospacing="1" w:after="100" w:afterAutospacing="1"/>
        <w:outlineLvl w:val="2"/>
        <w:rPr>
          <w:rFonts w:ascii="Times New Roman" w:eastAsia="Times New Roman" w:hAnsi="Times New Roman" w:cs="Times New Roman"/>
          <w:b/>
          <w:bCs/>
          <w:sz w:val="27"/>
          <w:szCs w:val="27"/>
        </w:rPr>
      </w:pPr>
      <w:r w:rsidRPr="0052044A">
        <w:rPr>
          <w:rFonts w:ascii="Times New Roman" w:eastAsia="Times New Roman" w:hAnsi="Times New Roman" w:cs="Times New Roman"/>
          <w:b/>
          <w:bCs/>
          <w:sz w:val="27"/>
          <w:szCs w:val="27"/>
        </w:rPr>
        <w:t>Column Structure</w:t>
      </w:r>
    </w:p>
    <w:p w14:paraId="2738ADA1" w14:textId="77777777" w:rsidR="00CC15D4" w:rsidRDefault="00CC15D4" w:rsidP="00CC15D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094C825" wp14:editId="26CF13F3">
            <wp:extent cx="5934075" cy="2971800"/>
            <wp:effectExtent l="0" t="0" r="9525" b="0"/>
            <wp:docPr id="10339542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14:paraId="4469C684" w14:textId="77777777" w:rsidR="00CC15D4" w:rsidRDefault="00CC15D4" w:rsidP="00CC15D4">
      <w:pPr>
        <w:spacing w:before="100" w:beforeAutospacing="1" w:after="100" w:afterAutospacing="1"/>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DDL</w:t>
      </w:r>
    </w:p>
    <w:p w14:paraId="28F1854E" w14:textId="77777777" w:rsidR="00CC15D4" w:rsidRDefault="00CC15D4" w:rsidP="00CC15D4">
      <w:pPr>
        <w:spacing w:before="100" w:beforeAutospacing="1" w:after="100" w:afterAutospacing="1"/>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drawing>
          <wp:inline distT="0" distB="0" distL="0" distR="0" wp14:anchorId="713D2951" wp14:editId="5266F2AC">
            <wp:extent cx="5943600" cy="1781175"/>
            <wp:effectExtent l="0" t="0" r="0" b="9525"/>
            <wp:docPr id="160183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inline>
        </w:drawing>
      </w:r>
    </w:p>
    <w:p w14:paraId="5493C286" w14:textId="77777777" w:rsidR="00CC15D4" w:rsidRPr="0052044A" w:rsidRDefault="00CC15D4" w:rsidP="00CC15D4">
      <w:pPr>
        <w:spacing w:before="100" w:beforeAutospacing="1" w:after="100" w:afterAutospacing="1"/>
        <w:outlineLvl w:val="2"/>
        <w:rPr>
          <w:rFonts w:ascii="Times New Roman" w:eastAsia="Times New Roman" w:hAnsi="Times New Roman" w:cs="Times New Roman"/>
          <w:b/>
          <w:bCs/>
          <w:sz w:val="27"/>
          <w:szCs w:val="27"/>
        </w:rPr>
      </w:pPr>
    </w:p>
    <w:p w14:paraId="439A6991" w14:textId="77777777" w:rsidR="00CC15D4" w:rsidRPr="0052044A" w:rsidRDefault="00CC15D4" w:rsidP="00CC15D4">
      <w:pPr>
        <w:rPr>
          <w:rFonts w:ascii="Times New Roman" w:eastAsia="Times New Roman" w:hAnsi="Times New Roman" w:cs="Times New Roman"/>
          <w:sz w:val="24"/>
          <w:szCs w:val="24"/>
        </w:rPr>
      </w:pPr>
    </w:p>
    <w:p w14:paraId="054F98C6" w14:textId="412B40BE" w:rsidR="00CC15D4" w:rsidRPr="00941ED0" w:rsidRDefault="00CC15D4" w:rsidP="00941ED0">
      <w:pPr>
        <w:pStyle w:val="Heading3"/>
        <w:rPr>
          <w:rFonts w:eastAsia="Times New Roman"/>
        </w:rPr>
      </w:pPr>
      <w:r w:rsidRPr="0052044A">
        <w:rPr>
          <w:rFonts w:eastAsia="Times New Roman"/>
        </w:rPr>
        <w:t xml:space="preserve">4. ETL Mapping </w:t>
      </w:r>
    </w:p>
    <w:p w14:paraId="59A49109" w14:textId="77777777" w:rsidR="00CC15D4" w:rsidRPr="00597A85" w:rsidRDefault="00CC15D4">
      <w:pPr>
        <w:numPr>
          <w:ilvl w:val="0"/>
          <w:numId w:val="7"/>
        </w:numPr>
        <w:spacing w:before="100" w:beforeAutospacing="1" w:after="100" w:afterAutospacing="1"/>
        <w:rPr>
          <w:rFonts w:ascii="Times New Roman" w:eastAsia="Times New Roman" w:hAnsi="Times New Roman" w:cs="Times New Roman"/>
          <w:sz w:val="24"/>
          <w:szCs w:val="24"/>
        </w:rPr>
      </w:pPr>
      <w:r w:rsidRPr="0052044A">
        <w:rPr>
          <w:rFonts w:ascii="Times New Roman" w:eastAsia="Times New Roman" w:hAnsi="Times New Roman" w:cs="Times New Roman"/>
          <w:b/>
          <w:bCs/>
          <w:sz w:val="24"/>
          <w:szCs w:val="24"/>
        </w:rPr>
        <w:t>Expression Transformation:</w:t>
      </w:r>
    </w:p>
    <w:p w14:paraId="195CED73" w14:textId="77777777" w:rsidR="00CC15D4" w:rsidRPr="00597A85" w:rsidRDefault="00CC15D4" w:rsidP="00CC15D4">
      <w:pPr>
        <w:rPr>
          <w:rFonts w:ascii="Times New Roman" w:eastAsia="Times New Roman" w:hAnsi="Times New Roman" w:cs="Times New Roman"/>
          <w:sz w:val="24"/>
          <w:szCs w:val="24"/>
        </w:rPr>
      </w:pPr>
    </w:p>
    <w:p w14:paraId="1D0E0CD3" w14:textId="77777777" w:rsidR="00CC15D4" w:rsidRPr="0052044A" w:rsidRDefault="00CC15D4" w:rsidP="00CC15D4">
      <w:pPr>
        <w:spacing w:before="100" w:beforeAutospacing="1" w:after="100" w:afterAutospacing="1"/>
        <w:ind w:left="720"/>
        <w:rPr>
          <w:rFonts w:ascii="Times New Roman" w:eastAsia="Times New Roman" w:hAnsi="Times New Roman" w:cs="Times New Roman"/>
          <w:sz w:val="24"/>
          <w:szCs w:val="24"/>
        </w:rPr>
      </w:pPr>
      <w:r>
        <w:rPr>
          <w:rFonts w:ascii="Courier New" w:eastAsia="Times New Roman" w:hAnsi="Courier New" w:cs="Courier New"/>
          <w:noProof/>
          <w:sz w:val="20"/>
          <w:szCs w:val="20"/>
        </w:rPr>
        <w:drawing>
          <wp:inline distT="0" distB="0" distL="0" distR="0" wp14:anchorId="5278A034" wp14:editId="78A6BE0F">
            <wp:extent cx="5934075" cy="3524250"/>
            <wp:effectExtent l="0" t="0" r="9525" b="0"/>
            <wp:docPr id="7615359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524250"/>
                    </a:xfrm>
                    <a:prstGeom prst="rect">
                      <a:avLst/>
                    </a:prstGeom>
                    <a:noFill/>
                    <a:ln>
                      <a:noFill/>
                    </a:ln>
                  </pic:spPr>
                </pic:pic>
              </a:graphicData>
            </a:graphic>
          </wp:inline>
        </w:drawing>
      </w:r>
    </w:p>
    <w:p w14:paraId="3F0ECF66" w14:textId="77777777" w:rsidR="00CC15D4" w:rsidRPr="0052044A" w:rsidRDefault="00CC15D4">
      <w:pPr>
        <w:numPr>
          <w:ilvl w:val="0"/>
          <w:numId w:val="7"/>
        </w:numPr>
        <w:spacing w:before="100" w:beforeAutospacing="1" w:after="100" w:afterAutospacing="1"/>
        <w:rPr>
          <w:rFonts w:ascii="Times New Roman" w:eastAsia="Times New Roman" w:hAnsi="Times New Roman" w:cs="Times New Roman"/>
          <w:sz w:val="24"/>
          <w:szCs w:val="24"/>
        </w:rPr>
      </w:pPr>
      <w:r w:rsidRPr="0052044A">
        <w:rPr>
          <w:rFonts w:ascii="Times New Roman" w:eastAsia="Times New Roman" w:hAnsi="Times New Roman" w:cs="Times New Roman"/>
          <w:b/>
          <w:bCs/>
          <w:sz w:val="24"/>
          <w:szCs w:val="24"/>
        </w:rPr>
        <w:t>Screenshot:</w:t>
      </w:r>
      <w:r w:rsidRPr="0052044A">
        <w:rPr>
          <w:rFonts w:ascii="Times New Roman" w:eastAsia="Times New Roman" w:hAnsi="Times New Roman" w:cs="Times New Roman"/>
          <w:sz w:val="24"/>
          <w:szCs w:val="24"/>
        </w:rPr>
        <w:t xml:space="preserve"> </w:t>
      </w:r>
      <w:r>
        <w:rPr>
          <w:rFonts w:ascii="Courier New" w:eastAsia="Times New Roman" w:hAnsi="Courier New" w:cs="Courier New"/>
          <w:noProof/>
          <w:sz w:val="20"/>
          <w:szCs w:val="20"/>
        </w:rPr>
        <w:drawing>
          <wp:inline distT="0" distB="0" distL="0" distR="0" wp14:anchorId="2FD6371E" wp14:editId="480D4281">
            <wp:extent cx="5600700" cy="2600325"/>
            <wp:effectExtent l="0" t="0" r="0" b="9525"/>
            <wp:docPr id="1134476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0700" cy="2600325"/>
                    </a:xfrm>
                    <a:prstGeom prst="rect">
                      <a:avLst/>
                    </a:prstGeom>
                    <a:noFill/>
                    <a:ln>
                      <a:noFill/>
                    </a:ln>
                  </pic:spPr>
                </pic:pic>
              </a:graphicData>
            </a:graphic>
          </wp:inline>
        </w:drawing>
      </w:r>
      <w:r w:rsidR="00000000">
        <w:rPr>
          <w:rFonts w:ascii="Times New Roman" w:eastAsia="Times New Roman" w:hAnsi="Times New Roman" w:cs="Times New Roman"/>
          <w:sz w:val="24"/>
          <w:szCs w:val="24"/>
        </w:rPr>
        <w:pict w14:anchorId="6F130C45">
          <v:rect id="_x0000_i1027" style="width:0;height:1.5pt" o:hralign="center" o:hrstd="t" o:hr="t" fillcolor="#a0a0a0" stroked="f"/>
        </w:pict>
      </w:r>
    </w:p>
    <w:p w14:paraId="3637403E" w14:textId="77777777" w:rsidR="00CC15D4" w:rsidRDefault="00CC15D4" w:rsidP="00CC15D4">
      <w:pPr>
        <w:spacing w:before="100" w:beforeAutospacing="1" w:after="100" w:afterAutospacing="1"/>
        <w:outlineLvl w:val="1"/>
        <w:rPr>
          <w:rFonts w:ascii="Times New Roman" w:eastAsia="Times New Roman" w:hAnsi="Times New Roman" w:cs="Times New Roman"/>
          <w:sz w:val="24"/>
          <w:szCs w:val="24"/>
        </w:rPr>
      </w:pPr>
    </w:p>
    <w:p w14:paraId="00A8493E" w14:textId="77777777" w:rsidR="00CC15D4" w:rsidRDefault="00CC15D4" w:rsidP="00CC15D4">
      <w:pPr>
        <w:spacing w:before="100" w:beforeAutospacing="1" w:after="100" w:afterAutospacing="1"/>
        <w:outlineLvl w:val="1"/>
        <w:rPr>
          <w:rFonts w:ascii="Times New Roman" w:eastAsia="Times New Roman" w:hAnsi="Times New Roman" w:cs="Times New Roman"/>
          <w:sz w:val="24"/>
          <w:szCs w:val="24"/>
        </w:rPr>
      </w:pPr>
    </w:p>
    <w:p w14:paraId="530E8446" w14:textId="5DFCD9D8" w:rsidR="00CC15D4" w:rsidRPr="0052044A" w:rsidRDefault="00941ED0" w:rsidP="00941ED0">
      <w:pPr>
        <w:pStyle w:val="Heading2"/>
        <w:rPr>
          <w:rFonts w:eastAsia="Times New Roman"/>
        </w:rPr>
      </w:pPr>
      <w:bookmarkStart w:id="10" w:name="_Toc190609143"/>
      <w:r>
        <w:rPr>
          <w:rFonts w:eastAsia="Times New Roman"/>
        </w:rPr>
        <w:t>FEEDBACK TABLE</w:t>
      </w:r>
      <w:bookmarkEnd w:id="10"/>
    </w:p>
    <w:p w14:paraId="6EF54679" w14:textId="77777777" w:rsidR="00CC15D4" w:rsidRPr="0052044A" w:rsidRDefault="00CC15D4" w:rsidP="00CC15D4">
      <w:pPr>
        <w:rPr>
          <w:rFonts w:ascii="Times New Roman" w:eastAsia="Times New Roman" w:hAnsi="Times New Roman" w:cs="Times New Roman"/>
          <w:sz w:val="24"/>
          <w:szCs w:val="24"/>
        </w:rPr>
      </w:pPr>
    </w:p>
    <w:p w14:paraId="529D7B7A" w14:textId="77777777" w:rsidR="00CC15D4" w:rsidRPr="00597A85" w:rsidRDefault="00CC15D4" w:rsidP="00941ED0">
      <w:pPr>
        <w:pStyle w:val="Heading3"/>
        <w:rPr>
          <w:rFonts w:eastAsia="Times New Roman"/>
        </w:rPr>
      </w:pPr>
      <w:r w:rsidRPr="00597A85">
        <w:rPr>
          <w:rFonts w:eastAsia="Times New Roman"/>
        </w:rPr>
        <w:t xml:space="preserve">1. Mapping </w:t>
      </w:r>
      <w:proofErr w:type="gramStart"/>
      <w:r w:rsidRPr="00597A85">
        <w:rPr>
          <w:rFonts w:eastAsia="Times New Roman"/>
        </w:rPr>
        <w:t>Overview</w:t>
      </w:r>
      <w:r>
        <w:rPr>
          <w:rFonts w:eastAsia="Times New Roman"/>
        </w:rPr>
        <w:t>(</w:t>
      </w:r>
      <w:proofErr w:type="gramEnd"/>
      <w:r>
        <w:rPr>
          <w:rFonts w:eastAsia="Times New Roman"/>
        </w:rPr>
        <w:t>FEEDBACK)</w:t>
      </w:r>
    </w:p>
    <w:p w14:paraId="7E96EA55" w14:textId="77777777" w:rsidR="00CC15D4" w:rsidRPr="00597A85" w:rsidRDefault="00CC15D4">
      <w:pPr>
        <w:numPr>
          <w:ilvl w:val="0"/>
          <w:numId w:val="8"/>
        </w:numPr>
        <w:spacing w:before="100" w:beforeAutospacing="1" w:after="100" w:afterAutospacing="1"/>
        <w:rPr>
          <w:rFonts w:ascii="Times New Roman" w:eastAsia="Times New Roman" w:hAnsi="Times New Roman" w:cs="Times New Roman"/>
          <w:sz w:val="24"/>
          <w:szCs w:val="24"/>
        </w:rPr>
      </w:pPr>
      <w:r w:rsidRPr="00597A85">
        <w:rPr>
          <w:rFonts w:ascii="Times New Roman" w:eastAsia="Times New Roman" w:hAnsi="Times New Roman" w:cs="Times New Roman"/>
          <w:b/>
          <w:bCs/>
          <w:sz w:val="24"/>
          <w:szCs w:val="24"/>
        </w:rPr>
        <w:t>Mapping Name:</w:t>
      </w:r>
      <w:r w:rsidRPr="00597A85">
        <w:rPr>
          <w:rFonts w:ascii="Times New Roman" w:eastAsia="Times New Roman" w:hAnsi="Times New Roman" w:cs="Times New Roman"/>
          <w:sz w:val="24"/>
          <w:szCs w:val="24"/>
        </w:rPr>
        <w:t xml:space="preserve"> </w:t>
      </w:r>
      <w:r w:rsidRPr="00597A85">
        <w:rPr>
          <w:rFonts w:ascii="Courier New" w:eastAsia="Times New Roman" w:hAnsi="Courier New" w:cs="Courier New"/>
          <w:sz w:val="20"/>
          <w:szCs w:val="20"/>
        </w:rPr>
        <w:t>[</w:t>
      </w:r>
      <w:proofErr w:type="spellStart"/>
      <w:r w:rsidRPr="00597A85">
        <w:rPr>
          <w:rFonts w:ascii="Courier New" w:eastAsia="Times New Roman" w:hAnsi="Courier New" w:cs="Courier New"/>
          <w:sz w:val="20"/>
          <w:szCs w:val="20"/>
        </w:rPr>
        <w:t>m_STG_FEEDBACK</w:t>
      </w:r>
      <w:proofErr w:type="spellEnd"/>
      <w:r w:rsidRPr="00597A85">
        <w:rPr>
          <w:rFonts w:ascii="Courier New" w:eastAsia="Times New Roman" w:hAnsi="Courier New" w:cs="Courier New"/>
          <w:sz w:val="20"/>
          <w:szCs w:val="20"/>
        </w:rPr>
        <w:t>]</w:t>
      </w:r>
    </w:p>
    <w:p w14:paraId="7EA8B81C" w14:textId="77777777" w:rsidR="00CC15D4" w:rsidRPr="00597A85" w:rsidRDefault="00CC15D4">
      <w:pPr>
        <w:numPr>
          <w:ilvl w:val="0"/>
          <w:numId w:val="8"/>
        </w:numPr>
        <w:spacing w:before="100" w:beforeAutospacing="1" w:after="100" w:afterAutospacing="1"/>
        <w:rPr>
          <w:rFonts w:ascii="Times New Roman" w:eastAsia="Times New Roman" w:hAnsi="Times New Roman" w:cs="Times New Roman"/>
          <w:sz w:val="24"/>
          <w:szCs w:val="24"/>
        </w:rPr>
      </w:pPr>
      <w:r w:rsidRPr="00597A85">
        <w:rPr>
          <w:rFonts w:ascii="Times New Roman" w:eastAsia="Times New Roman" w:hAnsi="Times New Roman" w:cs="Times New Roman"/>
          <w:b/>
          <w:bCs/>
          <w:sz w:val="24"/>
          <w:szCs w:val="24"/>
        </w:rPr>
        <w:t>Source File:</w:t>
      </w:r>
      <w:r w:rsidRPr="00597A85">
        <w:rPr>
          <w:rFonts w:ascii="Times New Roman" w:eastAsia="Times New Roman" w:hAnsi="Times New Roman" w:cs="Times New Roman"/>
          <w:sz w:val="24"/>
          <w:szCs w:val="24"/>
        </w:rPr>
        <w:t xml:space="preserve"> </w:t>
      </w:r>
      <w:r w:rsidRPr="00597A85">
        <w:rPr>
          <w:rFonts w:ascii="Courier New" w:eastAsia="Times New Roman" w:hAnsi="Courier New" w:cs="Courier New"/>
          <w:sz w:val="20"/>
          <w:szCs w:val="20"/>
        </w:rPr>
        <w:t>[</w:t>
      </w:r>
      <w:proofErr w:type="spellStart"/>
      <w:r w:rsidRPr="00597A85">
        <w:rPr>
          <w:rFonts w:ascii="Courier New" w:eastAsia="Times New Roman" w:hAnsi="Courier New" w:cs="Courier New"/>
          <w:sz w:val="20"/>
          <w:szCs w:val="20"/>
        </w:rPr>
        <w:t>SRC_feedback_FFF</w:t>
      </w:r>
      <w:proofErr w:type="spellEnd"/>
      <w:r w:rsidRPr="00597A85">
        <w:rPr>
          <w:rFonts w:ascii="Courier New" w:eastAsia="Times New Roman" w:hAnsi="Courier New" w:cs="Courier New"/>
          <w:sz w:val="20"/>
          <w:szCs w:val="20"/>
        </w:rPr>
        <w:t>]</w:t>
      </w:r>
    </w:p>
    <w:p w14:paraId="29AC067B" w14:textId="77777777" w:rsidR="00CC15D4" w:rsidRPr="00597A85" w:rsidRDefault="00CC15D4">
      <w:pPr>
        <w:numPr>
          <w:ilvl w:val="0"/>
          <w:numId w:val="8"/>
        </w:numPr>
        <w:spacing w:before="100" w:beforeAutospacing="1" w:after="100" w:afterAutospacing="1"/>
        <w:rPr>
          <w:rFonts w:ascii="Times New Roman" w:eastAsia="Times New Roman" w:hAnsi="Times New Roman" w:cs="Times New Roman"/>
          <w:sz w:val="24"/>
          <w:szCs w:val="24"/>
        </w:rPr>
      </w:pPr>
      <w:r w:rsidRPr="00597A85">
        <w:rPr>
          <w:rFonts w:ascii="Times New Roman" w:eastAsia="Times New Roman" w:hAnsi="Times New Roman" w:cs="Times New Roman"/>
          <w:b/>
          <w:bCs/>
          <w:sz w:val="24"/>
          <w:szCs w:val="24"/>
        </w:rPr>
        <w:t>Target Table:</w:t>
      </w:r>
      <w:r w:rsidRPr="00597A85">
        <w:rPr>
          <w:rFonts w:ascii="Times New Roman" w:eastAsia="Times New Roman" w:hAnsi="Times New Roman" w:cs="Times New Roman"/>
          <w:sz w:val="24"/>
          <w:szCs w:val="24"/>
        </w:rPr>
        <w:t xml:space="preserve"> </w:t>
      </w:r>
      <w:r w:rsidRPr="00597A85">
        <w:rPr>
          <w:rFonts w:ascii="Courier New" w:eastAsia="Times New Roman" w:hAnsi="Courier New" w:cs="Courier New"/>
          <w:sz w:val="20"/>
          <w:szCs w:val="20"/>
        </w:rPr>
        <w:t>[STG_FEEDBACK]</w:t>
      </w:r>
    </w:p>
    <w:p w14:paraId="47815D59" w14:textId="77777777" w:rsidR="00CC15D4" w:rsidRPr="00597A85" w:rsidRDefault="00CC15D4">
      <w:pPr>
        <w:numPr>
          <w:ilvl w:val="0"/>
          <w:numId w:val="8"/>
        </w:numPr>
        <w:spacing w:before="100" w:beforeAutospacing="1" w:after="100" w:afterAutospacing="1"/>
        <w:rPr>
          <w:rFonts w:ascii="Times New Roman" w:eastAsia="Times New Roman" w:hAnsi="Times New Roman" w:cs="Times New Roman"/>
          <w:sz w:val="24"/>
          <w:szCs w:val="24"/>
        </w:rPr>
      </w:pPr>
      <w:r w:rsidRPr="00597A85">
        <w:rPr>
          <w:rFonts w:ascii="Times New Roman" w:eastAsia="Times New Roman" w:hAnsi="Times New Roman" w:cs="Times New Roman"/>
          <w:b/>
          <w:bCs/>
          <w:sz w:val="24"/>
          <w:szCs w:val="24"/>
        </w:rPr>
        <w:t>Description:</w:t>
      </w:r>
      <w:r w:rsidRPr="00597A85">
        <w:rPr>
          <w:rFonts w:ascii="Times New Roman" w:eastAsia="Times New Roman" w:hAnsi="Times New Roman" w:cs="Times New Roman"/>
          <w:sz w:val="24"/>
          <w:szCs w:val="24"/>
        </w:rPr>
        <w:br/>
      </w:r>
      <w:r w:rsidRPr="00597A85">
        <w:rPr>
          <w:rFonts w:ascii="Courier New" w:eastAsia="Times New Roman" w:hAnsi="Courier New" w:cs="Courier New"/>
          <w:sz w:val="20"/>
          <w:szCs w:val="20"/>
        </w:rPr>
        <w:t>[</w:t>
      </w:r>
      <w:r>
        <w:rPr>
          <w:rFonts w:ascii="Courier New" w:eastAsia="Times New Roman" w:hAnsi="Courier New" w:cs="Courier New"/>
          <w:sz w:val="20"/>
          <w:szCs w:val="20"/>
        </w:rPr>
        <w:t>DATA IS LOADED FROM SOURCE TO STAGING TABLE</w:t>
      </w:r>
      <w:r w:rsidRPr="00597A85">
        <w:rPr>
          <w:rFonts w:ascii="Courier New" w:eastAsia="Times New Roman" w:hAnsi="Courier New" w:cs="Courier New"/>
          <w:sz w:val="20"/>
          <w:szCs w:val="20"/>
        </w:rPr>
        <w:t>]</w:t>
      </w:r>
    </w:p>
    <w:p w14:paraId="48E6EFCE" w14:textId="77777777" w:rsidR="00CC15D4" w:rsidRPr="00597A85" w:rsidRDefault="00000000" w:rsidP="00CC15D4">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8CAA5B5">
          <v:rect id="_x0000_i1028" style="width:0;height:1.5pt" o:hralign="center" o:hrstd="t" o:hr="t" fillcolor="#a0a0a0" stroked="f"/>
        </w:pict>
      </w:r>
    </w:p>
    <w:p w14:paraId="5E8A8ED2" w14:textId="77777777" w:rsidR="00CC15D4" w:rsidRPr="00597A85" w:rsidRDefault="00CC15D4" w:rsidP="00941ED0">
      <w:pPr>
        <w:pStyle w:val="Heading3"/>
        <w:rPr>
          <w:rFonts w:eastAsia="Times New Roman"/>
        </w:rPr>
      </w:pPr>
      <w:r w:rsidRPr="00597A85">
        <w:rPr>
          <w:rFonts w:eastAsia="Times New Roman"/>
        </w:rPr>
        <w:t>2. Source File Details</w:t>
      </w:r>
    </w:p>
    <w:p w14:paraId="0495F817" w14:textId="77777777" w:rsidR="00CC15D4" w:rsidRPr="00597A85" w:rsidRDefault="00CC15D4">
      <w:pPr>
        <w:numPr>
          <w:ilvl w:val="0"/>
          <w:numId w:val="9"/>
        </w:numPr>
        <w:spacing w:before="100" w:beforeAutospacing="1" w:after="100" w:afterAutospacing="1"/>
        <w:rPr>
          <w:rFonts w:ascii="Times New Roman" w:eastAsia="Times New Roman" w:hAnsi="Times New Roman" w:cs="Times New Roman"/>
          <w:sz w:val="24"/>
          <w:szCs w:val="24"/>
        </w:rPr>
      </w:pPr>
      <w:r w:rsidRPr="00597A85">
        <w:rPr>
          <w:rFonts w:ascii="Times New Roman" w:eastAsia="Times New Roman" w:hAnsi="Times New Roman" w:cs="Times New Roman"/>
          <w:b/>
          <w:bCs/>
          <w:sz w:val="24"/>
          <w:szCs w:val="24"/>
        </w:rPr>
        <w:t>File Name:</w:t>
      </w:r>
      <w:r w:rsidRPr="00597A85">
        <w:rPr>
          <w:rFonts w:ascii="Times New Roman" w:eastAsia="Times New Roman" w:hAnsi="Times New Roman" w:cs="Times New Roman"/>
          <w:sz w:val="24"/>
          <w:szCs w:val="24"/>
        </w:rPr>
        <w:t xml:space="preserve"> </w:t>
      </w:r>
      <w:r w:rsidRPr="00597A85">
        <w:rPr>
          <w:rFonts w:ascii="Courier New" w:eastAsia="Times New Roman" w:hAnsi="Courier New" w:cs="Courier New"/>
          <w:sz w:val="20"/>
          <w:szCs w:val="20"/>
        </w:rPr>
        <w:t>[</w:t>
      </w:r>
      <w:proofErr w:type="spellStart"/>
      <w:r w:rsidRPr="00597A85">
        <w:rPr>
          <w:rFonts w:ascii="Courier New" w:eastAsia="Times New Roman" w:hAnsi="Courier New" w:cs="Courier New"/>
          <w:sz w:val="20"/>
          <w:szCs w:val="20"/>
        </w:rPr>
        <w:t>SRC_feedback_FFF</w:t>
      </w:r>
      <w:proofErr w:type="spellEnd"/>
      <w:r>
        <w:rPr>
          <w:rFonts w:ascii="Courier New" w:eastAsia="Times New Roman" w:hAnsi="Courier New" w:cs="Courier New"/>
          <w:sz w:val="20"/>
          <w:szCs w:val="20"/>
        </w:rPr>
        <w:t>]</w:t>
      </w:r>
    </w:p>
    <w:p w14:paraId="085B501E" w14:textId="77777777" w:rsidR="00CC15D4" w:rsidRPr="00597A85" w:rsidRDefault="00CC15D4">
      <w:pPr>
        <w:numPr>
          <w:ilvl w:val="0"/>
          <w:numId w:val="9"/>
        </w:numPr>
        <w:spacing w:before="100" w:beforeAutospacing="1" w:after="100" w:afterAutospacing="1"/>
        <w:rPr>
          <w:rFonts w:ascii="Times New Roman" w:eastAsia="Times New Roman" w:hAnsi="Times New Roman" w:cs="Times New Roman"/>
          <w:sz w:val="24"/>
          <w:szCs w:val="24"/>
        </w:rPr>
      </w:pPr>
      <w:r w:rsidRPr="00597A85">
        <w:rPr>
          <w:rFonts w:ascii="Times New Roman" w:eastAsia="Times New Roman" w:hAnsi="Times New Roman" w:cs="Times New Roman"/>
          <w:b/>
          <w:bCs/>
          <w:sz w:val="24"/>
          <w:szCs w:val="24"/>
        </w:rPr>
        <w:t>File Type:</w:t>
      </w:r>
      <w:r w:rsidRPr="00597A85">
        <w:rPr>
          <w:rFonts w:ascii="Times New Roman" w:eastAsia="Times New Roman" w:hAnsi="Times New Roman" w:cs="Times New Roman"/>
          <w:sz w:val="24"/>
          <w:szCs w:val="24"/>
        </w:rPr>
        <w:t xml:space="preserve"> </w:t>
      </w:r>
      <w:r w:rsidRPr="00597A85">
        <w:rPr>
          <w:rFonts w:ascii="Courier New" w:eastAsia="Times New Roman" w:hAnsi="Courier New" w:cs="Courier New"/>
          <w:sz w:val="20"/>
          <w:szCs w:val="20"/>
        </w:rPr>
        <w:t>[CSV]</w:t>
      </w:r>
    </w:p>
    <w:p w14:paraId="321D467F" w14:textId="77777777" w:rsidR="00CC15D4" w:rsidRPr="00597A85" w:rsidRDefault="00CC15D4">
      <w:pPr>
        <w:numPr>
          <w:ilvl w:val="0"/>
          <w:numId w:val="9"/>
        </w:numPr>
        <w:spacing w:before="100" w:beforeAutospacing="1" w:after="100" w:afterAutospacing="1"/>
        <w:rPr>
          <w:rFonts w:ascii="Times New Roman" w:eastAsia="Times New Roman" w:hAnsi="Times New Roman" w:cs="Times New Roman"/>
          <w:sz w:val="24"/>
          <w:szCs w:val="24"/>
        </w:rPr>
      </w:pPr>
      <w:r w:rsidRPr="00597A85">
        <w:rPr>
          <w:rFonts w:ascii="Times New Roman" w:eastAsia="Times New Roman" w:hAnsi="Times New Roman" w:cs="Times New Roman"/>
          <w:b/>
          <w:bCs/>
          <w:sz w:val="24"/>
          <w:szCs w:val="24"/>
        </w:rPr>
        <w:t>Delimiter:</w:t>
      </w:r>
      <w:r w:rsidRPr="00597A85">
        <w:rPr>
          <w:rFonts w:ascii="Times New Roman" w:eastAsia="Times New Roman" w:hAnsi="Times New Roman" w:cs="Times New Roman"/>
          <w:sz w:val="24"/>
          <w:szCs w:val="24"/>
        </w:rPr>
        <w:t xml:space="preserve"> </w:t>
      </w:r>
      <w:r w:rsidRPr="00597A85">
        <w:rPr>
          <w:rFonts w:ascii="Courier New" w:eastAsia="Times New Roman" w:hAnsi="Courier New" w:cs="Courier New"/>
          <w:sz w:val="20"/>
          <w:szCs w:val="20"/>
        </w:rPr>
        <w:t>[Comma]</w:t>
      </w:r>
    </w:p>
    <w:p w14:paraId="28264770" w14:textId="77777777" w:rsidR="00CC15D4" w:rsidRDefault="00CC15D4" w:rsidP="00CC15D4">
      <w:pPr>
        <w:spacing w:before="100" w:beforeAutospacing="1" w:after="100" w:afterAutospacing="1"/>
        <w:outlineLvl w:val="2"/>
        <w:rPr>
          <w:rFonts w:ascii="Times New Roman" w:eastAsia="Times New Roman" w:hAnsi="Times New Roman" w:cs="Times New Roman"/>
          <w:b/>
          <w:bCs/>
          <w:sz w:val="27"/>
          <w:szCs w:val="27"/>
        </w:rPr>
      </w:pPr>
      <w:r w:rsidRPr="00597A85">
        <w:rPr>
          <w:rFonts w:ascii="Times New Roman" w:eastAsia="Times New Roman" w:hAnsi="Times New Roman" w:cs="Times New Roman"/>
          <w:b/>
          <w:bCs/>
          <w:sz w:val="27"/>
          <w:szCs w:val="27"/>
        </w:rPr>
        <w:t>Column Structure</w:t>
      </w:r>
    </w:p>
    <w:p w14:paraId="5F8F4A3C" w14:textId="77777777" w:rsidR="00CC15D4" w:rsidRPr="00597A85" w:rsidRDefault="00CC15D4" w:rsidP="00CC15D4">
      <w:pPr>
        <w:spacing w:before="100" w:beforeAutospacing="1" w:after="100" w:afterAutospacing="1"/>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lastRenderedPageBreak/>
        <w:drawing>
          <wp:inline distT="0" distB="0" distL="0" distR="0" wp14:anchorId="3FBD2914" wp14:editId="56DDB26A">
            <wp:extent cx="5943600" cy="4419600"/>
            <wp:effectExtent l="0" t="0" r="0" b="0"/>
            <wp:docPr id="9456314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p>
    <w:p w14:paraId="171FC2A1" w14:textId="77777777" w:rsidR="00CC15D4" w:rsidRPr="00597A85" w:rsidRDefault="00000000" w:rsidP="00CC15D4">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143E74C">
          <v:rect id="_x0000_i1029" style="width:0;height:1.5pt" o:hralign="center" o:hrstd="t" o:hr="t" fillcolor="#a0a0a0" stroked="f"/>
        </w:pict>
      </w:r>
    </w:p>
    <w:p w14:paraId="387A645E" w14:textId="77777777" w:rsidR="00CC15D4" w:rsidRPr="00597A85" w:rsidRDefault="00CC15D4" w:rsidP="00941ED0">
      <w:pPr>
        <w:pStyle w:val="Heading3"/>
        <w:rPr>
          <w:rFonts w:eastAsia="Times New Roman"/>
        </w:rPr>
      </w:pPr>
      <w:r w:rsidRPr="00597A85">
        <w:rPr>
          <w:rFonts w:eastAsia="Times New Roman"/>
        </w:rPr>
        <w:t>3. Target (Staging Table) Details</w:t>
      </w:r>
    </w:p>
    <w:p w14:paraId="4A6947BC" w14:textId="77777777" w:rsidR="00CC15D4" w:rsidRPr="00597A85" w:rsidRDefault="00CC15D4">
      <w:pPr>
        <w:numPr>
          <w:ilvl w:val="0"/>
          <w:numId w:val="10"/>
        </w:numPr>
        <w:spacing w:before="100" w:beforeAutospacing="1" w:after="100" w:afterAutospacing="1"/>
        <w:rPr>
          <w:rFonts w:ascii="Times New Roman" w:eastAsia="Times New Roman" w:hAnsi="Times New Roman" w:cs="Times New Roman"/>
          <w:sz w:val="24"/>
          <w:szCs w:val="24"/>
        </w:rPr>
      </w:pPr>
      <w:r w:rsidRPr="00597A85">
        <w:rPr>
          <w:rFonts w:ascii="Times New Roman" w:eastAsia="Times New Roman" w:hAnsi="Times New Roman" w:cs="Times New Roman"/>
          <w:b/>
          <w:bCs/>
          <w:sz w:val="24"/>
          <w:szCs w:val="24"/>
        </w:rPr>
        <w:t>Table Name:</w:t>
      </w:r>
      <w:r w:rsidRPr="00597A85">
        <w:rPr>
          <w:rFonts w:ascii="Times New Roman" w:eastAsia="Times New Roman" w:hAnsi="Times New Roman" w:cs="Times New Roman"/>
          <w:sz w:val="24"/>
          <w:szCs w:val="24"/>
        </w:rPr>
        <w:t xml:space="preserve"> </w:t>
      </w:r>
      <w:r w:rsidRPr="00597A85">
        <w:rPr>
          <w:rFonts w:ascii="Courier New" w:eastAsia="Times New Roman" w:hAnsi="Courier New" w:cs="Courier New"/>
          <w:sz w:val="20"/>
          <w:szCs w:val="20"/>
        </w:rPr>
        <w:t>[STG_FEEDBACK]</w:t>
      </w:r>
    </w:p>
    <w:p w14:paraId="43F1CC1E" w14:textId="77777777" w:rsidR="00CC15D4" w:rsidRDefault="00CC15D4" w:rsidP="00CC15D4">
      <w:pPr>
        <w:spacing w:before="100" w:beforeAutospacing="1" w:after="100" w:afterAutospacing="1"/>
        <w:outlineLvl w:val="2"/>
        <w:rPr>
          <w:rFonts w:ascii="Times New Roman" w:eastAsia="Times New Roman" w:hAnsi="Times New Roman" w:cs="Times New Roman"/>
          <w:b/>
          <w:bCs/>
          <w:sz w:val="27"/>
          <w:szCs w:val="27"/>
        </w:rPr>
      </w:pPr>
      <w:r w:rsidRPr="00597A85">
        <w:rPr>
          <w:rFonts w:ascii="Times New Roman" w:eastAsia="Times New Roman" w:hAnsi="Times New Roman" w:cs="Times New Roman"/>
          <w:b/>
          <w:bCs/>
          <w:sz w:val="27"/>
          <w:szCs w:val="27"/>
        </w:rPr>
        <w:t>Column Structure</w:t>
      </w:r>
      <w:r>
        <w:rPr>
          <w:rFonts w:ascii="Times New Roman" w:eastAsia="Times New Roman" w:hAnsi="Times New Roman" w:cs="Times New Roman"/>
          <w:b/>
          <w:bCs/>
          <w:noProof/>
          <w:sz w:val="27"/>
          <w:szCs w:val="27"/>
        </w:rPr>
        <w:drawing>
          <wp:inline distT="0" distB="0" distL="0" distR="0" wp14:anchorId="121277A9" wp14:editId="69853821">
            <wp:extent cx="5943600" cy="2324100"/>
            <wp:effectExtent l="0" t="0" r="0" b="0"/>
            <wp:docPr id="20756573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inline>
        </w:drawing>
      </w:r>
    </w:p>
    <w:p w14:paraId="2E30660E" w14:textId="77777777" w:rsidR="00CC15D4" w:rsidRDefault="00CC15D4" w:rsidP="00CC15D4">
      <w:pPr>
        <w:spacing w:before="100" w:beforeAutospacing="1" w:after="100" w:afterAutospacing="1"/>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lastRenderedPageBreak/>
        <w:t>DDL</w:t>
      </w:r>
    </w:p>
    <w:p w14:paraId="11C7E1AF" w14:textId="77777777" w:rsidR="00CC15D4" w:rsidRDefault="00CC15D4" w:rsidP="00CC15D4">
      <w:pPr>
        <w:spacing w:before="100" w:beforeAutospacing="1" w:after="100" w:afterAutospacing="1"/>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drawing>
          <wp:inline distT="0" distB="0" distL="0" distR="0" wp14:anchorId="36C72A7F" wp14:editId="11B6222E">
            <wp:extent cx="5943600" cy="1476375"/>
            <wp:effectExtent l="0" t="0" r="0" b="9525"/>
            <wp:docPr id="11025681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476375"/>
                    </a:xfrm>
                    <a:prstGeom prst="rect">
                      <a:avLst/>
                    </a:prstGeom>
                    <a:noFill/>
                    <a:ln>
                      <a:noFill/>
                    </a:ln>
                  </pic:spPr>
                </pic:pic>
              </a:graphicData>
            </a:graphic>
          </wp:inline>
        </w:drawing>
      </w:r>
    </w:p>
    <w:p w14:paraId="3C29ABB3" w14:textId="77777777" w:rsidR="00CC15D4" w:rsidRPr="00597A85" w:rsidRDefault="00000000" w:rsidP="00CC15D4">
      <w:pPr>
        <w:spacing w:before="100" w:beforeAutospacing="1" w:after="100" w:afterAutospacing="1"/>
        <w:outlineLvl w:val="2"/>
        <w:rPr>
          <w:rFonts w:ascii="Times New Roman" w:eastAsia="Times New Roman" w:hAnsi="Times New Roman" w:cs="Times New Roman"/>
          <w:b/>
          <w:bCs/>
          <w:sz w:val="27"/>
          <w:szCs w:val="27"/>
        </w:rPr>
      </w:pPr>
      <w:r>
        <w:rPr>
          <w:rFonts w:ascii="Times New Roman" w:eastAsia="Times New Roman" w:hAnsi="Times New Roman" w:cs="Times New Roman"/>
          <w:sz w:val="24"/>
          <w:szCs w:val="24"/>
        </w:rPr>
        <w:pict w14:anchorId="450D2095">
          <v:rect id="_x0000_i1030" style="width:0;height:1.5pt" o:hralign="center" o:hrstd="t" o:hr="t" fillcolor="#a0a0a0" stroked="f"/>
        </w:pict>
      </w:r>
    </w:p>
    <w:p w14:paraId="25ACC38D" w14:textId="77777777" w:rsidR="00CC15D4" w:rsidRPr="00597A85" w:rsidRDefault="00CC15D4" w:rsidP="00941ED0">
      <w:pPr>
        <w:pStyle w:val="Heading3"/>
        <w:rPr>
          <w:rFonts w:eastAsia="Times New Roman"/>
        </w:rPr>
      </w:pPr>
      <w:r w:rsidRPr="00597A85">
        <w:rPr>
          <w:rFonts w:eastAsia="Times New Roman"/>
        </w:rPr>
        <w:t xml:space="preserve">4. ETL Mapping </w:t>
      </w:r>
    </w:p>
    <w:p w14:paraId="6FD6C3AC" w14:textId="77777777" w:rsidR="00CC15D4" w:rsidRPr="00597A85" w:rsidRDefault="00CC15D4" w:rsidP="00CC15D4">
      <w:pPr>
        <w:spacing w:before="100" w:beforeAutospacing="1" w:after="100" w:afterAutospacing="1"/>
        <w:outlineLvl w:val="2"/>
        <w:rPr>
          <w:rFonts w:ascii="Times New Roman" w:eastAsia="Times New Roman" w:hAnsi="Times New Roman" w:cs="Times New Roman"/>
          <w:b/>
          <w:bCs/>
          <w:sz w:val="27"/>
          <w:szCs w:val="27"/>
        </w:rPr>
      </w:pPr>
      <w:r w:rsidRPr="00597A85">
        <w:rPr>
          <w:rFonts w:ascii="Times New Roman" w:eastAsia="Times New Roman" w:hAnsi="Times New Roman" w:cs="Times New Roman"/>
          <w:b/>
          <w:bCs/>
          <w:sz w:val="27"/>
          <w:szCs w:val="27"/>
        </w:rPr>
        <w:t>Transformations Applied:</w:t>
      </w:r>
    </w:p>
    <w:p w14:paraId="1D1D9A51" w14:textId="77777777" w:rsidR="00CC15D4" w:rsidRPr="00597A85" w:rsidRDefault="00CC15D4">
      <w:pPr>
        <w:numPr>
          <w:ilvl w:val="0"/>
          <w:numId w:val="11"/>
        </w:numPr>
        <w:spacing w:before="100" w:beforeAutospacing="1" w:after="100" w:afterAutospacing="1"/>
        <w:rPr>
          <w:rFonts w:ascii="Times New Roman" w:eastAsia="Times New Roman" w:hAnsi="Times New Roman" w:cs="Times New Roman"/>
          <w:sz w:val="24"/>
          <w:szCs w:val="24"/>
        </w:rPr>
      </w:pPr>
      <w:r w:rsidRPr="00597A85">
        <w:rPr>
          <w:rFonts w:ascii="Times New Roman" w:eastAsia="Times New Roman" w:hAnsi="Times New Roman" w:cs="Times New Roman"/>
          <w:b/>
          <w:bCs/>
          <w:sz w:val="24"/>
          <w:szCs w:val="24"/>
        </w:rPr>
        <w:t>Expression Transformation:</w:t>
      </w:r>
      <w:r w:rsidRPr="00597A85">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134A0299" wp14:editId="195270CA">
            <wp:extent cx="5943600" cy="2343150"/>
            <wp:effectExtent l="0" t="0" r="0" b="0"/>
            <wp:docPr id="12688714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43150"/>
                    </a:xfrm>
                    <a:prstGeom prst="rect">
                      <a:avLst/>
                    </a:prstGeom>
                    <a:noFill/>
                    <a:ln>
                      <a:noFill/>
                    </a:ln>
                  </pic:spPr>
                </pic:pic>
              </a:graphicData>
            </a:graphic>
          </wp:inline>
        </w:drawing>
      </w:r>
    </w:p>
    <w:p w14:paraId="13B5E095" w14:textId="77777777" w:rsidR="00CC15D4" w:rsidRPr="00597A85" w:rsidRDefault="00CC15D4">
      <w:pPr>
        <w:numPr>
          <w:ilvl w:val="0"/>
          <w:numId w:val="11"/>
        </w:numPr>
        <w:spacing w:before="100" w:beforeAutospacing="1" w:after="100" w:afterAutospacing="1"/>
        <w:rPr>
          <w:rFonts w:ascii="Times New Roman" w:eastAsia="Times New Roman" w:hAnsi="Times New Roman" w:cs="Times New Roman"/>
          <w:sz w:val="24"/>
          <w:szCs w:val="24"/>
        </w:rPr>
      </w:pPr>
      <w:r w:rsidRPr="00597A85">
        <w:rPr>
          <w:rFonts w:ascii="Times New Roman" w:eastAsia="Times New Roman" w:hAnsi="Times New Roman" w:cs="Times New Roman"/>
          <w:b/>
          <w:bCs/>
          <w:sz w:val="24"/>
          <w:szCs w:val="24"/>
        </w:rPr>
        <w:lastRenderedPageBreak/>
        <w:t>Screenshot:</w:t>
      </w:r>
      <w:r w:rsidRPr="00597A85">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0ABDBA9F" wp14:editId="2BAD12F2">
            <wp:extent cx="5591175" cy="2724150"/>
            <wp:effectExtent l="0" t="0" r="9525" b="0"/>
            <wp:docPr id="15286576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1175" cy="2724150"/>
                    </a:xfrm>
                    <a:prstGeom prst="rect">
                      <a:avLst/>
                    </a:prstGeom>
                    <a:noFill/>
                    <a:ln>
                      <a:noFill/>
                    </a:ln>
                  </pic:spPr>
                </pic:pic>
              </a:graphicData>
            </a:graphic>
          </wp:inline>
        </w:drawing>
      </w:r>
    </w:p>
    <w:p w14:paraId="43756EB9" w14:textId="77777777" w:rsidR="00CC15D4" w:rsidRPr="00597A85" w:rsidRDefault="00000000" w:rsidP="00CC15D4">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3A7C308">
          <v:rect id="_x0000_i1031" style="width:0;height:1.5pt" o:hralign="center" o:hrstd="t" o:hr="t" fillcolor="#a0a0a0" stroked="f"/>
        </w:pict>
      </w:r>
    </w:p>
    <w:p w14:paraId="0B258AB3" w14:textId="77777777" w:rsidR="00CC15D4" w:rsidRDefault="00CC15D4" w:rsidP="00CC15D4"/>
    <w:p w14:paraId="3A46A030" w14:textId="77777777" w:rsidR="00CC15D4" w:rsidRDefault="00CC15D4" w:rsidP="00CC15D4"/>
    <w:p w14:paraId="427C1CE4" w14:textId="77777777" w:rsidR="00CC15D4" w:rsidRDefault="00CC15D4" w:rsidP="00CC15D4"/>
    <w:p w14:paraId="2E6D2D4C" w14:textId="77777777" w:rsidR="00CC15D4" w:rsidRDefault="00CC15D4" w:rsidP="00CC15D4"/>
    <w:p w14:paraId="2D6F879D" w14:textId="77777777" w:rsidR="00CC15D4" w:rsidRDefault="00CC15D4" w:rsidP="00CC15D4"/>
    <w:p w14:paraId="2AB2650F" w14:textId="77777777" w:rsidR="00CC15D4" w:rsidRDefault="00CC15D4" w:rsidP="00CC15D4"/>
    <w:p w14:paraId="18DBADD1" w14:textId="77777777" w:rsidR="00CC15D4" w:rsidRDefault="00CC15D4" w:rsidP="00CC15D4"/>
    <w:p w14:paraId="3EA7FBB3" w14:textId="77777777" w:rsidR="00CC15D4" w:rsidRDefault="00CC15D4" w:rsidP="00CC15D4"/>
    <w:p w14:paraId="4D6FD486" w14:textId="77777777" w:rsidR="00CC15D4" w:rsidRDefault="00CC15D4" w:rsidP="00CC15D4"/>
    <w:p w14:paraId="5638F1FE" w14:textId="77777777" w:rsidR="00CC15D4" w:rsidRDefault="00CC15D4" w:rsidP="00CC15D4"/>
    <w:p w14:paraId="61A88AE4" w14:textId="77777777" w:rsidR="00CC15D4" w:rsidRDefault="00CC15D4" w:rsidP="00CC15D4"/>
    <w:p w14:paraId="19E54311" w14:textId="77777777" w:rsidR="00CC15D4" w:rsidRDefault="00CC15D4" w:rsidP="00CC15D4"/>
    <w:p w14:paraId="0B4AAEC8" w14:textId="77777777" w:rsidR="00CC15D4" w:rsidRDefault="00CC15D4" w:rsidP="00CC15D4"/>
    <w:p w14:paraId="4B1FECB2" w14:textId="77777777" w:rsidR="00CC15D4" w:rsidRDefault="00CC15D4" w:rsidP="00CC15D4"/>
    <w:p w14:paraId="22C851CA" w14:textId="77777777" w:rsidR="00CC15D4" w:rsidRDefault="00CC15D4" w:rsidP="00CC15D4"/>
    <w:p w14:paraId="79F68626" w14:textId="77777777" w:rsidR="00CC15D4" w:rsidRDefault="00CC15D4" w:rsidP="00CC15D4"/>
    <w:p w14:paraId="018562DC" w14:textId="77777777" w:rsidR="00CC15D4" w:rsidRDefault="00CC15D4" w:rsidP="00CC15D4"/>
    <w:p w14:paraId="752E398E" w14:textId="77777777" w:rsidR="00CC15D4" w:rsidRDefault="00CC15D4" w:rsidP="00CC15D4"/>
    <w:p w14:paraId="0963002A" w14:textId="77777777" w:rsidR="00CC15D4" w:rsidRDefault="00CC15D4" w:rsidP="00CC15D4"/>
    <w:p w14:paraId="360A08C6" w14:textId="77777777" w:rsidR="00CC15D4" w:rsidRDefault="00CC15D4" w:rsidP="00CC15D4"/>
    <w:p w14:paraId="39FF72A4" w14:textId="77777777" w:rsidR="00CC15D4" w:rsidRDefault="00CC15D4" w:rsidP="00CC15D4"/>
    <w:p w14:paraId="17DDC7D6" w14:textId="77777777" w:rsidR="00CC15D4" w:rsidRDefault="00CC15D4" w:rsidP="00CC15D4"/>
    <w:p w14:paraId="32481072" w14:textId="77777777" w:rsidR="00CC15D4" w:rsidRDefault="00CC15D4" w:rsidP="00CC15D4"/>
    <w:p w14:paraId="11ABA5A1" w14:textId="77777777" w:rsidR="00CC15D4" w:rsidRDefault="00CC15D4" w:rsidP="00CC15D4"/>
    <w:p w14:paraId="00FDDE85" w14:textId="77777777" w:rsidR="00CC15D4" w:rsidRDefault="00CC15D4" w:rsidP="00CC15D4"/>
    <w:p w14:paraId="264E3D4E" w14:textId="77777777" w:rsidR="00CC15D4" w:rsidRDefault="00CC15D4" w:rsidP="00CC15D4"/>
    <w:p w14:paraId="22929A87" w14:textId="6A5B21A9" w:rsidR="00CC15D4" w:rsidRDefault="00941ED0" w:rsidP="00941ED0">
      <w:pPr>
        <w:pStyle w:val="Heading2"/>
      </w:pPr>
      <w:bookmarkStart w:id="11" w:name="_Toc190609144"/>
      <w:r>
        <w:lastRenderedPageBreak/>
        <w:t>ORDER ITEM TABLE</w:t>
      </w:r>
      <w:bookmarkEnd w:id="11"/>
    </w:p>
    <w:p w14:paraId="6D3EED11" w14:textId="77777777" w:rsidR="00CC15D4" w:rsidRPr="00655F26" w:rsidRDefault="00CC15D4" w:rsidP="00941ED0">
      <w:pPr>
        <w:pStyle w:val="Heading3"/>
        <w:rPr>
          <w:rFonts w:eastAsia="Times New Roman"/>
        </w:rPr>
      </w:pPr>
      <w:r w:rsidRPr="00655F26">
        <w:rPr>
          <w:rFonts w:eastAsia="Times New Roman"/>
        </w:rPr>
        <w:t xml:space="preserve">1. Mapping </w:t>
      </w:r>
      <w:proofErr w:type="gramStart"/>
      <w:r w:rsidRPr="00655F26">
        <w:rPr>
          <w:rFonts w:eastAsia="Times New Roman"/>
        </w:rPr>
        <w:t>Overview</w:t>
      </w:r>
      <w:r>
        <w:rPr>
          <w:rFonts w:eastAsia="Times New Roman"/>
        </w:rPr>
        <w:t>(</w:t>
      </w:r>
      <w:proofErr w:type="gramEnd"/>
      <w:r>
        <w:rPr>
          <w:rFonts w:eastAsia="Times New Roman"/>
        </w:rPr>
        <w:t>ORDER_ITEM)</w:t>
      </w:r>
    </w:p>
    <w:p w14:paraId="22199A54" w14:textId="77777777" w:rsidR="00CC15D4" w:rsidRPr="00655F26" w:rsidRDefault="00CC15D4">
      <w:pPr>
        <w:numPr>
          <w:ilvl w:val="0"/>
          <w:numId w:val="12"/>
        </w:numPr>
        <w:spacing w:before="100" w:beforeAutospacing="1" w:after="100" w:afterAutospacing="1"/>
        <w:rPr>
          <w:rFonts w:ascii="Times New Roman" w:eastAsia="Times New Roman" w:hAnsi="Times New Roman" w:cs="Times New Roman"/>
          <w:sz w:val="24"/>
          <w:szCs w:val="24"/>
        </w:rPr>
      </w:pPr>
      <w:r w:rsidRPr="00655F26">
        <w:rPr>
          <w:rFonts w:ascii="Times New Roman" w:eastAsia="Times New Roman" w:hAnsi="Times New Roman" w:cs="Times New Roman"/>
          <w:b/>
          <w:bCs/>
          <w:sz w:val="24"/>
          <w:szCs w:val="24"/>
        </w:rPr>
        <w:t>Mapping Name:</w:t>
      </w:r>
      <w:r w:rsidRPr="00655F26">
        <w:rPr>
          <w:rFonts w:ascii="Times New Roman" w:eastAsia="Times New Roman" w:hAnsi="Times New Roman" w:cs="Times New Roman"/>
          <w:sz w:val="24"/>
          <w:szCs w:val="24"/>
        </w:rPr>
        <w:t xml:space="preserve"> </w:t>
      </w:r>
      <w:r w:rsidRPr="00655F26">
        <w:rPr>
          <w:rFonts w:ascii="Courier New" w:eastAsia="Times New Roman" w:hAnsi="Courier New" w:cs="Courier New"/>
          <w:sz w:val="20"/>
          <w:szCs w:val="20"/>
        </w:rPr>
        <w:t>[</w:t>
      </w:r>
      <w:proofErr w:type="spellStart"/>
      <w:r w:rsidRPr="00655F26">
        <w:rPr>
          <w:rFonts w:ascii="Courier New" w:eastAsia="Times New Roman" w:hAnsi="Courier New" w:cs="Courier New"/>
          <w:sz w:val="20"/>
          <w:szCs w:val="20"/>
        </w:rPr>
        <w:t>m_STG_ORDER_ITEM_DETAILS</w:t>
      </w:r>
      <w:proofErr w:type="spellEnd"/>
      <w:r w:rsidRPr="00655F26">
        <w:rPr>
          <w:rFonts w:ascii="Courier New" w:eastAsia="Times New Roman" w:hAnsi="Courier New" w:cs="Courier New"/>
          <w:sz w:val="20"/>
          <w:szCs w:val="20"/>
        </w:rPr>
        <w:t>]</w:t>
      </w:r>
    </w:p>
    <w:p w14:paraId="4B424F06" w14:textId="77777777" w:rsidR="00CC15D4" w:rsidRPr="00655F26" w:rsidRDefault="00CC15D4">
      <w:pPr>
        <w:numPr>
          <w:ilvl w:val="0"/>
          <w:numId w:val="12"/>
        </w:numPr>
        <w:spacing w:before="100" w:beforeAutospacing="1" w:after="100" w:afterAutospacing="1"/>
        <w:rPr>
          <w:rFonts w:ascii="Times New Roman" w:eastAsia="Times New Roman" w:hAnsi="Times New Roman" w:cs="Times New Roman"/>
          <w:sz w:val="24"/>
          <w:szCs w:val="24"/>
        </w:rPr>
      </w:pPr>
      <w:r w:rsidRPr="00655F26">
        <w:rPr>
          <w:rFonts w:ascii="Times New Roman" w:eastAsia="Times New Roman" w:hAnsi="Times New Roman" w:cs="Times New Roman"/>
          <w:b/>
          <w:bCs/>
          <w:sz w:val="24"/>
          <w:szCs w:val="24"/>
        </w:rPr>
        <w:t>Source File:</w:t>
      </w:r>
      <w:r w:rsidRPr="00655F26">
        <w:rPr>
          <w:rFonts w:ascii="Times New Roman" w:eastAsia="Times New Roman" w:hAnsi="Times New Roman" w:cs="Times New Roman"/>
          <w:sz w:val="24"/>
          <w:szCs w:val="24"/>
        </w:rPr>
        <w:t xml:space="preserve"> </w:t>
      </w:r>
      <w:r w:rsidRPr="00655F26">
        <w:rPr>
          <w:rFonts w:ascii="Courier New" w:eastAsia="Times New Roman" w:hAnsi="Courier New" w:cs="Courier New"/>
          <w:sz w:val="20"/>
          <w:szCs w:val="20"/>
        </w:rPr>
        <w:t>[</w:t>
      </w:r>
      <w:proofErr w:type="spellStart"/>
      <w:r w:rsidRPr="00655F26">
        <w:rPr>
          <w:rFonts w:ascii="Courier New" w:eastAsia="Times New Roman" w:hAnsi="Courier New" w:cs="Courier New"/>
          <w:sz w:val="20"/>
          <w:szCs w:val="20"/>
        </w:rPr>
        <w:t>SRC_order_item_FFF</w:t>
      </w:r>
      <w:proofErr w:type="spellEnd"/>
      <w:r>
        <w:rPr>
          <w:rFonts w:ascii="Courier New" w:eastAsia="Times New Roman" w:hAnsi="Courier New" w:cs="Courier New"/>
          <w:sz w:val="20"/>
          <w:szCs w:val="20"/>
        </w:rPr>
        <w:t>]</w:t>
      </w:r>
    </w:p>
    <w:p w14:paraId="49DE7019" w14:textId="77777777" w:rsidR="00CC15D4" w:rsidRPr="00655F26" w:rsidRDefault="00CC15D4">
      <w:pPr>
        <w:numPr>
          <w:ilvl w:val="0"/>
          <w:numId w:val="12"/>
        </w:numPr>
        <w:spacing w:before="100" w:beforeAutospacing="1" w:after="100" w:afterAutospacing="1"/>
        <w:rPr>
          <w:rFonts w:ascii="Times New Roman" w:eastAsia="Times New Roman" w:hAnsi="Times New Roman" w:cs="Times New Roman"/>
          <w:sz w:val="24"/>
          <w:szCs w:val="24"/>
        </w:rPr>
      </w:pPr>
      <w:r w:rsidRPr="00655F26">
        <w:rPr>
          <w:rFonts w:ascii="Times New Roman" w:eastAsia="Times New Roman" w:hAnsi="Times New Roman" w:cs="Times New Roman"/>
          <w:b/>
          <w:bCs/>
          <w:sz w:val="24"/>
          <w:szCs w:val="24"/>
        </w:rPr>
        <w:t>Target Table:</w:t>
      </w:r>
      <w:r w:rsidRPr="00655F26">
        <w:rPr>
          <w:rFonts w:ascii="Times New Roman" w:eastAsia="Times New Roman" w:hAnsi="Times New Roman" w:cs="Times New Roman"/>
          <w:sz w:val="24"/>
          <w:szCs w:val="24"/>
        </w:rPr>
        <w:t xml:space="preserve"> </w:t>
      </w:r>
      <w:r w:rsidRPr="00655F26">
        <w:rPr>
          <w:rFonts w:ascii="Courier New" w:eastAsia="Times New Roman" w:hAnsi="Courier New" w:cs="Courier New"/>
          <w:sz w:val="20"/>
          <w:szCs w:val="20"/>
        </w:rPr>
        <w:t>[STG_ORDER_ITEM_DETAILS]</w:t>
      </w:r>
    </w:p>
    <w:p w14:paraId="757F3D87" w14:textId="77777777" w:rsidR="00CC15D4" w:rsidRPr="00655F26" w:rsidRDefault="00CC15D4">
      <w:pPr>
        <w:numPr>
          <w:ilvl w:val="0"/>
          <w:numId w:val="12"/>
        </w:numPr>
        <w:spacing w:before="100" w:beforeAutospacing="1" w:after="100" w:afterAutospacing="1"/>
        <w:rPr>
          <w:rFonts w:ascii="Times New Roman" w:eastAsia="Times New Roman" w:hAnsi="Times New Roman" w:cs="Times New Roman"/>
          <w:sz w:val="24"/>
          <w:szCs w:val="24"/>
        </w:rPr>
      </w:pPr>
      <w:proofErr w:type="gramStart"/>
      <w:r w:rsidRPr="00655F26">
        <w:rPr>
          <w:rFonts w:ascii="Times New Roman" w:eastAsia="Times New Roman" w:hAnsi="Times New Roman" w:cs="Times New Roman"/>
          <w:b/>
          <w:bCs/>
          <w:sz w:val="24"/>
          <w:szCs w:val="24"/>
        </w:rPr>
        <w:t>Description:</w:t>
      </w:r>
      <w:r w:rsidRPr="00655F26">
        <w:rPr>
          <w:rFonts w:ascii="Courier New" w:eastAsia="Times New Roman" w:hAnsi="Courier New" w:cs="Courier New"/>
          <w:sz w:val="20"/>
          <w:szCs w:val="20"/>
        </w:rPr>
        <w:t>[</w:t>
      </w:r>
      <w:proofErr w:type="gramEnd"/>
      <w:r>
        <w:rPr>
          <w:rFonts w:ascii="Courier New" w:eastAsia="Times New Roman" w:hAnsi="Courier New" w:cs="Courier New"/>
          <w:sz w:val="20"/>
          <w:szCs w:val="20"/>
        </w:rPr>
        <w:t>DATA IS LOADED FROM SOURCE TO STAGING TABLE</w:t>
      </w:r>
      <w:r w:rsidRPr="00655F26">
        <w:rPr>
          <w:rFonts w:ascii="Courier New" w:eastAsia="Times New Roman" w:hAnsi="Courier New" w:cs="Courier New"/>
          <w:sz w:val="20"/>
          <w:szCs w:val="20"/>
        </w:rPr>
        <w:t>]</w:t>
      </w:r>
    </w:p>
    <w:p w14:paraId="2D686B11" w14:textId="77777777" w:rsidR="00CC15D4" w:rsidRPr="00655F26" w:rsidRDefault="00000000" w:rsidP="00CC15D4">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5F1C7A5">
          <v:rect id="_x0000_i1032" style="width:0;height:1.5pt" o:hralign="center" o:hrstd="t" o:hr="t" fillcolor="#a0a0a0" stroked="f"/>
        </w:pict>
      </w:r>
    </w:p>
    <w:p w14:paraId="19E02AF1" w14:textId="77777777" w:rsidR="00CC15D4" w:rsidRPr="00655F26" w:rsidRDefault="00CC15D4" w:rsidP="00941ED0">
      <w:pPr>
        <w:pStyle w:val="Heading3"/>
        <w:rPr>
          <w:rFonts w:eastAsia="Times New Roman"/>
        </w:rPr>
      </w:pPr>
      <w:r w:rsidRPr="00655F26">
        <w:rPr>
          <w:rFonts w:eastAsia="Times New Roman"/>
        </w:rPr>
        <w:t>2. Source File Details</w:t>
      </w:r>
    </w:p>
    <w:p w14:paraId="47DC2921" w14:textId="77777777" w:rsidR="00CC15D4" w:rsidRPr="00655F26" w:rsidRDefault="00CC15D4">
      <w:pPr>
        <w:numPr>
          <w:ilvl w:val="0"/>
          <w:numId w:val="13"/>
        </w:numPr>
        <w:spacing w:before="100" w:beforeAutospacing="1" w:after="100" w:afterAutospacing="1"/>
        <w:rPr>
          <w:rFonts w:ascii="Times New Roman" w:eastAsia="Times New Roman" w:hAnsi="Times New Roman" w:cs="Times New Roman"/>
          <w:sz w:val="24"/>
          <w:szCs w:val="24"/>
        </w:rPr>
      </w:pPr>
      <w:r w:rsidRPr="00655F26">
        <w:rPr>
          <w:rFonts w:ascii="Times New Roman" w:eastAsia="Times New Roman" w:hAnsi="Times New Roman" w:cs="Times New Roman"/>
          <w:b/>
          <w:bCs/>
          <w:sz w:val="24"/>
          <w:szCs w:val="24"/>
        </w:rPr>
        <w:t>File Name:</w:t>
      </w:r>
      <w:r w:rsidRPr="00655F26">
        <w:rPr>
          <w:rFonts w:ascii="Times New Roman" w:eastAsia="Times New Roman" w:hAnsi="Times New Roman" w:cs="Times New Roman"/>
          <w:sz w:val="24"/>
          <w:szCs w:val="24"/>
        </w:rPr>
        <w:t xml:space="preserve"> </w:t>
      </w:r>
      <w:r w:rsidRPr="00655F26">
        <w:rPr>
          <w:rFonts w:ascii="Courier New" w:eastAsia="Times New Roman" w:hAnsi="Courier New" w:cs="Courier New"/>
          <w:sz w:val="20"/>
          <w:szCs w:val="20"/>
        </w:rPr>
        <w:t>[</w:t>
      </w:r>
      <w:proofErr w:type="spellStart"/>
      <w:r w:rsidRPr="00655F26">
        <w:rPr>
          <w:rFonts w:ascii="Courier New" w:eastAsia="Times New Roman" w:hAnsi="Courier New" w:cs="Courier New"/>
          <w:sz w:val="20"/>
          <w:szCs w:val="20"/>
        </w:rPr>
        <w:t>SRC_order_item_FFF</w:t>
      </w:r>
      <w:proofErr w:type="spellEnd"/>
      <w:r w:rsidRPr="00655F26">
        <w:rPr>
          <w:rFonts w:ascii="Courier New" w:eastAsia="Times New Roman" w:hAnsi="Courier New" w:cs="Courier New"/>
          <w:sz w:val="20"/>
          <w:szCs w:val="20"/>
        </w:rPr>
        <w:t>]</w:t>
      </w:r>
    </w:p>
    <w:p w14:paraId="6422BF10" w14:textId="77777777" w:rsidR="00CC15D4" w:rsidRPr="00655F26" w:rsidRDefault="00CC15D4">
      <w:pPr>
        <w:numPr>
          <w:ilvl w:val="0"/>
          <w:numId w:val="13"/>
        </w:numPr>
        <w:spacing w:before="100" w:beforeAutospacing="1" w:after="100" w:afterAutospacing="1"/>
        <w:rPr>
          <w:rFonts w:ascii="Times New Roman" w:eastAsia="Times New Roman" w:hAnsi="Times New Roman" w:cs="Times New Roman"/>
          <w:sz w:val="24"/>
          <w:szCs w:val="24"/>
        </w:rPr>
      </w:pPr>
      <w:r w:rsidRPr="00655F26">
        <w:rPr>
          <w:rFonts w:ascii="Times New Roman" w:eastAsia="Times New Roman" w:hAnsi="Times New Roman" w:cs="Times New Roman"/>
          <w:b/>
          <w:bCs/>
          <w:sz w:val="24"/>
          <w:szCs w:val="24"/>
        </w:rPr>
        <w:t>File Type:</w:t>
      </w:r>
      <w:r w:rsidRPr="00655F26">
        <w:rPr>
          <w:rFonts w:ascii="Times New Roman" w:eastAsia="Times New Roman" w:hAnsi="Times New Roman" w:cs="Times New Roman"/>
          <w:sz w:val="24"/>
          <w:szCs w:val="24"/>
        </w:rPr>
        <w:t xml:space="preserve"> </w:t>
      </w:r>
      <w:r w:rsidRPr="00655F26">
        <w:rPr>
          <w:rFonts w:ascii="Courier New" w:eastAsia="Times New Roman" w:hAnsi="Courier New" w:cs="Courier New"/>
          <w:sz w:val="20"/>
          <w:szCs w:val="20"/>
        </w:rPr>
        <w:t>[CSV]</w:t>
      </w:r>
    </w:p>
    <w:p w14:paraId="2408AE1E" w14:textId="77777777" w:rsidR="00CC15D4" w:rsidRPr="00655F26" w:rsidRDefault="00CC15D4">
      <w:pPr>
        <w:numPr>
          <w:ilvl w:val="0"/>
          <w:numId w:val="13"/>
        </w:numPr>
        <w:spacing w:before="100" w:beforeAutospacing="1" w:after="100" w:afterAutospacing="1"/>
        <w:rPr>
          <w:rFonts w:ascii="Times New Roman" w:eastAsia="Times New Roman" w:hAnsi="Times New Roman" w:cs="Times New Roman"/>
          <w:sz w:val="24"/>
          <w:szCs w:val="24"/>
        </w:rPr>
      </w:pPr>
      <w:r w:rsidRPr="00655F26">
        <w:rPr>
          <w:rFonts w:ascii="Times New Roman" w:eastAsia="Times New Roman" w:hAnsi="Times New Roman" w:cs="Times New Roman"/>
          <w:b/>
          <w:bCs/>
          <w:sz w:val="24"/>
          <w:szCs w:val="24"/>
        </w:rPr>
        <w:t>Delimiter:</w:t>
      </w:r>
      <w:r w:rsidRPr="00655F26">
        <w:rPr>
          <w:rFonts w:ascii="Times New Roman" w:eastAsia="Times New Roman" w:hAnsi="Times New Roman" w:cs="Times New Roman"/>
          <w:sz w:val="24"/>
          <w:szCs w:val="24"/>
        </w:rPr>
        <w:t xml:space="preserve"> </w:t>
      </w:r>
      <w:r w:rsidRPr="00655F26">
        <w:rPr>
          <w:rFonts w:ascii="Courier New" w:eastAsia="Times New Roman" w:hAnsi="Courier New" w:cs="Courier New"/>
          <w:sz w:val="20"/>
          <w:szCs w:val="20"/>
        </w:rPr>
        <w:t>[Comma]</w:t>
      </w:r>
    </w:p>
    <w:p w14:paraId="7C0C7E8D" w14:textId="77777777" w:rsidR="00CC15D4" w:rsidRPr="00655F26" w:rsidRDefault="00CC15D4" w:rsidP="00CC15D4">
      <w:pPr>
        <w:spacing w:before="100" w:beforeAutospacing="1" w:after="100" w:afterAutospacing="1"/>
        <w:outlineLvl w:val="2"/>
        <w:rPr>
          <w:rFonts w:ascii="Times New Roman" w:eastAsia="Times New Roman" w:hAnsi="Times New Roman" w:cs="Times New Roman"/>
          <w:b/>
          <w:bCs/>
          <w:sz w:val="27"/>
          <w:szCs w:val="27"/>
        </w:rPr>
      </w:pPr>
      <w:r w:rsidRPr="00655F26">
        <w:rPr>
          <w:rFonts w:ascii="Times New Roman" w:eastAsia="Times New Roman" w:hAnsi="Times New Roman" w:cs="Times New Roman"/>
          <w:b/>
          <w:bCs/>
          <w:sz w:val="27"/>
          <w:szCs w:val="27"/>
        </w:rPr>
        <w:t>Column Structu</w:t>
      </w:r>
      <w:r>
        <w:rPr>
          <w:rFonts w:ascii="Times New Roman" w:eastAsia="Times New Roman" w:hAnsi="Times New Roman" w:cs="Times New Roman"/>
          <w:b/>
          <w:bCs/>
          <w:sz w:val="27"/>
          <w:szCs w:val="27"/>
        </w:rPr>
        <w:t>re</w:t>
      </w:r>
      <w:r>
        <w:rPr>
          <w:rFonts w:ascii="Times New Roman" w:eastAsia="Times New Roman" w:hAnsi="Times New Roman" w:cs="Times New Roman"/>
          <w:b/>
          <w:bCs/>
          <w:noProof/>
          <w:sz w:val="27"/>
          <w:szCs w:val="27"/>
        </w:rPr>
        <w:drawing>
          <wp:inline distT="0" distB="0" distL="0" distR="0" wp14:anchorId="29BC95B2" wp14:editId="42C7A7F4">
            <wp:extent cx="5934075" cy="3476625"/>
            <wp:effectExtent l="0" t="0" r="9525" b="9525"/>
            <wp:docPr id="6054409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476625"/>
                    </a:xfrm>
                    <a:prstGeom prst="rect">
                      <a:avLst/>
                    </a:prstGeom>
                    <a:noFill/>
                    <a:ln>
                      <a:noFill/>
                    </a:ln>
                  </pic:spPr>
                </pic:pic>
              </a:graphicData>
            </a:graphic>
          </wp:inline>
        </w:drawing>
      </w:r>
    </w:p>
    <w:p w14:paraId="065FD645" w14:textId="77777777" w:rsidR="00CC15D4" w:rsidRPr="00655F26" w:rsidRDefault="00CC15D4" w:rsidP="00941ED0">
      <w:pPr>
        <w:pStyle w:val="Heading3"/>
        <w:rPr>
          <w:rFonts w:eastAsia="Times New Roman"/>
        </w:rPr>
      </w:pPr>
      <w:r w:rsidRPr="00655F26">
        <w:rPr>
          <w:rFonts w:eastAsia="Times New Roman"/>
        </w:rPr>
        <w:t>3. Target (Staging Table) Details</w:t>
      </w:r>
    </w:p>
    <w:p w14:paraId="25ABD009" w14:textId="77777777" w:rsidR="00CC15D4" w:rsidRPr="00655F26" w:rsidRDefault="00CC15D4">
      <w:pPr>
        <w:numPr>
          <w:ilvl w:val="0"/>
          <w:numId w:val="14"/>
        </w:numPr>
        <w:spacing w:before="100" w:beforeAutospacing="1" w:after="100" w:afterAutospacing="1"/>
        <w:rPr>
          <w:rFonts w:ascii="Times New Roman" w:eastAsia="Times New Roman" w:hAnsi="Times New Roman" w:cs="Times New Roman"/>
          <w:sz w:val="24"/>
          <w:szCs w:val="24"/>
        </w:rPr>
      </w:pPr>
      <w:r w:rsidRPr="00655F26">
        <w:rPr>
          <w:rFonts w:ascii="Times New Roman" w:eastAsia="Times New Roman" w:hAnsi="Times New Roman" w:cs="Times New Roman"/>
          <w:b/>
          <w:bCs/>
          <w:sz w:val="24"/>
          <w:szCs w:val="24"/>
        </w:rPr>
        <w:t>Table Name:</w:t>
      </w:r>
      <w:r w:rsidRPr="00655F26">
        <w:rPr>
          <w:rFonts w:ascii="Times New Roman" w:eastAsia="Times New Roman" w:hAnsi="Times New Roman" w:cs="Times New Roman"/>
          <w:sz w:val="24"/>
          <w:szCs w:val="24"/>
        </w:rPr>
        <w:t xml:space="preserve"> </w:t>
      </w:r>
      <w:r w:rsidRPr="00655F26">
        <w:rPr>
          <w:rFonts w:ascii="Courier New" w:eastAsia="Times New Roman" w:hAnsi="Courier New" w:cs="Courier New"/>
          <w:sz w:val="20"/>
          <w:szCs w:val="20"/>
        </w:rPr>
        <w:t>[STG_ORDER_ITEM_DETAILS]</w:t>
      </w:r>
    </w:p>
    <w:p w14:paraId="4B58C13C" w14:textId="77777777" w:rsidR="00CC15D4" w:rsidRDefault="00CC15D4" w:rsidP="00CC15D4">
      <w:pPr>
        <w:spacing w:before="100" w:beforeAutospacing="1" w:after="100" w:afterAutospacing="1"/>
        <w:outlineLvl w:val="2"/>
        <w:rPr>
          <w:rFonts w:ascii="Times New Roman" w:eastAsia="Times New Roman" w:hAnsi="Times New Roman" w:cs="Times New Roman"/>
          <w:b/>
          <w:bCs/>
          <w:sz w:val="27"/>
          <w:szCs w:val="27"/>
        </w:rPr>
      </w:pPr>
      <w:r w:rsidRPr="00655F26">
        <w:rPr>
          <w:rFonts w:ascii="Times New Roman" w:eastAsia="Times New Roman" w:hAnsi="Times New Roman" w:cs="Times New Roman"/>
          <w:b/>
          <w:bCs/>
          <w:sz w:val="27"/>
          <w:szCs w:val="27"/>
        </w:rPr>
        <w:lastRenderedPageBreak/>
        <w:t>Column Structure</w:t>
      </w:r>
      <w:r>
        <w:rPr>
          <w:rFonts w:ascii="Times New Roman" w:eastAsia="Times New Roman" w:hAnsi="Times New Roman" w:cs="Times New Roman"/>
          <w:b/>
          <w:bCs/>
          <w:noProof/>
          <w:sz w:val="27"/>
          <w:szCs w:val="27"/>
        </w:rPr>
        <w:drawing>
          <wp:inline distT="0" distB="0" distL="0" distR="0" wp14:anchorId="008310C3" wp14:editId="3F26C981">
            <wp:extent cx="5915025" cy="1981200"/>
            <wp:effectExtent l="0" t="0" r="9525" b="0"/>
            <wp:docPr id="18377073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5025" cy="1981200"/>
                    </a:xfrm>
                    <a:prstGeom prst="rect">
                      <a:avLst/>
                    </a:prstGeom>
                    <a:noFill/>
                    <a:ln>
                      <a:noFill/>
                    </a:ln>
                  </pic:spPr>
                </pic:pic>
              </a:graphicData>
            </a:graphic>
          </wp:inline>
        </w:drawing>
      </w:r>
    </w:p>
    <w:p w14:paraId="26F9FE14" w14:textId="77777777" w:rsidR="00CC15D4" w:rsidRDefault="00CC15D4" w:rsidP="00CC15D4">
      <w:pPr>
        <w:spacing w:before="100" w:beforeAutospacing="1" w:after="100" w:afterAutospacing="1"/>
        <w:outlineLvl w:val="2"/>
        <w:rPr>
          <w:rFonts w:ascii="Times New Roman" w:eastAsia="Times New Roman" w:hAnsi="Times New Roman" w:cs="Times New Roman"/>
          <w:b/>
          <w:bCs/>
          <w:noProof/>
          <w:sz w:val="27"/>
          <w:szCs w:val="27"/>
        </w:rPr>
      </w:pPr>
      <w:r>
        <w:rPr>
          <w:rFonts w:ascii="Times New Roman" w:eastAsia="Times New Roman" w:hAnsi="Times New Roman" w:cs="Times New Roman"/>
          <w:b/>
          <w:bCs/>
          <w:sz w:val="27"/>
          <w:szCs w:val="27"/>
        </w:rPr>
        <w:t>DDL</w:t>
      </w:r>
    </w:p>
    <w:p w14:paraId="5F951297" w14:textId="77777777" w:rsidR="00CC15D4" w:rsidRPr="002A3527" w:rsidRDefault="00CC15D4" w:rsidP="00CC15D4">
      <w:pPr>
        <w:spacing w:before="100" w:beforeAutospacing="1" w:after="100" w:afterAutospacing="1"/>
        <w:outlineLvl w:val="2"/>
        <w:rPr>
          <w:rFonts w:ascii="Times New Roman" w:eastAsia="Times New Roman" w:hAnsi="Times New Roman" w:cs="Times New Roman"/>
          <w:b/>
          <w:bCs/>
          <w:noProof/>
          <w:sz w:val="27"/>
          <w:szCs w:val="27"/>
        </w:rPr>
      </w:pPr>
      <w:r>
        <w:rPr>
          <w:rFonts w:ascii="Times New Roman" w:eastAsia="Times New Roman" w:hAnsi="Times New Roman" w:cs="Times New Roman"/>
          <w:b/>
          <w:bCs/>
          <w:noProof/>
          <w:sz w:val="27"/>
          <w:szCs w:val="27"/>
        </w:rPr>
        <w:drawing>
          <wp:inline distT="0" distB="0" distL="0" distR="0" wp14:anchorId="4E0D2A56" wp14:editId="6A1E0DB1">
            <wp:extent cx="5943600" cy="1704975"/>
            <wp:effectExtent l="0" t="0" r="0" b="9525"/>
            <wp:docPr id="16155685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704975"/>
                    </a:xfrm>
                    <a:prstGeom prst="rect">
                      <a:avLst/>
                    </a:prstGeom>
                    <a:noFill/>
                    <a:ln>
                      <a:noFill/>
                    </a:ln>
                  </pic:spPr>
                </pic:pic>
              </a:graphicData>
            </a:graphic>
          </wp:inline>
        </w:drawing>
      </w:r>
    </w:p>
    <w:p w14:paraId="74F71613" w14:textId="77777777" w:rsidR="00CC15D4" w:rsidRPr="00655F26" w:rsidRDefault="00CC15D4" w:rsidP="00941ED0">
      <w:pPr>
        <w:pStyle w:val="Heading3"/>
        <w:rPr>
          <w:rFonts w:eastAsia="Times New Roman"/>
        </w:rPr>
      </w:pPr>
      <w:r w:rsidRPr="00655F26">
        <w:rPr>
          <w:rFonts w:eastAsia="Times New Roman"/>
        </w:rPr>
        <w:t xml:space="preserve">4. ETL Mapping </w:t>
      </w:r>
    </w:p>
    <w:tbl>
      <w:tblPr>
        <w:tblW w:w="2039" w:type="dxa"/>
        <w:tblCellSpacing w:w="15" w:type="dxa"/>
        <w:tblCellMar>
          <w:top w:w="15" w:type="dxa"/>
          <w:left w:w="15" w:type="dxa"/>
          <w:bottom w:w="15" w:type="dxa"/>
          <w:right w:w="15" w:type="dxa"/>
        </w:tblCellMar>
        <w:tblLook w:val="04A0" w:firstRow="1" w:lastRow="0" w:firstColumn="1" w:lastColumn="0" w:noHBand="0" w:noVBand="1"/>
      </w:tblPr>
      <w:tblGrid>
        <w:gridCol w:w="2039"/>
      </w:tblGrid>
      <w:tr w:rsidR="00CC15D4" w:rsidRPr="00655F26" w14:paraId="74DC9D6A" w14:textId="77777777" w:rsidTr="007C225C">
        <w:trPr>
          <w:trHeight w:val="276"/>
          <w:tblHeader/>
          <w:tblCellSpacing w:w="15" w:type="dxa"/>
        </w:trPr>
        <w:tc>
          <w:tcPr>
            <w:tcW w:w="0" w:type="auto"/>
            <w:vAlign w:val="center"/>
          </w:tcPr>
          <w:p w14:paraId="4616D455" w14:textId="77777777" w:rsidR="00CC15D4" w:rsidRPr="00655F26" w:rsidRDefault="00CC15D4" w:rsidP="007C225C">
            <w:pPr>
              <w:rPr>
                <w:rFonts w:ascii="Times New Roman" w:eastAsia="Times New Roman" w:hAnsi="Times New Roman" w:cs="Times New Roman"/>
                <w:b/>
                <w:bCs/>
                <w:sz w:val="24"/>
                <w:szCs w:val="24"/>
              </w:rPr>
            </w:pPr>
          </w:p>
        </w:tc>
      </w:tr>
      <w:tr w:rsidR="00CC15D4" w:rsidRPr="00655F26" w14:paraId="7E72C38E" w14:textId="77777777" w:rsidTr="007C225C">
        <w:trPr>
          <w:trHeight w:val="245"/>
          <w:tblCellSpacing w:w="15" w:type="dxa"/>
        </w:trPr>
        <w:tc>
          <w:tcPr>
            <w:tcW w:w="0" w:type="auto"/>
            <w:vAlign w:val="center"/>
          </w:tcPr>
          <w:p w14:paraId="4E8FD1DC" w14:textId="77777777" w:rsidR="00CC15D4" w:rsidRPr="00655F26" w:rsidRDefault="00CC15D4" w:rsidP="007C225C">
            <w:pPr>
              <w:rPr>
                <w:rFonts w:ascii="Times New Roman" w:eastAsia="Times New Roman" w:hAnsi="Times New Roman" w:cs="Times New Roman"/>
                <w:sz w:val="24"/>
                <w:szCs w:val="24"/>
              </w:rPr>
            </w:pPr>
          </w:p>
        </w:tc>
      </w:tr>
      <w:tr w:rsidR="00CC15D4" w:rsidRPr="00655F26" w14:paraId="08D9C423" w14:textId="77777777" w:rsidTr="007C225C">
        <w:trPr>
          <w:trHeight w:val="230"/>
          <w:tblCellSpacing w:w="15" w:type="dxa"/>
        </w:trPr>
        <w:tc>
          <w:tcPr>
            <w:tcW w:w="0" w:type="auto"/>
            <w:vAlign w:val="center"/>
          </w:tcPr>
          <w:p w14:paraId="13C5083D" w14:textId="77777777" w:rsidR="00CC15D4" w:rsidRPr="00655F26" w:rsidRDefault="00CC15D4" w:rsidP="007C225C">
            <w:pPr>
              <w:rPr>
                <w:rFonts w:ascii="Times New Roman" w:eastAsia="Times New Roman" w:hAnsi="Times New Roman" w:cs="Times New Roman"/>
                <w:sz w:val="24"/>
                <w:szCs w:val="24"/>
              </w:rPr>
            </w:pPr>
          </w:p>
        </w:tc>
      </w:tr>
      <w:tr w:rsidR="00CC15D4" w:rsidRPr="00655F26" w14:paraId="0D652C4C" w14:textId="77777777" w:rsidTr="007C225C">
        <w:trPr>
          <w:trHeight w:val="230"/>
          <w:tblCellSpacing w:w="15" w:type="dxa"/>
        </w:trPr>
        <w:tc>
          <w:tcPr>
            <w:tcW w:w="0" w:type="auto"/>
            <w:vAlign w:val="center"/>
          </w:tcPr>
          <w:p w14:paraId="25461A21" w14:textId="77777777" w:rsidR="00CC15D4" w:rsidRPr="00655F26" w:rsidRDefault="00CC15D4" w:rsidP="007C225C">
            <w:pPr>
              <w:rPr>
                <w:rFonts w:ascii="Times New Roman" w:eastAsia="Times New Roman" w:hAnsi="Times New Roman" w:cs="Times New Roman"/>
                <w:sz w:val="24"/>
                <w:szCs w:val="24"/>
              </w:rPr>
            </w:pPr>
          </w:p>
        </w:tc>
      </w:tr>
    </w:tbl>
    <w:p w14:paraId="7D611DF2" w14:textId="77777777" w:rsidR="00CC15D4" w:rsidRPr="00655F26" w:rsidRDefault="00CC15D4" w:rsidP="00CC15D4">
      <w:pPr>
        <w:spacing w:before="100" w:beforeAutospacing="1" w:after="100" w:afterAutospacing="1"/>
        <w:outlineLvl w:val="2"/>
        <w:rPr>
          <w:rFonts w:ascii="Times New Roman" w:eastAsia="Times New Roman" w:hAnsi="Times New Roman" w:cs="Times New Roman"/>
          <w:b/>
          <w:bCs/>
          <w:sz w:val="27"/>
          <w:szCs w:val="27"/>
        </w:rPr>
      </w:pPr>
      <w:r w:rsidRPr="00655F26">
        <w:rPr>
          <w:rFonts w:ascii="Times New Roman" w:eastAsia="Times New Roman" w:hAnsi="Times New Roman" w:cs="Times New Roman"/>
          <w:b/>
          <w:bCs/>
          <w:sz w:val="27"/>
          <w:szCs w:val="27"/>
        </w:rPr>
        <w:t>Transformations Applied:</w:t>
      </w:r>
    </w:p>
    <w:p w14:paraId="11C6D1EA" w14:textId="77777777" w:rsidR="00CC15D4" w:rsidRPr="00655F26" w:rsidRDefault="00CC15D4">
      <w:pPr>
        <w:numPr>
          <w:ilvl w:val="0"/>
          <w:numId w:val="15"/>
        </w:numPr>
        <w:spacing w:before="100" w:beforeAutospacing="1" w:after="100" w:afterAutospacing="1"/>
        <w:rPr>
          <w:rFonts w:ascii="Times New Roman" w:eastAsia="Times New Roman" w:hAnsi="Times New Roman" w:cs="Times New Roman"/>
          <w:sz w:val="24"/>
          <w:szCs w:val="24"/>
        </w:rPr>
      </w:pPr>
      <w:r w:rsidRPr="00655F26">
        <w:rPr>
          <w:rFonts w:ascii="Times New Roman" w:eastAsia="Times New Roman" w:hAnsi="Times New Roman" w:cs="Times New Roman"/>
          <w:b/>
          <w:bCs/>
          <w:sz w:val="24"/>
          <w:szCs w:val="24"/>
        </w:rPr>
        <w:lastRenderedPageBreak/>
        <w:t>Expression Transformation:</w:t>
      </w:r>
      <w:r>
        <w:rPr>
          <w:rFonts w:ascii="Times New Roman" w:eastAsia="Times New Roman" w:hAnsi="Times New Roman" w:cs="Times New Roman"/>
          <w:noProof/>
          <w:sz w:val="24"/>
          <w:szCs w:val="24"/>
        </w:rPr>
        <w:drawing>
          <wp:inline distT="0" distB="0" distL="0" distR="0" wp14:anchorId="1E002116" wp14:editId="0601FE0C">
            <wp:extent cx="5934075" cy="2428875"/>
            <wp:effectExtent l="0" t="0" r="9525" b="9525"/>
            <wp:docPr id="9055862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428875"/>
                    </a:xfrm>
                    <a:prstGeom prst="rect">
                      <a:avLst/>
                    </a:prstGeom>
                    <a:noFill/>
                    <a:ln>
                      <a:noFill/>
                    </a:ln>
                  </pic:spPr>
                </pic:pic>
              </a:graphicData>
            </a:graphic>
          </wp:inline>
        </w:drawing>
      </w:r>
    </w:p>
    <w:p w14:paraId="136FC15F" w14:textId="77777777" w:rsidR="00CC15D4" w:rsidRPr="00655F26" w:rsidRDefault="00CC15D4" w:rsidP="00CC15D4">
      <w:pPr>
        <w:spacing w:before="100" w:beforeAutospacing="1" w:after="100" w:afterAutospacing="1"/>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57BB68D" wp14:editId="46170ECC">
            <wp:extent cx="5324475" cy="2752725"/>
            <wp:effectExtent l="0" t="0" r="9525" b="9525"/>
            <wp:docPr id="140299660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4475" cy="2752725"/>
                    </a:xfrm>
                    <a:prstGeom prst="rect">
                      <a:avLst/>
                    </a:prstGeom>
                    <a:noFill/>
                    <a:ln>
                      <a:noFill/>
                    </a:ln>
                  </pic:spPr>
                </pic:pic>
              </a:graphicData>
            </a:graphic>
          </wp:inline>
        </w:drawing>
      </w:r>
    </w:p>
    <w:p w14:paraId="415A184D" w14:textId="77777777" w:rsidR="00CC15D4" w:rsidRDefault="00CC15D4" w:rsidP="00CC15D4"/>
    <w:p w14:paraId="3863240E" w14:textId="77777777" w:rsidR="00CC15D4" w:rsidRDefault="00CC15D4" w:rsidP="00CC15D4"/>
    <w:p w14:paraId="4E6AFE02" w14:textId="77777777" w:rsidR="00CC15D4" w:rsidRDefault="00CC15D4" w:rsidP="00CC15D4"/>
    <w:p w14:paraId="799F7328" w14:textId="77777777" w:rsidR="00CC15D4" w:rsidRDefault="00CC15D4" w:rsidP="00CC15D4"/>
    <w:p w14:paraId="7511BCF7" w14:textId="77777777" w:rsidR="00CC15D4" w:rsidRDefault="00CC15D4" w:rsidP="00CC15D4"/>
    <w:p w14:paraId="448B3E40" w14:textId="77777777" w:rsidR="00CC15D4" w:rsidRDefault="00CC15D4" w:rsidP="00CC15D4"/>
    <w:p w14:paraId="2CDFF418" w14:textId="77777777" w:rsidR="00CC15D4" w:rsidRDefault="00CC15D4" w:rsidP="00CC15D4"/>
    <w:p w14:paraId="26A40434" w14:textId="77777777" w:rsidR="00CC15D4" w:rsidRDefault="00CC15D4" w:rsidP="00CC15D4"/>
    <w:p w14:paraId="7D41FD4D" w14:textId="77777777" w:rsidR="00CC15D4" w:rsidRDefault="00CC15D4" w:rsidP="00CC15D4"/>
    <w:p w14:paraId="679F7EF0" w14:textId="77777777" w:rsidR="00CC15D4" w:rsidRDefault="00CC15D4" w:rsidP="00CC15D4"/>
    <w:p w14:paraId="6CD5A2B7" w14:textId="77777777" w:rsidR="00CC15D4" w:rsidRDefault="00CC15D4" w:rsidP="00CC15D4"/>
    <w:p w14:paraId="5AD0250A" w14:textId="77777777" w:rsidR="00CC15D4" w:rsidRDefault="00CC15D4" w:rsidP="00CC15D4"/>
    <w:p w14:paraId="7E29D376" w14:textId="77777777" w:rsidR="00CC15D4" w:rsidRDefault="00CC15D4" w:rsidP="00CC15D4"/>
    <w:p w14:paraId="25A2461D" w14:textId="77777777" w:rsidR="00CC15D4" w:rsidRDefault="00CC15D4" w:rsidP="00CC15D4"/>
    <w:p w14:paraId="5D687DE8" w14:textId="77777777" w:rsidR="00CC15D4" w:rsidRDefault="00CC15D4" w:rsidP="00CC15D4"/>
    <w:p w14:paraId="0CB3100A" w14:textId="77777777" w:rsidR="00CC15D4" w:rsidRDefault="00CC15D4" w:rsidP="00CC15D4"/>
    <w:p w14:paraId="4C7B128B" w14:textId="77777777" w:rsidR="00CC15D4" w:rsidRDefault="00CC15D4" w:rsidP="00CC15D4"/>
    <w:p w14:paraId="28834034" w14:textId="77777777" w:rsidR="00CC15D4" w:rsidRDefault="00CC15D4" w:rsidP="00CC15D4"/>
    <w:p w14:paraId="4E42DF56" w14:textId="77777777" w:rsidR="00CC15D4" w:rsidRDefault="00CC15D4" w:rsidP="00CC15D4"/>
    <w:p w14:paraId="767EB4EA" w14:textId="77777777" w:rsidR="00CC15D4" w:rsidRDefault="00CC15D4" w:rsidP="00CC15D4"/>
    <w:p w14:paraId="75EF6A91" w14:textId="77777777" w:rsidR="00CC15D4" w:rsidRDefault="00CC15D4" w:rsidP="00CC15D4"/>
    <w:p w14:paraId="7CD83CBA" w14:textId="77777777" w:rsidR="00CC15D4" w:rsidRDefault="00CC15D4" w:rsidP="00CC15D4"/>
    <w:p w14:paraId="0E9E95BF" w14:textId="77777777" w:rsidR="00CC15D4" w:rsidRDefault="00CC15D4" w:rsidP="00CC15D4"/>
    <w:p w14:paraId="74E382B2" w14:textId="77777777" w:rsidR="00CC15D4" w:rsidRDefault="00CC15D4" w:rsidP="00CC15D4"/>
    <w:p w14:paraId="5719DD59" w14:textId="77777777" w:rsidR="00CC15D4" w:rsidRDefault="00CC15D4" w:rsidP="00CC15D4"/>
    <w:p w14:paraId="164D94BF" w14:textId="77777777" w:rsidR="00CC15D4" w:rsidRDefault="00CC15D4" w:rsidP="00CC15D4"/>
    <w:p w14:paraId="39502F11" w14:textId="7795D455" w:rsidR="00CC15D4" w:rsidRDefault="00941ED0" w:rsidP="00941ED0">
      <w:pPr>
        <w:pStyle w:val="Heading2"/>
      </w:pPr>
      <w:bookmarkStart w:id="12" w:name="_Toc190609145"/>
      <w:r>
        <w:t>PAYMENT TABLE</w:t>
      </w:r>
      <w:bookmarkEnd w:id="12"/>
    </w:p>
    <w:p w14:paraId="542A642F" w14:textId="77777777" w:rsidR="00CC15D4" w:rsidRDefault="00CC15D4" w:rsidP="00CC15D4"/>
    <w:p w14:paraId="79524413" w14:textId="77777777" w:rsidR="00CC15D4" w:rsidRDefault="00CC15D4" w:rsidP="00CC15D4"/>
    <w:p w14:paraId="640A8769" w14:textId="77777777" w:rsidR="00CC15D4" w:rsidRPr="00CD1E51" w:rsidRDefault="00CC15D4" w:rsidP="00941ED0">
      <w:pPr>
        <w:pStyle w:val="Heading3"/>
        <w:rPr>
          <w:rFonts w:eastAsia="Times New Roman"/>
        </w:rPr>
      </w:pPr>
      <w:r w:rsidRPr="00CD1E51">
        <w:rPr>
          <w:rFonts w:eastAsia="Times New Roman"/>
        </w:rPr>
        <w:t xml:space="preserve">1. Mapping </w:t>
      </w:r>
      <w:proofErr w:type="gramStart"/>
      <w:r w:rsidRPr="00CD1E51">
        <w:rPr>
          <w:rFonts w:eastAsia="Times New Roman"/>
        </w:rPr>
        <w:t>Overview</w:t>
      </w:r>
      <w:r>
        <w:rPr>
          <w:rFonts w:eastAsia="Times New Roman"/>
        </w:rPr>
        <w:t>(</w:t>
      </w:r>
      <w:proofErr w:type="gramEnd"/>
      <w:r>
        <w:rPr>
          <w:rFonts w:eastAsia="Times New Roman"/>
        </w:rPr>
        <w:t>PAYMENT)</w:t>
      </w:r>
    </w:p>
    <w:p w14:paraId="02F9A063" w14:textId="77777777" w:rsidR="00CC15D4" w:rsidRPr="00CD1E51" w:rsidRDefault="00CC15D4">
      <w:pPr>
        <w:numPr>
          <w:ilvl w:val="0"/>
          <w:numId w:val="16"/>
        </w:numPr>
        <w:spacing w:before="100" w:beforeAutospacing="1" w:after="100" w:afterAutospacing="1"/>
        <w:rPr>
          <w:rFonts w:ascii="Times New Roman" w:eastAsia="Times New Roman" w:hAnsi="Times New Roman" w:cs="Times New Roman"/>
          <w:sz w:val="24"/>
          <w:szCs w:val="24"/>
        </w:rPr>
      </w:pPr>
      <w:r w:rsidRPr="00CD1E51">
        <w:rPr>
          <w:rFonts w:ascii="Times New Roman" w:eastAsia="Times New Roman" w:hAnsi="Times New Roman" w:cs="Times New Roman"/>
          <w:b/>
          <w:bCs/>
          <w:sz w:val="24"/>
          <w:szCs w:val="24"/>
        </w:rPr>
        <w:t>Mapping Name:</w:t>
      </w:r>
      <w:r w:rsidRPr="00CD1E51">
        <w:rPr>
          <w:rFonts w:ascii="Times New Roman" w:eastAsia="Times New Roman" w:hAnsi="Times New Roman" w:cs="Times New Roman"/>
          <w:sz w:val="24"/>
          <w:szCs w:val="24"/>
        </w:rPr>
        <w:t xml:space="preserve"> </w:t>
      </w:r>
      <w:r w:rsidRPr="00CD1E51">
        <w:rPr>
          <w:rFonts w:ascii="Courier New" w:eastAsia="Times New Roman" w:hAnsi="Courier New" w:cs="Courier New"/>
          <w:sz w:val="20"/>
          <w:szCs w:val="20"/>
        </w:rPr>
        <w:t>[</w:t>
      </w:r>
      <w:proofErr w:type="spellStart"/>
      <w:r w:rsidRPr="00CD1E51">
        <w:rPr>
          <w:rFonts w:ascii="Courier New" w:eastAsia="Times New Roman" w:hAnsi="Courier New" w:cs="Courier New"/>
          <w:sz w:val="20"/>
          <w:szCs w:val="20"/>
        </w:rPr>
        <w:t>m_STG_PAYMENT</w:t>
      </w:r>
      <w:proofErr w:type="spellEnd"/>
      <w:r w:rsidRPr="00CD1E51">
        <w:rPr>
          <w:rFonts w:ascii="Courier New" w:eastAsia="Times New Roman" w:hAnsi="Courier New" w:cs="Courier New"/>
          <w:sz w:val="20"/>
          <w:szCs w:val="20"/>
        </w:rPr>
        <w:t>]</w:t>
      </w:r>
    </w:p>
    <w:p w14:paraId="3D8AB641" w14:textId="77777777" w:rsidR="00CC15D4" w:rsidRPr="00CD1E51" w:rsidRDefault="00CC15D4">
      <w:pPr>
        <w:numPr>
          <w:ilvl w:val="0"/>
          <w:numId w:val="16"/>
        </w:numPr>
        <w:spacing w:before="100" w:beforeAutospacing="1" w:after="100" w:afterAutospacing="1"/>
        <w:rPr>
          <w:rFonts w:ascii="Times New Roman" w:eastAsia="Times New Roman" w:hAnsi="Times New Roman" w:cs="Times New Roman"/>
          <w:sz w:val="24"/>
          <w:szCs w:val="24"/>
        </w:rPr>
      </w:pPr>
      <w:r w:rsidRPr="00CD1E51">
        <w:rPr>
          <w:rFonts w:ascii="Times New Roman" w:eastAsia="Times New Roman" w:hAnsi="Times New Roman" w:cs="Times New Roman"/>
          <w:b/>
          <w:bCs/>
          <w:sz w:val="24"/>
          <w:szCs w:val="24"/>
        </w:rPr>
        <w:t>Source File:</w:t>
      </w:r>
      <w:r w:rsidRPr="00CD1E51">
        <w:rPr>
          <w:rFonts w:ascii="Times New Roman" w:eastAsia="Times New Roman" w:hAnsi="Times New Roman" w:cs="Times New Roman"/>
          <w:sz w:val="24"/>
          <w:szCs w:val="24"/>
        </w:rPr>
        <w:t xml:space="preserve"> </w:t>
      </w:r>
      <w:r w:rsidRPr="00CD1E51">
        <w:rPr>
          <w:rFonts w:ascii="Courier New" w:eastAsia="Times New Roman" w:hAnsi="Courier New" w:cs="Courier New"/>
          <w:sz w:val="20"/>
          <w:szCs w:val="20"/>
        </w:rPr>
        <w:t>[</w:t>
      </w:r>
      <w:proofErr w:type="spellStart"/>
      <w:r w:rsidRPr="00CD1E51">
        <w:rPr>
          <w:rFonts w:ascii="Courier New" w:eastAsia="Times New Roman" w:hAnsi="Courier New" w:cs="Courier New"/>
          <w:sz w:val="20"/>
          <w:szCs w:val="20"/>
        </w:rPr>
        <w:t>SRC_payment_FFF</w:t>
      </w:r>
      <w:proofErr w:type="spellEnd"/>
      <w:r>
        <w:rPr>
          <w:rFonts w:ascii="Courier New" w:eastAsia="Times New Roman" w:hAnsi="Courier New" w:cs="Courier New"/>
          <w:sz w:val="20"/>
          <w:szCs w:val="20"/>
        </w:rPr>
        <w:t>]</w:t>
      </w:r>
    </w:p>
    <w:p w14:paraId="0D7EAF9D" w14:textId="77777777" w:rsidR="00CC15D4" w:rsidRPr="00CD1E51" w:rsidRDefault="00CC15D4">
      <w:pPr>
        <w:numPr>
          <w:ilvl w:val="0"/>
          <w:numId w:val="16"/>
        </w:numPr>
        <w:spacing w:before="100" w:beforeAutospacing="1" w:after="100" w:afterAutospacing="1"/>
        <w:rPr>
          <w:rFonts w:ascii="Times New Roman" w:eastAsia="Times New Roman" w:hAnsi="Times New Roman" w:cs="Times New Roman"/>
          <w:sz w:val="24"/>
          <w:szCs w:val="24"/>
        </w:rPr>
      </w:pPr>
      <w:r w:rsidRPr="00CD1E51">
        <w:rPr>
          <w:rFonts w:ascii="Times New Roman" w:eastAsia="Times New Roman" w:hAnsi="Times New Roman" w:cs="Times New Roman"/>
          <w:b/>
          <w:bCs/>
          <w:sz w:val="24"/>
          <w:szCs w:val="24"/>
        </w:rPr>
        <w:t>Target Table:</w:t>
      </w:r>
      <w:r w:rsidRPr="00CD1E51">
        <w:rPr>
          <w:rFonts w:ascii="Times New Roman" w:eastAsia="Times New Roman" w:hAnsi="Times New Roman" w:cs="Times New Roman"/>
          <w:sz w:val="24"/>
          <w:szCs w:val="24"/>
        </w:rPr>
        <w:t xml:space="preserve"> </w:t>
      </w:r>
      <w:r w:rsidRPr="00CD1E51">
        <w:rPr>
          <w:rFonts w:ascii="Courier New" w:eastAsia="Times New Roman" w:hAnsi="Courier New" w:cs="Courier New"/>
          <w:sz w:val="20"/>
          <w:szCs w:val="20"/>
        </w:rPr>
        <w:t>[STG_PAYMENT</w:t>
      </w:r>
      <w:r>
        <w:rPr>
          <w:rFonts w:ascii="Courier New" w:eastAsia="Times New Roman" w:hAnsi="Courier New" w:cs="Courier New"/>
          <w:sz w:val="20"/>
          <w:szCs w:val="20"/>
        </w:rPr>
        <w:t>]</w:t>
      </w:r>
    </w:p>
    <w:p w14:paraId="5023D5E7" w14:textId="77777777" w:rsidR="00CC15D4" w:rsidRPr="00CD1E51" w:rsidRDefault="00CC15D4">
      <w:pPr>
        <w:numPr>
          <w:ilvl w:val="0"/>
          <w:numId w:val="16"/>
        </w:numPr>
        <w:spacing w:before="100" w:beforeAutospacing="1" w:after="100" w:afterAutospacing="1"/>
        <w:rPr>
          <w:rFonts w:ascii="Times New Roman" w:eastAsia="Times New Roman" w:hAnsi="Times New Roman" w:cs="Times New Roman"/>
          <w:sz w:val="24"/>
          <w:szCs w:val="24"/>
        </w:rPr>
      </w:pPr>
      <w:proofErr w:type="gramStart"/>
      <w:r w:rsidRPr="00CD1E51">
        <w:rPr>
          <w:rFonts w:ascii="Times New Roman" w:eastAsia="Times New Roman" w:hAnsi="Times New Roman" w:cs="Times New Roman"/>
          <w:b/>
          <w:bCs/>
          <w:sz w:val="24"/>
          <w:szCs w:val="24"/>
        </w:rPr>
        <w:t>Description:</w:t>
      </w:r>
      <w:r w:rsidRPr="00CD1E51">
        <w:rPr>
          <w:rFonts w:ascii="Courier New" w:eastAsia="Times New Roman" w:hAnsi="Courier New" w:cs="Courier New"/>
          <w:sz w:val="20"/>
          <w:szCs w:val="20"/>
        </w:rPr>
        <w:t>[</w:t>
      </w:r>
      <w:proofErr w:type="gramEnd"/>
      <w:r>
        <w:rPr>
          <w:rFonts w:ascii="Courier New" w:eastAsia="Times New Roman" w:hAnsi="Courier New" w:cs="Courier New"/>
          <w:sz w:val="20"/>
          <w:szCs w:val="20"/>
        </w:rPr>
        <w:t>DATA IS LOADED FROM SOURCE TO STAGING TABLE</w:t>
      </w:r>
      <w:r w:rsidRPr="00CD1E51">
        <w:rPr>
          <w:rFonts w:ascii="Courier New" w:eastAsia="Times New Roman" w:hAnsi="Courier New" w:cs="Courier New"/>
          <w:sz w:val="20"/>
          <w:szCs w:val="20"/>
        </w:rPr>
        <w:t>]</w:t>
      </w:r>
    </w:p>
    <w:p w14:paraId="09D1DDC8" w14:textId="77777777" w:rsidR="00CC15D4" w:rsidRPr="00CD1E51" w:rsidRDefault="00000000" w:rsidP="00CC15D4">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784F88E">
          <v:rect id="_x0000_i1033" style="width:0;height:1.5pt" o:hralign="center" o:hrstd="t" o:hr="t" fillcolor="#a0a0a0" stroked="f"/>
        </w:pict>
      </w:r>
    </w:p>
    <w:p w14:paraId="5335F37C" w14:textId="77777777" w:rsidR="00CC15D4" w:rsidRPr="00CD1E51" w:rsidRDefault="00CC15D4" w:rsidP="00941ED0">
      <w:pPr>
        <w:pStyle w:val="Heading3"/>
        <w:rPr>
          <w:rFonts w:eastAsia="Times New Roman"/>
        </w:rPr>
      </w:pPr>
      <w:r w:rsidRPr="00CD1E51">
        <w:rPr>
          <w:rFonts w:eastAsia="Times New Roman"/>
        </w:rPr>
        <w:t>2. Source File Details</w:t>
      </w:r>
    </w:p>
    <w:p w14:paraId="57CAADDE" w14:textId="77777777" w:rsidR="00CC15D4" w:rsidRPr="00CD1E51" w:rsidRDefault="00CC15D4">
      <w:pPr>
        <w:numPr>
          <w:ilvl w:val="0"/>
          <w:numId w:val="17"/>
        </w:numPr>
        <w:spacing w:before="100" w:beforeAutospacing="1" w:after="100" w:afterAutospacing="1"/>
        <w:rPr>
          <w:rFonts w:ascii="Times New Roman" w:eastAsia="Times New Roman" w:hAnsi="Times New Roman" w:cs="Times New Roman"/>
          <w:sz w:val="24"/>
          <w:szCs w:val="24"/>
        </w:rPr>
      </w:pPr>
      <w:r w:rsidRPr="00CD1E51">
        <w:rPr>
          <w:rFonts w:ascii="Times New Roman" w:eastAsia="Times New Roman" w:hAnsi="Times New Roman" w:cs="Times New Roman"/>
          <w:b/>
          <w:bCs/>
          <w:sz w:val="24"/>
          <w:szCs w:val="24"/>
        </w:rPr>
        <w:t>File Name:</w:t>
      </w:r>
      <w:r w:rsidRPr="00CD1E51">
        <w:rPr>
          <w:rFonts w:ascii="Times New Roman" w:eastAsia="Times New Roman" w:hAnsi="Times New Roman" w:cs="Times New Roman"/>
          <w:sz w:val="24"/>
          <w:szCs w:val="24"/>
        </w:rPr>
        <w:t xml:space="preserve"> </w:t>
      </w:r>
      <w:r w:rsidRPr="00CD1E51">
        <w:rPr>
          <w:rFonts w:ascii="Courier New" w:eastAsia="Times New Roman" w:hAnsi="Courier New" w:cs="Courier New"/>
          <w:sz w:val="20"/>
          <w:szCs w:val="20"/>
        </w:rPr>
        <w:t>[</w:t>
      </w:r>
      <w:proofErr w:type="spellStart"/>
      <w:r w:rsidRPr="00CD1E51">
        <w:rPr>
          <w:rFonts w:ascii="Courier New" w:eastAsia="Times New Roman" w:hAnsi="Courier New" w:cs="Courier New"/>
          <w:sz w:val="20"/>
          <w:szCs w:val="20"/>
        </w:rPr>
        <w:t>SRC_payment_FFF</w:t>
      </w:r>
      <w:proofErr w:type="spellEnd"/>
      <w:r w:rsidRPr="00CD1E51">
        <w:rPr>
          <w:rFonts w:ascii="Courier New" w:eastAsia="Times New Roman" w:hAnsi="Courier New" w:cs="Courier New"/>
          <w:sz w:val="20"/>
          <w:szCs w:val="20"/>
        </w:rPr>
        <w:t>]</w:t>
      </w:r>
    </w:p>
    <w:p w14:paraId="157D04FA" w14:textId="77777777" w:rsidR="00CC15D4" w:rsidRPr="00CD1E51" w:rsidRDefault="00CC15D4">
      <w:pPr>
        <w:numPr>
          <w:ilvl w:val="0"/>
          <w:numId w:val="17"/>
        </w:numPr>
        <w:spacing w:before="100" w:beforeAutospacing="1" w:after="100" w:afterAutospacing="1"/>
        <w:rPr>
          <w:rFonts w:ascii="Times New Roman" w:eastAsia="Times New Roman" w:hAnsi="Times New Roman" w:cs="Times New Roman"/>
          <w:sz w:val="24"/>
          <w:szCs w:val="24"/>
        </w:rPr>
      </w:pPr>
      <w:r w:rsidRPr="00CD1E51">
        <w:rPr>
          <w:rFonts w:ascii="Times New Roman" w:eastAsia="Times New Roman" w:hAnsi="Times New Roman" w:cs="Times New Roman"/>
          <w:b/>
          <w:bCs/>
          <w:sz w:val="24"/>
          <w:szCs w:val="24"/>
        </w:rPr>
        <w:t>File Type:</w:t>
      </w:r>
      <w:r w:rsidRPr="00CD1E51">
        <w:rPr>
          <w:rFonts w:ascii="Times New Roman" w:eastAsia="Times New Roman" w:hAnsi="Times New Roman" w:cs="Times New Roman"/>
          <w:sz w:val="24"/>
          <w:szCs w:val="24"/>
        </w:rPr>
        <w:t xml:space="preserve"> </w:t>
      </w:r>
      <w:r w:rsidRPr="00CD1E51">
        <w:rPr>
          <w:rFonts w:ascii="Courier New" w:eastAsia="Times New Roman" w:hAnsi="Courier New" w:cs="Courier New"/>
          <w:sz w:val="20"/>
          <w:szCs w:val="20"/>
        </w:rPr>
        <w:t>[CSV]</w:t>
      </w:r>
    </w:p>
    <w:p w14:paraId="7834B0CD" w14:textId="77777777" w:rsidR="00CC15D4" w:rsidRDefault="00CC15D4">
      <w:pPr>
        <w:numPr>
          <w:ilvl w:val="0"/>
          <w:numId w:val="17"/>
        </w:numPr>
        <w:spacing w:before="100" w:beforeAutospacing="1" w:after="100" w:afterAutospacing="1"/>
        <w:rPr>
          <w:rFonts w:ascii="Times New Roman" w:eastAsia="Times New Roman" w:hAnsi="Times New Roman" w:cs="Times New Roman"/>
          <w:sz w:val="24"/>
          <w:szCs w:val="24"/>
        </w:rPr>
      </w:pPr>
      <w:r w:rsidRPr="00CD1E51">
        <w:rPr>
          <w:rFonts w:ascii="Times New Roman" w:eastAsia="Times New Roman" w:hAnsi="Times New Roman" w:cs="Times New Roman"/>
          <w:b/>
          <w:bCs/>
          <w:sz w:val="24"/>
          <w:szCs w:val="24"/>
        </w:rPr>
        <w:t>Delimiter:</w:t>
      </w:r>
      <w:r w:rsidRPr="00CD1E51">
        <w:rPr>
          <w:rFonts w:ascii="Times New Roman" w:eastAsia="Times New Roman" w:hAnsi="Times New Roman" w:cs="Times New Roman"/>
          <w:sz w:val="24"/>
          <w:szCs w:val="24"/>
        </w:rPr>
        <w:t xml:space="preserve"> </w:t>
      </w:r>
      <w:r w:rsidRPr="00CD1E51">
        <w:rPr>
          <w:rFonts w:ascii="Courier New" w:eastAsia="Times New Roman" w:hAnsi="Courier New" w:cs="Courier New"/>
          <w:sz w:val="20"/>
          <w:szCs w:val="20"/>
        </w:rPr>
        <w:t>[Comma]</w:t>
      </w:r>
    </w:p>
    <w:p w14:paraId="186F9B57" w14:textId="77777777" w:rsidR="00CC15D4" w:rsidRPr="00CD1E51" w:rsidRDefault="00CC15D4">
      <w:pPr>
        <w:numPr>
          <w:ilvl w:val="0"/>
          <w:numId w:val="17"/>
        </w:numPr>
        <w:spacing w:before="100" w:beforeAutospacing="1" w:after="100" w:afterAutospacing="1"/>
        <w:rPr>
          <w:rFonts w:ascii="Times New Roman" w:eastAsia="Times New Roman" w:hAnsi="Times New Roman" w:cs="Times New Roman"/>
          <w:sz w:val="24"/>
          <w:szCs w:val="24"/>
        </w:rPr>
      </w:pPr>
      <w:r w:rsidRPr="00CD1E51">
        <w:rPr>
          <w:rFonts w:ascii="Times New Roman" w:eastAsia="Times New Roman" w:hAnsi="Times New Roman" w:cs="Times New Roman"/>
          <w:b/>
          <w:bCs/>
          <w:sz w:val="27"/>
          <w:szCs w:val="27"/>
        </w:rPr>
        <w:lastRenderedPageBreak/>
        <w:t>Column Structure</w:t>
      </w:r>
      <w:r>
        <w:rPr>
          <w:rFonts w:ascii="Times New Roman" w:eastAsia="Times New Roman" w:hAnsi="Times New Roman" w:cs="Times New Roman"/>
          <w:b/>
          <w:bCs/>
          <w:noProof/>
          <w:sz w:val="27"/>
          <w:szCs w:val="27"/>
        </w:rPr>
        <w:drawing>
          <wp:inline distT="0" distB="0" distL="0" distR="0" wp14:anchorId="7D9F7E33" wp14:editId="6AB95F6A">
            <wp:extent cx="5943600" cy="5972175"/>
            <wp:effectExtent l="0" t="0" r="0" b="9525"/>
            <wp:docPr id="12493306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972175"/>
                    </a:xfrm>
                    <a:prstGeom prst="rect">
                      <a:avLst/>
                    </a:prstGeom>
                    <a:noFill/>
                    <a:ln>
                      <a:noFill/>
                    </a:ln>
                  </pic:spPr>
                </pic:pic>
              </a:graphicData>
            </a:graphic>
          </wp:inline>
        </w:drawing>
      </w:r>
    </w:p>
    <w:p w14:paraId="0CA71D9E" w14:textId="77777777" w:rsidR="00CC15D4" w:rsidRPr="00CD1E51" w:rsidRDefault="00CC15D4" w:rsidP="00941ED0">
      <w:pPr>
        <w:pStyle w:val="Heading3"/>
        <w:rPr>
          <w:rFonts w:eastAsia="Times New Roman"/>
        </w:rPr>
      </w:pPr>
      <w:r w:rsidRPr="00CD1E51">
        <w:rPr>
          <w:rFonts w:eastAsia="Times New Roman"/>
        </w:rPr>
        <w:t>3. Target (Staging Table) Details</w:t>
      </w:r>
    </w:p>
    <w:p w14:paraId="0227F50B" w14:textId="77777777" w:rsidR="00CC15D4" w:rsidRPr="00CD1E51" w:rsidRDefault="00CC15D4">
      <w:pPr>
        <w:numPr>
          <w:ilvl w:val="0"/>
          <w:numId w:val="18"/>
        </w:numPr>
        <w:spacing w:before="100" w:beforeAutospacing="1" w:after="100" w:afterAutospacing="1"/>
        <w:rPr>
          <w:rFonts w:ascii="Times New Roman" w:eastAsia="Times New Roman" w:hAnsi="Times New Roman" w:cs="Times New Roman"/>
          <w:sz w:val="24"/>
          <w:szCs w:val="24"/>
        </w:rPr>
      </w:pPr>
      <w:r w:rsidRPr="00CD1E51">
        <w:rPr>
          <w:rFonts w:ascii="Times New Roman" w:eastAsia="Times New Roman" w:hAnsi="Times New Roman" w:cs="Times New Roman"/>
          <w:b/>
          <w:bCs/>
          <w:sz w:val="24"/>
          <w:szCs w:val="24"/>
        </w:rPr>
        <w:t>Table Name:</w:t>
      </w:r>
      <w:r w:rsidRPr="00CD1E51">
        <w:rPr>
          <w:rFonts w:ascii="Times New Roman" w:eastAsia="Times New Roman" w:hAnsi="Times New Roman" w:cs="Times New Roman"/>
          <w:sz w:val="24"/>
          <w:szCs w:val="24"/>
        </w:rPr>
        <w:t xml:space="preserve"> </w:t>
      </w:r>
      <w:r w:rsidRPr="00CD1E51">
        <w:rPr>
          <w:rFonts w:ascii="Courier New" w:eastAsia="Times New Roman" w:hAnsi="Courier New" w:cs="Courier New"/>
          <w:sz w:val="20"/>
          <w:szCs w:val="20"/>
        </w:rPr>
        <w:t>[STG_PAYMENT]</w:t>
      </w:r>
    </w:p>
    <w:p w14:paraId="51F054C7" w14:textId="77777777" w:rsidR="00CC15D4" w:rsidRDefault="00CC15D4" w:rsidP="00CC15D4">
      <w:pPr>
        <w:spacing w:before="100" w:beforeAutospacing="1" w:after="100" w:afterAutospacing="1"/>
        <w:outlineLvl w:val="2"/>
        <w:rPr>
          <w:rFonts w:ascii="Times New Roman" w:eastAsia="Times New Roman" w:hAnsi="Times New Roman" w:cs="Times New Roman"/>
          <w:b/>
          <w:bCs/>
          <w:sz w:val="27"/>
          <w:szCs w:val="27"/>
        </w:rPr>
      </w:pPr>
      <w:r w:rsidRPr="00CD1E51">
        <w:rPr>
          <w:rFonts w:ascii="Times New Roman" w:eastAsia="Times New Roman" w:hAnsi="Times New Roman" w:cs="Times New Roman"/>
          <w:b/>
          <w:bCs/>
          <w:sz w:val="27"/>
          <w:szCs w:val="27"/>
        </w:rPr>
        <w:lastRenderedPageBreak/>
        <w:t>Column Structur</w:t>
      </w:r>
      <w:r>
        <w:rPr>
          <w:rFonts w:ascii="Times New Roman" w:eastAsia="Times New Roman" w:hAnsi="Times New Roman" w:cs="Times New Roman"/>
          <w:b/>
          <w:bCs/>
          <w:sz w:val="27"/>
          <w:szCs w:val="27"/>
        </w:rPr>
        <w:t>e</w:t>
      </w:r>
      <w:r>
        <w:rPr>
          <w:rFonts w:ascii="Times New Roman" w:eastAsia="Times New Roman" w:hAnsi="Times New Roman" w:cs="Times New Roman"/>
          <w:b/>
          <w:bCs/>
          <w:noProof/>
          <w:sz w:val="27"/>
          <w:szCs w:val="27"/>
        </w:rPr>
        <w:drawing>
          <wp:inline distT="0" distB="0" distL="0" distR="0" wp14:anchorId="648E4D22" wp14:editId="4231F335">
            <wp:extent cx="5934075" cy="2514600"/>
            <wp:effectExtent l="0" t="0" r="9525" b="0"/>
            <wp:docPr id="9295976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0BF12F77" w14:textId="77777777" w:rsidR="00CC15D4" w:rsidRDefault="00CC15D4" w:rsidP="00CC15D4">
      <w:pPr>
        <w:spacing w:before="100" w:beforeAutospacing="1" w:after="100" w:afterAutospacing="1"/>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DDL</w:t>
      </w:r>
    </w:p>
    <w:p w14:paraId="3EB69231" w14:textId="77777777" w:rsidR="00CC15D4" w:rsidRDefault="00CC15D4" w:rsidP="00CC15D4">
      <w:pPr>
        <w:spacing w:before="100" w:beforeAutospacing="1" w:after="100" w:afterAutospacing="1"/>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drawing>
          <wp:inline distT="0" distB="0" distL="0" distR="0" wp14:anchorId="114C1AA3" wp14:editId="2FA6A5A6">
            <wp:extent cx="5934075" cy="1543050"/>
            <wp:effectExtent l="0" t="0" r="9525" b="0"/>
            <wp:docPr id="16084505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1543050"/>
                    </a:xfrm>
                    <a:prstGeom prst="rect">
                      <a:avLst/>
                    </a:prstGeom>
                    <a:noFill/>
                    <a:ln>
                      <a:noFill/>
                    </a:ln>
                  </pic:spPr>
                </pic:pic>
              </a:graphicData>
            </a:graphic>
          </wp:inline>
        </w:drawing>
      </w:r>
    </w:p>
    <w:p w14:paraId="7D1330D9" w14:textId="77777777" w:rsidR="00CC15D4" w:rsidRPr="00CD1E51" w:rsidRDefault="00CC15D4" w:rsidP="00CC15D4">
      <w:pPr>
        <w:spacing w:before="100" w:beforeAutospacing="1" w:after="100" w:afterAutospacing="1"/>
        <w:outlineLvl w:val="2"/>
        <w:rPr>
          <w:rFonts w:ascii="Times New Roman" w:eastAsia="Times New Roman" w:hAnsi="Times New Roman" w:cs="Times New Roman"/>
          <w:b/>
          <w:bCs/>
          <w:noProof/>
          <w:sz w:val="27"/>
          <w:szCs w:val="27"/>
        </w:rPr>
      </w:pPr>
    </w:p>
    <w:p w14:paraId="6445E6DF" w14:textId="77777777" w:rsidR="00CC15D4" w:rsidRPr="00CD1E51" w:rsidRDefault="00CC15D4" w:rsidP="00941ED0">
      <w:pPr>
        <w:pStyle w:val="Heading3"/>
        <w:rPr>
          <w:rFonts w:eastAsia="Times New Roman"/>
        </w:rPr>
      </w:pPr>
      <w:r w:rsidRPr="00CD1E51">
        <w:rPr>
          <w:rFonts w:eastAsia="Times New Roman"/>
        </w:rPr>
        <w:lastRenderedPageBreak/>
        <w:t xml:space="preserve">4. ETL Mapping </w:t>
      </w:r>
    </w:p>
    <w:p w14:paraId="68B6E488" w14:textId="77777777" w:rsidR="00CC15D4" w:rsidRPr="00CD1E51" w:rsidRDefault="00CC15D4" w:rsidP="00CC15D4">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noProof/>
          <w:sz w:val="24"/>
          <w:szCs w:val="24"/>
        </w:rPr>
        <w:drawing>
          <wp:inline distT="0" distB="0" distL="0" distR="0" wp14:anchorId="272DA141" wp14:editId="1C900D30">
            <wp:extent cx="4143375" cy="2562225"/>
            <wp:effectExtent l="0" t="0" r="9525" b="9525"/>
            <wp:docPr id="3887727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3375" cy="2562225"/>
                    </a:xfrm>
                    <a:prstGeom prst="rect">
                      <a:avLst/>
                    </a:prstGeom>
                    <a:noFill/>
                    <a:ln>
                      <a:noFill/>
                    </a:ln>
                  </pic:spPr>
                </pic:pic>
              </a:graphicData>
            </a:graphic>
          </wp:inline>
        </w:drawing>
      </w:r>
      <w:r w:rsidRPr="00CD1E51">
        <w:rPr>
          <w:rFonts w:ascii="Times New Roman" w:eastAsia="Times New Roman" w:hAnsi="Times New Roman" w:cs="Times New Roman"/>
          <w:sz w:val="24"/>
          <w:szCs w:val="24"/>
        </w:rPr>
        <w:t xml:space="preserve"> </w:t>
      </w:r>
    </w:p>
    <w:p w14:paraId="4B6A2859" w14:textId="77777777" w:rsidR="00CC15D4" w:rsidRDefault="00CC15D4" w:rsidP="00CC15D4"/>
    <w:p w14:paraId="429AAA3C" w14:textId="77777777" w:rsidR="00CC15D4" w:rsidRDefault="00CC15D4" w:rsidP="00CC15D4"/>
    <w:p w14:paraId="428199B6" w14:textId="77777777" w:rsidR="00CC15D4" w:rsidRDefault="00CC15D4" w:rsidP="00CC15D4"/>
    <w:p w14:paraId="00F2B3C3" w14:textId="77777777" w:rsidR="00CC15D4" w:rsidRDefault="00CC15D4" w:rsidP="00CC15D4"/>
    <w:p w14:paraId="79E6EEBE" w14:textId="77777777" w:rsidR="00CC15D4" w:rsidRDefault="00CC15D4" w:rsidP="00CC15D4"/>
    <w:p w14:paraId="2B61E3FD" w14:textId="77777777" w:rsidR="00CC15D4" w:rsidRDefault="00CC15D4" w:rsidP="00CC15D4"/>
    <w:p w14:paraId="657434C1" w14:textId="77777777" w:rsidR="00CC15D4" w:rsidRDefault="00CC15D4" w:rsidP="00CC15D4"/>
    <w:p w14:paraId="3618B3C5" w14:textId="5D983167" w:rsidR="00CC15D4" w:rsidRDefault="00941ED0" w:rsidP="00941ED0">
      <w:pPr>
        <w:pStyle w:val="Heading2"/>
      </w:pPr>
      <w:bookmarkStart w:id="13" w:name="_Toc190609146"/>
      <w:r>
        <w:t>PRODUCTS TABLE</w:t>
      </w:r>
      <w:bookmarkEnd w:id="13"/>
    </w:p>
    <w:p w14:paraId="6CB5565E" w14:textId="77777777" w:rsidR="00CC15D4" w:rsidRDefault="00CC15D4" w:rsidP="00CC15D4"/>
    <w:p w14:paraId="03BF5122" w14:textId="77777777" w:rsidR="00CC15D4" w:rsidRDefault="00CC15D4" w:rsidP="00CC15D4"/>
    <w:p w14:paraId="5D9837ED" w14:textId="77777777" w:rsidR="00CC15D4" w:rsidRDefault="00CC15D4" w:rsidP="00CC15D4"/>
    <w:p w14:paraId="33A6703E" w14:textId="77777777" w:rsidR="00CC15D4" w:rsidRPr="00004BA2" w:rsidRDefault="00CC15D4" w:rsidP="00941ED0">
      <w:pPr>
        <w:pStyle w:val="Heading3"/>
        <w:rPr>
          <w:rFonts w:eastAsia="Times New Roman"/>
        </w:rPr>
      </w:pPr>
      <w:r w:rsidRPr="00004BA2">
        <w:rPr>
          <w:rFonts w:eastAsia="Times New Roman"/>
        </w:rPr>
        <w:t xml:space="preserve">1. Mapping </w:t>
      </w:r>
      <w:proofErr w:type="gramStart"/>
      <w:r w:rsidRPr="00004BA2">
        <w:rPr>
          <w:rFonts w:eastAsia="Times New Roman"/>
        </w:rPr>
        <w:t>Overview</w:t>
      </w:r>
      <w:r>
        <w:rPr>
          <w:rFonts w:eastAsia="Times New Roman"/>
        </w:rPr>
        <w:t>(</w:t>
      </w:r>
      <w:proofErr w:type="gramEnd"/>
      <w:r>
        <w:rPr>
          <w:rFonts w:eastAsia="Times New Roman"/>
        </w:rPr>
        <w:t>PRODUCTS)</w:t>
      </w:r>
    </w:p>
    <w:p w14:paraId="132CB8A4" w14:textId="77777777" w:rsidR="00CC15D4" w:rsidRPr="00004BA2" w:rsidRDefault="00CC15D4">
      <w:pPr>
        <w:numPr>
          <w:ilvl w:val="0"/>
          <w:numId w:val="19"/>
        </w:numPr>
        <w:spacing w:before="100" w:beforeAutospacing="1" w:after="100" w:afterAutospacing="1"/>
        <w:rPr>
          <w:rFonts w:ascii="Times New Roman" w:eastAsia="Times New Roman" w:hAnsi="Times New Roman" w:cs="Times New Roman"/>
          <w:sz w:val="24"/>
          <w:szCs w:val="24"/>
        </w:rPr>
      </w:pPr>
      <w:r w:rsidRPr="00004BA2">
        <w:rPr>
          <w:rFonts w:ascii="Times New Roman" w:eastAsia="Times New Roman" w:hAnsi="Times New Roman" w:cs="Times New Roman"/>
          <w:b/>
          <w:bCs/>
          <w:sz w:val="24"/>
          <w:szCs w:val="24"/>
        </w:rPr>
        <w:t>Mapping Name:</w:t>
      </w:r>
      <w:r w:rsidRPr="00004BA2">
        <w:rPr>
          <w:rFonts w:ascii="Times New Roman" w:eastAsia="Times New Roman" w:hAnsi="Times New Roman" w:cs="Times New Roman"/>
          <w:sz w:val="24"/>
          <w:szCs w:val="24"/>
        </w:rPr>
        <w:t xml:space="preserve"> </w:t>
      </w:r>
      <w:r w:rsidRPr="00004BA2">
        <w:rPr>
          <w:rFonts w:ascii="Courier New" w:eastAsia="Times New Roman" w:hAnsi="Courier New" w:cs="Courier New"/>
          <w:sz w:val="20"/>
          <w:szCs w:val="20"/>
        </w:rPr>
        <w:t>[</w:t>
      </w:r>
      <w:proofErr w:type="spellStart"/>
      <w:r w:rsidRPr="00004BA2">
        <w:rPr>
          <w:rFonts w:ascii="Courier New" w:eastAsia="Times New Roman" w:hAnsi="Courier New" w:cs="Courier New"/>
          <w:sz w:val="20"/>
          <w:szCs w:val="20"/>
        </w:rPr>
        <w:t>m_STG_PRODUCTS</w:t>
      </w:r>
      <w:proofErr w:type="spellEnd"/>
      <w:r w:rsidRPr="00004BA2">
        <w:rPr>
          <w:rFonts w:ascii="Courier New" w:eastAsia="Times New Roman" w:hAnsi="Courier New" w:cs="Courier New"/>
          <w:sz w:val="20"/>
          <w:szCs w:val="20"/>
        </w:rPr>
        <w:t>]</w:t>
      </w:r>
    </w:p>
    <w:p w14:paraId="35B4354F" w14:textId="77777777" w:rsidR="00CC15D4" w:rsidRPr="00004BA2" w:rsidRDefault="00CC15D4">
      <w:pPr>
        <w:numPr>
          <w:ilvl w:val="0"/>
          <w:numId w:val="19"/>
        </w:numPr>
        <w:spacing w:before="100" w:beforeAutospacing="1" w:after="100" w:afterAutospacing="1"/>
        <w:rPr>
          <w:rFonts w:ascii="Times New Roman" w:eastAsia="Times New Roman" w:hAnsi="Times New Roman" w:cs="Times New Roman"/>
          <w:sz w:val="24"/>
          <w:szCs w:val="24"/>
        </w:rPr>
      </w:pPr>
      <w:r w:rsidRPr="00004BA2">
        <w:rPr>
          <w:rFonts w:ascii="Times New Roman" w:eastAsia="Times New Roman" w:hAnsi="Times New Roman" w:cs="Times New Roman"/>
          <w:b/>
          <w:bCs/>
          <w:sz w:val="24"/>
          <w:szCs w:val="24"/>
        </w:rPr>
        <w:t>Source File:</w:t>
      </w:r>
      <w:r w:rsidRPr="00004BA2">
        <w:rPr>
          <w:rFonts w:ascii="Times New Roman" w:eastAsia="Times New Roman" w:hAnsi="Times New Roman" w:cs="Times New Roman"/>
          <w:sz w:val="24"/>
          <w:szCs w:val="24"/>
        </w:rPr>
        <w:t xml:space="preserve"> </w:t>
      </w:r>
      <w:r w:rsidRPr="00004BA2">
        <w:rPr>
          <w:rFonts w:ascii="Courier New" w:eastAsia="Times New Roman" w:hAnsi="Courier New" w:cs="Courier New"/>
          <w:sz w:val="20"/>
          <w:szCs w:val="20"/>
        </w:rPr>
        <w:t>[</w:t>
      </w:r>
      <w:proofErr w:type="spellStart"/>
      <w:r w:rsidRPr="00004BA2">
        <w:rPr>
          <w:rFonts w:ascii="Courier New" w:eastAsia="Times New Roman" w:hAnsi="Courier New" w:cs="Courier New"/>
          <w:sz w:val="20"/>
          <w:szCs w:val="20"/>
        </w:rPr>
        <w:t>SRC_products_FF</w:t>
      </w:r>
      <w:proofErr w:type="spellEnd"/>
      <w:r w:rsidRPr="00004BA2">
        <w:rPr>
          <w:rFonts w:ascii="Courier New" w:eastAsia="Times New Roman" w:hAnsi="Courier New" w:cs="Courier New"/>
          <w:sz w:val="20"/>
          <w:szCs w:val="20"/>
        </w:rPr>
        <w:t>]</w:t>
      </w:r>
    </w:p>
    <w:p w14:paraId="5D6DE759" w14:textId="77777777" w:rsidR="00CC15D4" w:rsidRPr="00004BA2" w:rsidRDefault="00CC15D4">
      <w:pPr>
        <w:numPr>
          <w:ilvl w:val="0"/>
          <w:numId w:val="19"/>
        </w:numPr>
        <w:spacing w:before="100" w:beforeAutospacing="1" w:after="100" w:afterAutospacing="1"/>
        <w:rPr>
          <w:rFonts w:ascii="Times New Roman" w:eastAsia="Times New Roman" w:hAnsi="Times New Roman" w:cs="Times New Roman"/>
          <w:sz w:val="24"/>
          <w:szCs w:val="24"/>
        </w:rPr>
      </w:pPr>
      <w:r w:rsidRPr="00004BA2">
        <w:rPr>
          <w:rFonts w:ascii="Times New Roman" w:eastAsia="Times New Roman" w:hAnsi="Times New Roman" w:cs="Times New Roman"/>
          <w:b/>
          <w:bCs/>
          <w:sz w:val="24"/>
          <w:szCs w:val="24"/>
        </w:rPr>
        <w:t>Target Table:</w:t>
      </w:r>
      <w:r w:rsidRPr="00004BA2">
        <w:rPr>
          <w:rFonts w:ascii="Times New Roman" w:eastAsia="Times New Roman" w:hAnsi="Times New Roman" w:cs="Times New Roman"/>
          <w:sz w:val="24"/>
          <w:szCs w:val="24"/>
        </w:rPr>
        <w:t xml:space="preserve"> </w:t>
      </w:r>
      <w:r w:rsidRPr="00004BA2">
        <w:rPr>
          <w:rFonts w:ascii="Courier New" w:eastAsia="Times New Roman" w:hAnsi="Courier New" w:cs="Courier New"/>
          <w:sz w:val="20"/>
          <w:szCs w:val="20"/>
        </w:rPr>
        <w:t>[STG_PRODUCTS]</w:t>
      </w:r>
    </w:p>
    <w:p w14:paraId="5C511E64" w14:textId="77777777" w:rsidR="00CC15D4" w:rsidRPr="00004BA2" w:rsidRDefault="00CC15D4">
      <w:pPr>
        <w:numPr>
          <w:ilvl w:val="0"/>
          <w:numId w:val="19"/>
        </w:numPr>
        <w:spacing w:before="100" w:beforeAutospacing="1" w:after="100" w:afterAutospacing="1"/>
        <w:rPr>
          <w:rFonts w:ascii="Times New Roman" w:eastAsia="Times New Roman" w:hAnsi="Times New Roman" w:cs="Times New Roman"/>
          <w:sz w:val="24"/>
          <w:szCs w:val="24"/>
        </w:rPr>
      </w:pPr>
      <w:proofErr w:type="gramStart"/>
      <w:r w:rsidRPr="00004BA2">
        <w:rPr>
          <w:rFonts w:ascii="Times New Roman" w:eastAsia="Times New Roman" w:hAnsi="Times New Roman" w:cs="Times New Roman"/>
          <w:b/>
          <w:bCs/>
          <w:sz w:val="24"/>
          <w:szCs w:val="24"/>
        </w:rPr>
        <w:t>Description:</w:t>
      </w:r>
      <w:r w:rsidRPr="00004BA2">
        <w:rPr>
          <w:rFonts w:ascii="Courier New" w:eastAsia="Times New Roman" w:hAnsi="Courier New" w:cs="Courier New"/>
          <w:sz w:val="20"/>
          <w:szCs w:val="20"/>
        </w:rPr>
        <w:t>[</w:t>
      </w:r>
      <w:proofErr w:type="gramEnd"/>
      <w:r w:rsidRPr="00004BA2">
        <w:rPr>
          <w:rFonts w:ascii="Courier New" w:eastAsia="Times New Roman" w:hAnsi="Courier New" w:cs="Courier New"/>
          <w:sz w:val="20"/>
          <w:szCs w:val="20"/>
        </w:rPr>
        <w:t xml:space="preserve"> </w:t>
      </w:r>
      <w:r>
        <w:rPr>
          <w:rFonts w:ascii="Courier New" w:eastAsia="Times New Roman" w:hAnsi="Courier New" w:cs="Courier New"/>
          <w:sz w:val="20"/>
          <w:szCs w:val="20"/>
        </w:rPr>
        <w:t>DATA IS LOADED FROM SOURCE TO STAGING TABLE</w:t>
      </w:r>
      <w:r w:rsidRPr="00004BA2">
        <w:rPr>
          <w:rFonts w:ascii="Courier New" w:eastAsia="Times New Roman" w:hAnsi="Courier New" w:cs="Courier New"/>
          <w:sz w:val="20"/>
          <w:szCs w:val="20"/>
        </w:rPr>
        <w:t>]</w:t>
      </w:r>
    </w:p>
    <w:p w14:paraId="2F07D319" w14:textId="77777777" w:rsidR="00CC15D4" w:rsidRPr="00004BA2" w:rsidRDefault="00000000" w:rsidP="00CC15D4">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34043EB">
          <v:rect id="_x0000_i1034" style="width:0;height:1.5pt" o:hralign="center" o:hrstd="t" o:hr="t" fillcolor="#a0a0a0" stroked="f"/>
        </w:pict>
      </w:r>
    </w:p>
    <w:p w14:paraId="5A3A27B8" w14:textId="77777777" w:rsidR="00CC15D4" w:rsidRPr="00004BA2" w:rsidRDefault="00CC15D4" w:rsidP="00941ED0">
      <w:pPr>
        <w:pStyle w:val="Heading3"/>
        <w:rPr>
          <w:rFonts w:eastAsia="Times New Roman"/>
        </w:rPr>
      </w:pPr>
      <w:r w:rsidRPr="00004BA2">
        <w:rPr>
          <w:rFonts w:eastAsia="Times New Roman"/>
        </w:rPr>
        <w:t>2. Source File Details</w:t>
      </w:r>
    </w:p>
    <w:p w14:paraId="04129C2F" w14:textId="77777777" w:rsidR="00CC15D4" w:rsidRPr="00004BA2" w:rsidRDefault="00CC15D4">
      <w:pPr>
        <w:numPr>
          <w:ilvl w:val="0"/>
          <w:numId w:val="20"/>
        </w:numPr>
        <w:spacing w:before="100" w:beforeAutospacing="1" w:after="100" w:afterAutospacing="1"/>
        <w:rPr>
          <w:rFonts w:ascii="Times New Roman" w:eastAsia="Times New Roman" w:hAnsi="Times New Roman" w:cs="Times New Roman"/>
          <w:sz w:val="24"/>
          <w:szCs w:val="24"/>
        </w:rPr>
      </w:pPr>
      <w:r w:rsidRPr="00004BA2">
        <w:rPr>
          <w:rFonts w:ascii="Times New Roman" w:eastAsia="Times New Roman" w:hAnsi="Times New Roman" w:cs="Times New Roman"/>
          <w:b/>
          <w:bCs/>
          <w:sz w:val="24"/>
          <w:szCs w:val="24"/>
        </w:rPr>
        <w:t>File Name:</w:t>
      </w:r>
      <w:r w:rsidRPr="00004BA2">
        <w:rPr>
          <w:rFonts w:ascii="Times New Roman" w:eastAsia="Times New Roman" w:hAnsi="Times New Roman" w:cs="Times New Roman"/>
          <w:sz w:val="24"/>
          <w:szCs w:val="24"/>
        </w:rPr>
        <w:t xml:space="preserve"> </w:t>
      </w:r>
      <w:r w:rsidRPr="00004BA2">
        <w:rPr>
          <w:rFonts w:ascii="Courier New" w:eastAsia="Times New Roman" w:hAnsi="Courier New" w:cs="Courier New"/>
          <w:sz w:val="20"/>
          <w:szCs w:val="20"/>
        </w:rPr>
        <w:t>[</w:t>
      </w:r>
      <w:proofErr w:type="spellStart"/>
      <w:r w:rsidRPr="00004BA2">
        <w:rPr>
          <w:rFonts w:ascii="Courier New" w:eastAsia="Times New Roman" w:hAnsi="Courier New" w:cs="Courier New"/>
          <w:sz w:val="20"/>
          <w:szCs w:val="20"/>
        </w:rPr>
        <w:t>SRC_products_FF</w:t>
      </w:r>
      <w:proofErr w:type="spellEnd"/>
      <w:r w:rsidRPr="00004BA2">
        <w:rPr>
          <w:rFonts w:ascii="Courier New" w:eastAsia="Times New Roman" w:hAnsi="Courier New" w:cs="Courier New"/>
          <w:sz w:val="20"/>
          <w:szCs w:val="20"/>
        </w:rPr>
        <w:t>]</w:t>
      </w:r>
    </w:p>
    <w:p w14:paraId="58FE5E7C" w14:textId="77777777" w:rsidR="00CC15D4" w:rsidRPr="00004BA2" w:rsidRDefault="00CC15D4">
      <w:pPr>
        <w:numPr>
          <w:ilvl w:val="0"/>
          <w:numId w:val="20"/>
        </w:numPr>
        <w:spacing w:before="100" w:beforeAutospacing="1" w:after="100" w:afterAutospacing="1"/>
        <w:rPr>
          <w:rFonts w:ascii="Times New Roman" w:eastAsia="Times New Roman" w:hAnsi="Times New Roman" w:cs="Times New Roman"/>
          <w:sz w:val="24"/>
          <w:szCs w:val="24"/>
        </w:rPr>
      </w:pPr>
      <w:r w:rsidRPr="00004BA2">
        <w:rPr>
          <w:rFonts w:ascii="Times New Roman" w:eastAsia="Times New Roman" w:hAnsi="Times New Roman" w:cs="Times New Roman"/>
          <w:b/>
          <w:bCs/>
          <w:sz w:val="24"/>
          <w:szCs w:val="24"/>
        </w:rPr>
        <w:t>File Type:</w:t>
      </w:r>
      <w:r w:rsidRPr="00004BA2">
        <w:rPr>
          <w:rFonts w:ascii="Times New Roman" w:eastAsia="Times New Roman" w:hAnsi="Times New Roman" w:cs="Times New Roman"/>
          <w:sz w:val="24"/>
          <w:szCs w:val="24"/>
        </w:rPr>
        <w:t xml:space="preserve"> </w:t>
      </w:r>
      <w:r w:rsidRPr="00004BA2">
        <w:rPr>
          <w:rFonts w:ascii="Courier New" w:eastAsia="Times New Roman" w:hAnsi="Courier New" w:cs="Courier New"/>
          <w:sz w:val="20"/>
          <w:szCs w:val="20"/>
        </w:rPr>
        <w:t>[CSV]</w:t>
      </w:r>
    </w:p>
    <w:p w14:paraId="317BA9B8" w14:textId="77777777" w:rsidR="00CC15D4" w:rsidRPr="00004BA2" w:rsidRDefault="00CC15D4">
      <w:pPr>
        <w:numPr>
          <w:ilvl w:val="0"/>
          <w:numId w:val="20"/>
        </w:numPr>
        <w:spacing w:before="100" w:beforeAutospacing="1" w:after="100" w:afterAutospacing="1"/>
        <w:rPr>
          <w:rFonts w:ascii="Times New Roman" w:eastAsia="Times New Roman" w:hAnsi="Times New Roman" w:cs="Times New Roman"/>
          <w:sz w:val="24"/>
          <w:szCs w:val="24"/>
        </w:rPr>
      </w:pPr>
      <w:r w:rsidRPr="00004BA2">
        <w:rPr>
          <w:rFonts w:ascii="Times New Roman" w:eastAsia="Times New Roman" w:hAnsi="Times New Roman" w:cs="Times New Roman"/>
          <w:b/>
          <w:bCs/>
          <w:sz w:val="24"/>
          <w:szCs w:val="24"/>
        </w:rPr>
        <w:t>Delimiter:</w:t>
      </w:r>
      <w:r w:rsidRPr="00004BA2">
        <w:rPr>
          <w:rFonts w:ascii="Times New Roman" w:eastAsia="Times New Roman" w:hAnsi="Times New Roman" w:cs="Times New Roman"/>
          <w:sz w:val="24"/>
          <w:szCs w:val="24"/>
        </w:rPr>
        <w:t xml:space="preserve"> </w:t>
      </w:r>
      <w:r w:rsidRPr="00004BA2">
        <w:rPr>
          <w:rFonts w:ascii="Courier New" w:eastAsia="Times New Roman" w:hAnsi="Courier New" w:cs="Courier New"/>
          <w:sz w:val="20"/>
          <w:szCs w:val="20"/>
        </w:rPr>
        <w:t>[Comma]</w:t>
      </w:r>
    </w:p>
    <w:p w14:paraId="702AB62E" w14:textId="77777777" w:rsidR="00CC15D4" w:rsidRPr="00004BA2" w:rsidRDefault="00CC15D4" w:rsidP="00CC15D4">
      <w:pPr>
        <w:spacing w:before="100" w:beforeAutospacing="1" w:after="100" w:afterAutospacing="1"/>
        <w:outlineLvl w:val="2"/>
        <w:rPr>
          <w:rFonts w:ascii="Times New Roman" w:eastAsia="Times New Roman" w:hAnsi="Times New Roman" w:cs="Times New Roman"/>
          <w:b/>
          <w:bCs/>
          <w:sz w:val="27"/>
          <w:szCs w:val="27"/>
        </w:rPr>
      </w:pPr>
      <w:r w:rsidRPr="00004BA2">
        <w:rPr>
          <w:rFonts w:ascii="Times New Roman" w:eastAsia="Times New Roman" w:hAnsi="Times New Roman" w:cs="Times New Roman"/>
          <w:b/>
          <w:bCs/>
          <w:sz w:val="27"/>
          <w:szCs w:val="27"/>
        </w:rPr>
        <w:lastRenderedPageBreak/>
        <w:t>Column Structure</w:t>
      </w:r>
      <w:r>
        <w:rPr>
          <w:rFonts w:ascii="Times New Roman" w:eastAsia="Times New Roman" w:hAnsi="Times New Roman" w:cs="Times New Roman"/>
          <w:b/>
          <w:bCs/>
          <w:noProof/>
          <w:sz w:val="27"/>
          <w:szCs w:val="27"/>
        </w:rPr>
        <w:drawing>
          <wp:inline distT="0" distB="0" distL="0" distR="0" wp14:anchorId="5D56A45B" wp14:editId="5FEC208E">
            <wp:extent cx="5934075" cy="2847975"/>
            <wp:effectExtent l="0" t="0" r="9525" b="9525"/>
            <wp:docPr id="92894186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847975"/>
                    </a:xfrm>
                    <a:prstGeom prst="rect">
                      <a:avLst/>
                    </a:prstGeom>
                    <a:noFill/>
                    <a:ln>
                      <a:noFill/>
                    </a:ln>
                  </pic:spPr>
                </pic:pic>
              </a:graphicData>
            </a:graphic>
          </wp:inline>
        </w:drawing>
      </w:r>
    </w:p>
    <w:p w14:paraId="319C07B6" w14:textId="77777777" w:rsidR="00CC15D4" w:rsidRPr="00004BA2" w:rsidRDefault="00CC15D4" w:rsidP="00941ED0">
      <w:pPr>
        <w:pStyle w:val="Heading3"/>
        <w:rPr>
          <w:rFonts w:eastAsia="Times New Roman"/>
        </w:rPr>
      </w:pPr>
      <w:r w:rsidRPr="00004BA2">
        <w:rPr>
          <w:rFonts w:eastAsia="Times New Roman"/>
        </w:rPr>
        <w:t>3. Target (Staging Table) Details</w:t>
      </w:r>
    </w:p>
    <w:p w14:paraId="49E0947A" w14:textId="77777777" w:rsidR="00CC15D4" w:rsidRPr="00004BA2" w:rsidRDefault="00CC15D4">
      <w:pPr>
        <w:numPr>
          <w:ilvl w:val="0"/>
          <w:numId w:val="21"/>
        </w:numPr>
        <w:spacing w:before="100" w:beforeAutospacing="1" w:after="100" w:afterAutospacing="1"/>
        <w:rPr>
          <w:rFonts w:ascii="Times New Roman" w:eastAsia="Times New Roman" w:hAnsi="Times New Roman" w:cs="Times New Roman"/>
          <w:sz w:val="24"/>
          <w:szCs w:val="24"/>
        </w:rPr>
      </w:pPr>
      <w:r w:rsidRPr="00004BA2">
        <w:rPr>
          <w:rFonts w:ascii="Times New Roman" w:eastAsia="Times New Roman" w:hAnsi="Times New Roman" w:cs="Times New Roman"/>
          <w:b/>
          <w:bCs/>
          <w:sz w:val="24"/>
          <w:szCs w:val="24"/>
        </w:rPr>
        <w:t>Table Name:</w:t>
      </w:r>
      <w:r w:rsidRPr="00004BA2">
        <w:rPr>
          <w:rFonts w:ascii="Times New Roman" w:eastAsia="Times New Roman" w:hAnsi="Times New Roman" w:cs="Times New Roman"/>
          <w:sz w:val="24"/>
          <w:szCs w:val="24"/>
        </w:rPr>
        <w:t xml:space="preserve"> </w:t>
      </w:r>
      <w:r w:rsidRPr="00004BA2">
        <w:rPr>
          <w:rFonts w:ascii="Courier New" w:eastAsia="Times New Roman" w:hAnsi="Courier New" w:cs="Courier New"/>
          <w:sz w:val="20"/>
          <w:szCs w:val="20"/>
        </w:rPr>
        <w:t>[STG_PRODUCTS]</w:t>
      </w:r>
    </w:p>
    <w:p w14:paraId="47ACF179" w14:textId="77777777" w:rsidR="00CC15D4" w:rsidRPr="00004BA2" w:rsidRDefault="00CC15D4" w:rsidP="00CC15D4">
      <w:pPr>
        <w:spacing w:before="100" w:beforeAutospacing="1" w:after="100" w:afterAutospacing="1"/>
        <w:outlineLvl w:val="2"/>
        <w:rPr>
          <w:rFonts w:ascii="Times New Roman" w:eastAsia="Times New Roman" w:hAnsi="Times New Roman" w:cs="Times New Roman"/>
          <w:b/>
          <w:bCs/>
          <w:sz w:val="27"/>
          <w:szCs w:val="27"/>
        </w:rPr>
      </w:pPr>
      <w:r w:rsidRPr="00004BA2">
        <w:rPr>
          <w:rFonts w:ascii="Times New Roman" w:eastAsia="Times New Roman" w:hAnsi="Times New Roman" w:cs="Times New Roman"/>
          <w:b/>
          <w:bCs/>
          <w:sz w:val="27"/>
          <w:szCs w:val="27"/>
        </w:rPr>
        <w:t>Column Structure</w:t>
      </w:r>
      <w:r>
        <w:rPr>
          <w:rFonts w:ascii="Times New Roman" w:eastAsia="Times New Roman" w:hAnsi="Times New Roman" w:cs="Times New Roman"/>
          <w:b/>
          <w:bCs/>
          <w:noProof/>
          <w:sz w:val="27"/>
          <w:szCs w:val="27"/>
        </w:rPr>
        <w:drawing>
          <wp:inline distT="0" distB="0" distL="0" distR="0" wp14:anchorId="00A9DE34" wp14:editId="0FBE129D">
            <wp:extent cx="5934075" cy="2247900"/>
            <wp:effectExtent l="0" t="0" r="9525" b="0"/>
            <wp:docPr id="21332188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247900"/>
                    </a:xfrm>
                    <a:prstGeom prst="rect">
                      <a:avLst/>
                    </a:prstGeom>
                    <a:noFill/>
                    <a:ln>
                      <a:noFill/>
                    </a:ln>
                  </pic:spPr>
                </pic:pic>
              </a:graphicData>
            </a:graphic>
          </wp:inline>
        </w:drawing>
      </w:r>
    </w:p>
    <w:p w14:paraId="50B8910A" w14:textId="77777777" w:rsidR="00CC15D4" w:rsidRDefault="00CC15D4" w:rsidP="00CC15D4">
      <w:pPr>
        <w:spacing w:before="100" w:beforeAutospacing="1" w:after="100" w:afterAutospacing="1"/>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DDL</w:t>
      </w:r>
    </w:p>
    <w:p w14:paraId="53A0FD8E" w14:textId="77777777" w:rsidR="00CC15D4" w:rsidRDefault="00CC15D4" w:rsidP="00CC15D4">
      <w:pPr>
        <w:spacing w:before="100" w:beforeAutospacing="1" w:after="100" w:afterAutospacing="1"/>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lastRenderedPageBreak/>
        <w:drawing>
          <wp:inline distT="0" distB="0" distL="0" distR="0" wp14:anchorId="09DCBA7A" wp14:editId="73EA8417">
            <wp:extent cx="5943600" cy="1895475"/>
            <wp:effectExtent l="0" t="0" r="0" b="9525"/>
            <wp:docPr id="12922479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895475"/>
                    </a:xfrm>
                    <a:prstGeom prst="rect">
                      <a:avLst/>
                    </a:prstGeom>
                    <a:noFill/>
                    <a:ln>
                      <a:noFill/>
                    </a:ln>
                  </pic:spPr>
                </pic:pic>
              </a:graphicData>
            </a:graphic>
          </wp:inline>
        </w:drawing>
      </w:r>
    </w:p>
    <w:p w14:paraId="622C1104" w14:textId="77777777" w:rsidR="00CC15D4" w:rsidRPr="00004BA2" w:rsidRDefault="00CC15D4" w:rsidP="00CC15D4">
      <w:pPr>
        <w:rPr>
          <w:rFonts w:ascii="Times New Roman" w:eastAsia="Times New Roman" w:hAnsi="Times New Roman" w:cs="Times New Roman"/>
          <w:sz w:val="24"/>
          <w:szCs w:val="24"/>
        </w:rPr>
      </w:pPr>
    </w:p>
    <w:p w14:paraId="4F95BDE3" w14:textId="77777777" w:rsidR="00CC15D4" w:rsidRPr="00004BA2" w:rsidRDefault="00CC15D4" w:rsidP="00941ED0">
      <w:pPr>
        <w:pStyle w:val="Heading3"/>
        <w:rPr>
          <w:rFonts w:eastAsia="Times New Roman"/>
        </w:rPr>
      </w:pPr>
      <w:r w:rsidRPr="00004BA2">
        <w:rPr>
          <w:rFonts w:eastAsia="Times New Roman"/>
        </w:rPr>
        <w:t xml:space="preserve">4. ETL Mapping </w:t>
      </w:r>
    </w:p>
    <w:p w14:paraId="3EA29BD6" w14:textId="77777777" w:rsidR="00CC15D4" w:rsidRPr="00004BA2" w:rsidRDefault="00CC15D4" w:rsidP="00CC15D4">
      <w:pPr>
        <w:spacing w:before="100" w:beforeAutospacing="1" w:after="100" w:afterAutospacing="1"/>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6DA5D88" wp14:editId="0242ED52">
            <wp:extent cx="4305300" cy="2628900"/>
            <wp:effectExtent l="0" t="0" r="0" b="0"/>
            <wp:docPr id="10956845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05300" cy="2628900"/>
                    </a:xfrm>
                    <a:prstGeom prst="rect">
                      <a:avLst/>
                    </a:prstGeom>
                    <a:noFill/>
                    <a:ln>
                      <a:noFill/>
                    </a:ln>
                  </pic:spPr>
                </pic:pic>
              </a:graphicData>
            </a:graphic>
          </wp:inline>
        </w:drawing>
      </w:r>
    </w:p>
    <w:p w14:paraId="7F412992" w14:textId="77777777" w:rsidR="00CC15D4" w:rsidRDefault="00CC15D4" w:rsidP="00CC15D4"/>
    <w:p w14:paraId="01E4B529" w14:textId="77777777" w:rsidR="00CC15D4" w:rsidRDefault="00CC15D4" w:rsidP="00CC15D4"/>
    <w:p w14:paraId="3E06A7C2" w14:textId="77777777" w:rsidR="00CC15D4" w:rsidRDefault="00CC15D4" w:rsidP="00CC15D4"/>
    <w:p w14:paraId="205E8A5C" w14:textId="77777777" w:rsidR="00CC15D4" w:rsidRDefault="00CC15D4" w:rsidP="00CC15D4"/>
    <w:p w14:paraId="65EE9D79" w14:textId="77777777" w:rsidR="00CC15D4" w:rsidRDefault="00CC15D4" w:rsidP="00CC15D4"/>
    <w:p w14:paraId="0E1C11B0" w14:textId="77777777" w:rsidR="00CC15D4" w:rsidRDefault="00CC15D4" w:rsidP="00CC15D4"/>
    <w:p w14:paraId="65DF4189" w14:textId="77777777" w:rsidR="00CC15D4" w:rsidRDefault="00CC15D4" w:rsidP="00CC15D4"/>
    <w:p w14:paraId="40E2123D" w14:textId="0881E79D" w:rsidR="00CC15D4" w:rsidRDefault="00941ED0" w:rsidP="00941ED0">
      <w:pPr>
        <w:pStyle w:val="Heading2"/>
      </w:pPr>
      <w:bookmarkStart w:id="14" w:name="_Toc190609147"/>
      <w:r>
        <w:t>SELLER TABLE</w:t>
      </w:r>
      <w:bookmarkEnd w:id="14"/>
    </w:p>
    <w:p w14:paraId="3BE29676" w14:textId="77777777" w:rsidR="00CC15D4" w:rsidRDefault="00CC15D4" w:rsidP="00CC15D4"/>
    <w:p w14:paraId="7EB300B5" w14:textId="77777777" w:rsidR="00CC15D4" w:rsidRDefault="00CC15D4" w:rsidP="00CC15D4"/>
    <w:p w14:paraId="342F29C6" w14:textId="77777777" w:rsidR="00CC15D4" w:rsidRPr="00BB5D41" w:rsidRDefault="00CC15D4" w:rsidP="00941ED0">
      <w:pPr>
        <w:pStyle w:val="Heading3"/>
        <w:rPr>
          <w:rFonts w:eastAsia="Times New Roman"/>
        </w:rPr>
      </w:pPr>
      <w:r w:rsidRPr="00BB5D41">
        <w:rPr>
          <w:rFonts w:eastAsia="Times New Roman"/>
        </w:rPr>
        <w:t xml:space="preserve">1. Mapping </w:t>
      </w:r>
      <w:proofErr w:type="gramStart"/>
      <w:r w:rsidRPr="00BB5D41">
        <w:rPr>
          <w:rFonts w:eastAsia="Times New Roman"/>
        </w:rPr>
        <w:t>Overview</w:t>
      </w:r>
      <w:r>
        <w:rPr>
          <w:rFonts w:eastAsia="Times New Roman"/>
        </w:rPr>
        <w:t>(</w:t>
      </w:r>
      <w:proofErr w:type="gramEnd"/>
      <w:r>
        <w:rPr>
          <w:rFonts w:eastAsia="Times New Roman"/>
        </w:rPr>
        <w:t>SELLER)</w:t>
      </w:r>
    </w:p>
    <w:p w14:paraId="10625AE3" w14:textId="77777777" w:rsidR="00CC15D4" w:rsidRPr="00BB5D41" w:rsidRDefault="00CC15D4">
      <w:pPr>
        <w:numPr>
          <w:ilvl w:val="0"/>
          <w:numId w:val="22"/>
        </w:numPr>
        <w:spacing w:before="100" w:beforeAutospacing="1" w:after="100" w:afterAutospacing="1"/>
        <w:rPr>
          <w:rFonts w:ascii="Times New Roman" w:eastAsia="Times New Roman" w:hAnsi="Times New Roman" w:cs="Times New Roman"/>
          <w:sz w:val="24"/>
          <w:szCs w:val="24"/>
        </w:rPr>
      </w:pPr>
      <w:r w:rsidRPr="00BB5D41">
        <w:rPr>
          <w:rFonts w:ascii="Times New Roman" w:eastAsia="Times New Roman" w:hAnsi="Times New Roman" w:cs="Times New Roman"/>
          <w:b/>
          <w:bCs/>
          <w:sz w:val="24"/>
          <w:szCs w:val="24"/>
        </w:rPr>
        <w:t>Mapping Name:</w:t>
      </w:r>
      <w:r w:rsidRPr="00BB5D41">
        <w:rPr>
          <w:rFonts w:ascii="Times New Roman" w:eastAsia="Times New Roman" w:hAnsi="Times New Roman" w:cs="Times New Roman"/>
          <w:sz w:val="24"/>
          <w:szCs w:val="24"/>
        </w:rPr>
        <w:t xml:space="preserve"> </w:t>
      </w:r>
      <w:r w:rsidRPr="00BB5D41">
        <w:rPr>
          <w:rFonts w:ascii="Courier New" w:eastAsia="Times New Roman" w:hAnsi="Courier New" w:cs="Courier New"/>
          <w:sz w:val="20"/>
          <w:szCs w:val="20"/>
        </w:rPr>
        <w:t>[</w:t>
      </w:r>
      <w:proofErr w:type="spellStart"/>
      <w:r w:rsidRPr="00BB5D41">
        <w:rPr>
          <w:rFonts w:ascii="Courier New" w:eastAsia="Times New Roman" w:hAnsi="Courier New" w:cs="Courier New"/>
          <w:sz w:val="20"/>
          <w:szCs w:val="20"/>
        </w:rPr>
        <w:t>m_STG_SELLER_DETAILS</w:t>
      </w:r>
      <w:proofErr w:type="spellEnd"/>
      <w:r w:rsidRPr="00BB5D41">
        <w:rPr>
          <w:rFonts w:ascii="Courier New" w:eastAsia="Times New Roman" w:hAnsi="Courier New" w:cs="Courier New"/>
          <w:sz w:val="20"/>
          <w:szCs w:val="20"/>
        </w:rPr>
        <w:t>]</w:t>
      </w:r>
    </w:p>
    <w:p w14:paraId="284574A8" w14:textId="77777777" w:rsidR="00CC15D4" w:rsidRPr="00BB5D41" w:rsidRDefault="00CC15D4">
      <w:pPr>
        <w:numPr>
          <w:ilvl w:val="0"/>
          <w:numId w:val="22"/>
        </w:numPr>
        <w:spacing w:before="100" w:beforeAutospacing="1" w:after="100" w:afterAutospacing="1"/>
        <w:rPr>
          <w:rFonts w:ascii="Times New Roman" w:eastAsia="Times New Roman" w:hAnsi="Times New Roman" w:cs="Times New Roman"/>
          <w:sz w:val="24"/>
          <w:szCs w:val="24"/>
        </w:rPr>
      </w:pPr>
      <w:r w:rsidRPr="00BB5D41">
        <w:rPr>
          <w:rFonts w:ascii="Times New Roman" w:eastAsia="Times New Roman" w:hAnsi="Times New Roman" w:cs="Times New Roman"/>
          <w:b/>
          <w:bCs/>
          <w:sz w:val="24"/>
          <w:szCs w:val="24"/>
        </w:rPr>
        <w:t>Source File:</w:t>
      </w:r>
      <w:r w:rsidRPr="00BB5D41">
        <w:rPr>
          <w:rFonts w:ascii="Times New Roman" w:eastAsia="Times New Roman" w:hAnsi="Times New Roman" w:cs="Times New Roman"/>
          <w:sz w:val="24"/>
          <w:szCs w:val="24"/>
        </w:rPr>
        <w:t xml:space="preserve"> </w:t>
      </w:r>
      <w:r w:rsidRPr="00BB5D41">
        <w:rPr>
          <w:rFonts w:ascii="Courier New" w:eastAsia="Times New Roman" w:hAnsi="Courier New" w:cs="Courier New"/>
          <w:sz w:val="20"/>
          <w:szCs w:val="20"/>
        </w:rPr>
        <w:t>[</w:t>
      </w:r>
      <w:proofErr w:type="spellStart"/>
      <w:r w:rsidRPr="00BB5D41">
        <w:rPr>
          <w:rFonts w:ascii="Courier New" w:eastAsia="Times New Roman" w:hAnsi="Courier New" w:cs="Courier New"/>
          <w:sz w:val="20"/>
          <w:szCs w:val="20"/>
        </w:rPr>
        <w:t>SRC_seller_FF</w:t>
      </w:r>
      <w:proofErr w:type="spellEnd"/>
      <w:r w:rsidRPr="00BB5D41">
        <w:rPr>
          <w:rFonts w:ascii="Courier New" w:eastAsia="Times New Roman" w:hAnsi="Courier New" w:cs="Courier New"/>
          <w:sz w:val="20"/>
          <w:szCs w:val="20"/>
        </w:rPr>
        <w:t>]</w:t>
      </w:r>
    </w:p>
    <w:p w14:paraId="0B9921BC" w14:textId="77777777" w:rsidR="00CC15D4" w:rsidRPr="00BB5D41" w:rsidRDefault="00CC15D4">
      <w:pPr>
        <w:numPr>
          <w:ilvl w:val="0"/>
          <w:numId w:val="22"/>
        </w:numPr>
        <w:spacing w:before="100" w:beforeAutospacing="1" w:after="100" w:afterAutospacing="1"/>
        <w:rPr>
          <w:rFonts w:ascii="Times New Roman" w:eastAsia="Times New Roman" w:hAnsi="Times New Roman" w:cs="Times New Roman"/>
          <w:sz w:val="24"/>
          <w:szCs w:val="24"/>
        </w:rPr>
      </w:pPr>
      <w:r w:rsidRPr="00BB5D41">
        <w:rPr>
          <w:rFonts w:ascii="Times New Roman" w:eastAsia="Times New Roman" w:hAnsi="Times New Roman" w:cs="Times New Roman"/>
          <w:b/>
          <w:bCs/>
          <w:sz w:val="24"/>
          <w:szCs w:val="24"/>
        </w:rPr>
        <w:t>Target Table:</w:t>
      </w:r>
      <w:r w:rsidRPr="00BB5D41">
        <w:rPr>
          <w:rFonts w:ascii="Times New Roman" w:eastAsia="Times New Roman" w:hAnsi="Times New Roman" w:cs="Times New Roman"/>
          <w:sz w:val="24"/>
          <w:szCs w:val="24"/>
        </w:rPr>
        <w:t xml:space="preserve"> </w:t>
      </w:r>
      <w:r w:rsidRPr="00BB5D41">
        <w:rPr>
          <w:rFonts w:ascii="Courier New" w:eastAsia="Times New Roman" w:hAnsi="Courier New" w:cs="Courier New"/>
          <w:sz w:val="20"/>
          <w:szCs w:val="20"/>
        </w:rPr>
        <w:t>[</w:t>
      </w:r>
      <w:r w:rsidRPr="0086625F">
        <w:rPr>
          <w:rFonts w:ascii="Courier New" w:eastAsia="Times New Roman" w:hAnsi="Courier New" w:cs="Courier New"/>
          <w:sz w:val="20"/>
          <w:szCs w:val="20"/>
        </w:rPr>
        <w:t>STG_SELLER_DETAILS</w:t>
      </w:r>
      <w:r w:rsidRPr="00BB5D41">
        <w:rPr>
          <w:rFonts w:ascii="Courier New" w:eastAsia="Times New Roman" w:hAnsi="Courier New" w:cs="Courier New"/>
          <w:sz w:val="20"/>
          <w:szCs w:val="20"/>
        </w:rPr>
        <w:t>]</w:t>
      </w:r>
    </w:p>
    <w:p w14:paraId="0CAFCE77" w14:textId="77777777" w:rsidR="00CC15D4" w:rsidRPr="00BB5D41" w:rsidRDefault="00CC15D4">
      <w:pPr>
        <w:numPr>
          <w:ilvl w:val="0"/>
          <w:numId w:val="22"/>
        </w:numPr>
        <w:spacing w:before="100" w:beforeAutospacing="1" w:after="100" w:afterAutospacing="1"/>
        <w:rPr>
          <w:rFonts w:ascii="Times New Roman" w:eastAsia="Times New Roman" w:hAnsi="Times New Roman" w:cs="Times New Roman"/>
          <w:sz w:val="24"/>
          <w:szCs w:val="24"/>
        </w:rPr>
      </w:pPr>
      <w:proofErr w:type="gramStart"/>
      <w:r w:rsidRPr="00BB5D41">
        <w:rPr>
          <w:rFonts w:ascii="Times New Roman" w:eastAsia="Times New Roman" w:hAnsi="Times New Roman" w:cs="Times New Roman"/>
          <w:b/>
          <w:bCs/>
          <w:sz w:val="24"/>
          <w:szCs w:val="24"/>
        </w:rPr>
        <w:lastRenderedPageBreak/>
        <w:t>Description:</w:t>
      </w:r>
      <w:r w:rsidRPr="00BB5D41">
        <w:rPr>
          <w:rFonts w:ascii="Courier New" w:eastAsia="Times New Roman" w:hAnsi="Courier New" w:cs="Courier New"/>
          <w:sz w:val="20"/>
          <w:szCs w:val="20"/>
        </w:rPr>
        <w:t>[</w:t>
      </w:r>
      <w:proofErr w:type="gramEnd"/>
      <w:r w:rsidRPr="0086625F">
        <w:rPr>
          <w:rFonts w:ascii="Courier New" w:eastAsia="Times New Roman" w:hAnsi="Courier New" w:cs="Courier New"/>
          <w:sz w:val="20"/>
          <w:szCs w:val="20"/>
        </w:rPr>
        <w:t xml:space="preserve"> </w:t>
      </w:r>
      <w:r>
        <w:rPr>
          <w:rFonts w:ascii="Courier New" w:eastAsia="Times New Roman" w:hAnsi="Courier New" w:cs="Courier New"/>
          <w:sz w:val="20"/>
          <w:szCs w:val="20"/>
        </w:rPr>
        <w:t>DATA IS LOADED FROM SOURCE TO STAGING TABLE]</w:t>
      </w:r>
    </w:p>
    <w:p w14:paraId="4F90624D" w14:textId="77777777" w:rsidR="00CC15D4" w:rsidRPr="00BB5D41" w:rsidRDefault="00000000" w:rsidP="00CC15D4">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37A4A29">
          <v:rect id="_x0000_i1035" style="width:0;height:1.5pt" o:hralign="center" o:hrstd="t" o:hr="t" fillcolor="#a0a0a0" stroked="f"/>
        </w:pict>
      </w:r>
    </w:p>
    <w:p w14:paraId="71181137" w14:textId="77777777" w:rsidR="00CC15D4" w:rsidRPr="00BB5D41" w:rsidRDefault="00CC15D4" w:rsidP="00941ED0">
      <w:pPr>
        <w:pStyle w:val="Heading3"/>
        <w:rPr>
          <w:rFonts w:eastAsia="Times New Roman"/>
        </w:rPr>
      </w:pPr>
      <w:r w:rsidRPr="00BB5D41">
        <w:rPr>
          <w:rFonts w:eastAsia="Times New Roman"/>
        </w:rPr>
        <w:t>2. Source File Details</w:t>
      </w:r>
    </w:p>
    <w:p w14:paraId="435964BD" w14:textId="77777777" w:rsidR="00CC15D4" w:rsidRPr="00BB5D41" w:rsidRDefault="00CC15D4">
      <w:pPr>
        <w:numPr>
          <w:ilvl w:val="0"/>
          <w:numId w:val="23"/>
        </w:numPr>
        <w:spacing w:before="100" w:beforeAutospacing="1" w:after="100" w:afterAutospacing="1"/>
        <w:rPr>
          <w:rFonts w:ascii="Times New Roman" w:eastAsia="Times New Roman" w:hAnsi="Times New Roman" w:cs="Times New Roman"/>
          <w:sz w:val="24"/>
          <w:szCs w:val="24"/>
        </w:rPr>
      </w:pPr>
      <w:r w:rsidRPr="00BB5D41">
        <w:rPr>
          <w:rFonts w:ascii="Times New Roman" w:eastAsia="Times New Roman" w:hAnsi="Times New Roman" w:cs="Times New Roman"/>
          <w:b/>
          <w:bCs/>
          <w:sz w:val="24"/>
          <w:szCs w:val="24"/>
        </w:rPr>
        <w:t>File Name:</w:t>
      </w:r>
      <w:r w:rsidRPr="00BB5D41">
        <w:rPr>
          <w:rFonts w:ascii="Times New Roman" w:eastAsia="Times New Roman" w:hAnsi="Times New Roman" w:cs="Times New Roman"/>
          <w:sz w:val="24"/>
          <w:szCs w:val="24"/>
        </w:rPr>
        <w:t xml:space="preserve"> </w:t>
      </w:r>
      <w:r w:rsidRPr="00BB5D41">
        <w:rPr>
          <w:rFonts w:ascii="Courier New" w:eastAsia="Times New Roman" w:hAnsi="Courier New" w:cs="Courier New"/>
          <w:sz w:val="20"/>
          <w:szCs w:val="20"/>
        </w:rPr>
        <w:t>[</w:t>
      </w:r>
      <w:proofErr w:type="spellStart"/>
      <w:r w:rsidRPr="00BB5D41">
        <w:rPr>
          <w:rFonts w:ascii="Courier New" w:eastAsia="Times New Roman" w:hAnsi="Courier New" w:cs="Courier New"/>
          <w:sz w:val="20"/>
          <w:szCs w:val="20"/>
        </w:rPr>
        <w:t>SRC_seller_FF</w:t>
      </w:r>
      <w:proofErr w:type="spellEnd"/>
      <w:r w:rsidRPr="00BB5D41">
        <w:rPr>
          <w:rFonts w:ascii="Courier New" w:eastAsia="Times New Roman" w:hAnsi="Courier New" w:cs="Courier New"/>
          <w:sz w:val="20"/>
          <w:szCs w:val="20"/>
        </w:rPr>
        <w:t>]</w:t>
      </w:r>
    </w:p>
    <w:p w14:paraId="577A86F1" w14:textId="77777777" w:rsidR="00CC15D4" w:rsidRPr="00BB5D41" w:rsidRDefault="00CC15D4">
      <w:pPr>
        <w:numPr>
          <w:ilvl w:val="0"/>
          <w:numId w:val="23"/>
        </w:numPr>
        <w:spacing w:before="100" w:beforeAutospacing="1" w:after="100" w:afterAutospacing="1"/>
        <w:rPr>
          <w:rFonts w:ascii="Times New Roman" w:eastAsia="Times New Roman" w:hAnsi="Times New Roman" w:cs="Times New Roman"/>
          <w:sz w:val="24"/>
          <w:szCs w:val="24"/>
        </w:rPr>
      </w:pPr>
      <w:r w:rsidRPr="00BB5D41">
        <w:rPr>
          <w:rFonts w:ascii="Times New Roman" w:eastAsia="Times New Roman" w:hAnsi="Times New Roman" w:cs="Times New Roman"/>
          <w:b/>
          <w:bCs/>
          <w:sz w:val="24"/>
          <w:szCs w:val="24"/>
        </w:rPr>
        <w:t>File Type:</w:t>
      </w:r>
      <w:r w:rsidRPr="00BB5D41">
        <w:rPr>
          <w:rFonts w:ascii="Times New Roman" w:eastAsia="Times New Roman" w:hAnsi="Times New Roman" w:cs="Times New Roman"/>
          <w:sz w:val="24"/>
          <w:szCs w:val="24"/>
        </w:rPr>
        <w:t xml:space="preserve"> </w:t>
      </w:r>
      <w:r w:rsidRPr="00BB5D41">
        <w:rPr>
          <w:rFonts w:ascii="Courier New" w:eastAsia="Times New Roman" w:hAnsi="Courier New" w:cs="Courier New"/>
          <w:sz w:val="20"/>
          <w:szCs w:val="20"/>
        </w:rPr>
        <w:t>[CSV]</w:t>
      </w:r>
    </w:p>
    <w:p w14:paraId="1297B50E" w14:textId="77777777" w:rsidR="00CC15D4" w:rsidRPr="00BB5D41" w:rsidRDefault="00CC15D4">
      <w:pPr>
        <w:numPr>
          <w:ilvl w:val="0"/>
          <w:numId w:val="23"/>
        </w:numPr>
        <w:spacing w:before="100" w:beforeAutospacing="1" w:after="100" w:afterAutospacing="1"/>
        <w:rPr>
          <w:rFonts w:ascii="Times New Roman" w:eastAsia="Times New Roman" w:hAnsi="Times New Roman" w:cs="Times New Roman"/>
          <w:sz w:val="24"/>
          <w:szCs w:val="24"/>
        </w:rPr>
      </w:pPr>
      <w:r w:rsidRPr="00BB5D41">
        <w:rPr>
          <w:rFonts w:ascii="Times New Roman" w:eastAsia="Times New Roman" w:hAnsi="Times New Roman" w:cs="Times New Roman"/>
          <w:b/>
          <w:bCs/>
          <w:sz w:val="24"/>
          <w:szCs w:val="24"/>
        </w:rPr>
        <w:t>Delimiter:</w:t>
      </w:r>
      <w:r w:rsidRPr="00BB5D41">
        <w:rPr>
          <w:rFonts w:ascii="Times New Roman" w:eastAsia="Times New Roman" w:hAnsi="Times New Roman" w:cs="Times New Roman"/>
          <w:sz w:val="24"/>
          <w:szCs w:val="24"/>
        </w:rPr>
        <w:t xml:space="preserve"> </w:t>
      </w:r>
      <w:r w:rsidRPr="00BB5D41">
        <w:rPr>
          <w:rFonts w:ascii="Courier New" w:eastAsia="Times New Roman" w:hAnsi="Courier New" w:cs="Courier New"/>
          <w:sz w:val="20"/>
          <w:szCs w:val="20"/>
        </w:rPr>
        <w:t>[Comma]</w:t>
      </w:r>
    </w:p>
    <w:p w14:paraId="610983F8" w14:textId="77777777" w:rsidR="00CC15D4" w:rsidRPr="00BB5D41" w:rsidRDefault="00CC15D4" w:rsidP="00CC15D4">
      <w:pPr>
        <w:spacing w:before="100" w:beforeAutospacing="1" w:after="100" w:afterAutospacing="1"/>
        <w:outlineLvl w:val="2"/>
        <w:rPr>
          <w:rFonts w:ascii="Times New Roman" w:eastAsia="Times New Roman" w:hAnsi="Times New Roman" w:cs="Times New Roman"/>
          <w:b/>
          <w:bCs/>
          <w:sz w:val="27"/>
          <w:szCs w:val="27"/>
        </w:rPr>
      </w:pPr>
      <w:r w:rsidRPr="00BB5D41">
        <w:rPr>
          <w:rFonts w:ascii="Times New Roman" w:eastAsia="Times New Roman" w:hAnsi="Times New Roman" w:cs="Times New Roman"/>
          <w:b/>
          <w:bCs/>
          <w:sz w:val="27"/>
          <w:szCs w:val="27"/>
        </w:rPr>
        <w:t>Column Structure</w:t>
      </w:r>
      <w:r>
        <w:rPr>
          <w:rFonts w:ascii="Times New Roman" w:eastAsia="Times New Roman" w:hAnsi="Times New Roman" w:cs="Times New Roman"/>
          <w:b/>
          <w:bCs/>
          <w:noProof/>
          <w:sz w:val="27"/>
          <w:szCs w:val="27"/>
        </w:rPr>
        <w:drawing>
          <wp:inline distT="0" distB="0" distL="0" distR="0" wp14:anchorId="5C971E21" wp14:editId="2C6BD2CD">
            <wp:extent cx="5943600" cy="5572125"/>
            <wp:effectExtent l="0" t="0" r="0" b="9525"/>
            <wp:docPr id="130282322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572125"/>
                    </a:xfrm>
                    <a:prstGeom prst="rect">
                      <a:avLst/>
                    </a:prstGeom>
                    <a:noFill/>
                    <a:ln>
                      <a:noFill/>
                    </a:ln>
                  </pic:spPr>
                </pic:pic>
              </a:graphicData>
            </a:graphic>
          </wp:inline>
        </w:drawing>
      </w:r>
    </w:p>
    <w:p w14:paraId="4518AF8A" w14:textId="77777777" w:rsidR="00CC15D4" w:rsidRPr="00BB5D41" w:rsidRDefault="00CC15D4" w:rsidP="00CC15D4">
      <w:pPr>
        <w:rPr>
          <w:rFonts w:ascii="Times New Roman" w:eastAsia="Times New Roman" w:hAnsi="Times New Roman" w:cs="Times New Roman"/>
          <w:sz w:val="24"/>
          <w:szCs w:val="24"/>
        </w:rPr>
      </w:pPr>
    </w:p>
    <w:p w14:paraId="5F1310EE" w14:textId="77777777" w:rsidR="00CC15D4" w:rsidRPr="00BB5D41" w:rsidRDefault="00CC15D4" w:rsidP="00941ED0">
      <w:pPr>
        <w:pStyle w:val="Heading3"/>
        <w:rPr>
          <w:rFonts w:eastAsia="Times New Roman"/>
        </w:rPr>
      </w:pPr>
      <w:r w:rsidRPr="00BB5D41">
        <w:rPr>
          <w:rFonts w:eastAsia="Times New Roman"/>
        </w:rPr>
        <w:lastRenderedPageBreak/>
        <w:t>3. Target (Staging Table) Details</w:t>
      </w:r>
    </w:p>
    <w:p w14:paraId="797D6575" w14:textId="77777777" w:rsidR="00CC15D4" w:rsidRPr="00BB5D41" w:rsidRDefault="00CC15D4">
      <w:pPr>
        <w:numPr>
          <w:ilvl w:val="0"/>
          <w:numId w:val="24"/>
        </w:numPr>
        <w:spacing w:before="100" w:beforeAutospacing="1" w:after="100" w:afterAutospacing="1"/>
        <w:rPr>
          <w:rFonts w:ascii="Times New Roman" w:eastAsia="Times New Roman" w:hAnsi="Times New Roman" w:cs="Times New Roman"/>
          <w:sz w:val="24"/>
          <w:szCs w:val="24"/>
        </w:rPr>
      </w:pPr>
      <w:r w:rsidRPr="00BB5D41">
        <w:rPr>
          <w:rFonts w:ascii="Times New Roman" w:eastAsia="Times New Roman" w:hAnsi="Times New Roman" w:cs="Times New Roman"/>
          <w:b/>
          <w:bCs/>
          <w:sz w:val="24"/>
          <w:szCs w:val="24"/>
        </w:rPr>
        <w:t>Table Name:</w:t>
      </w:r>
      <w:r w:rsidRPr="00BB5D41">
        <w:rPr>
          <w:rFonts w:ascii="Times New Roman" w:eastAsia="Times New Roman" w:hAnsi="Times New Roman" w:cs="Times New Roman"/>
          <w:sz w:val="24"/>
          <w:szCs w:val="24"/>
        </w:rPr>
        <w:t xml:space="preserve"> </w:t>
      </w:r>
      <w:r w:rsidRPr="00BB5D41">
        <w:rPr>
          <w:rFonts w:ascii="Courier New" w:eastAsia="Times New Roman" w:hAnsi="Courier New" w:cs="Courier New"/>
          <w:sz w:val="20"/>
          <w:szCs w:val="20"/>
        </w:rPr>
        <w:t>[</w:t>
      </w:r>
      <w:r w:rsidRPr="0086625F">
        <w:rPr>
          <w:rFonts w:ascii="Courier New" w:eastAsia="Times New Roman" w:hAnsi="Courier New" w:cs="Courier New"/>
          <w:sz w:val="20"/>
          <w:szCs w:val="20"/>
        </w:rPr>
        <w:t>STG_SELLER_DETAILS</w:t>
      </w:r>
      <w:r w:rsidRPr="00BB5D41">
        <w:rPr>
          <w:rFonts w:ascii="Courier New" w:eastAsia="Times New Roman" w:hAnsi="Courier New" w:cs="Courier New"/>
          <w:sz w:val="20"/>
          <w:szCs w:val="20"/>
        </w:rPr>
        <w:t>]</w:t>
      </w:r>
    </w:p>
    <w:p w14:paraId="5AAA2207" w14:textId="77777777" w:rsidR="00CC15D4" w:rsidRDefault="00CC15D4" w:rsidP="00CC15D4">
      <w:pPr>
        <w:spacing w:before="100" w:beforeAutospacing="1" w:after="100" w:afterAutospacing="1"/>
        <w:outlineLvl w:val="2"/>
        <w:rPr>
          <w:rFonts w:ascii="Times New Roman" w:eastAsia="Times New Roman" w:hAnsi="Times New Roman" w:cs="Times New Roman"/>
          <w:b/>
          <w:bCs/>
          <w:sz w:val="27"/>
          <w:szCs w:val="27"/>
        </w:rPr>
      </w:pPr>
      <w:r w:rsidRPr="00BB5D41">
        <w:rPr>
          <w:rFonts w:ascii="Times New Roman" w:eastAsia="Times New Roman" w:hAnsi="Times New Roman" w:cs="Times New Roman"/>
          <w:b/>
          <w:bCs/>
          <w:sz w:val="27"/>
          <w:szCs w:val="27"/>
        </w:rPr>
        <w:t>Column Structure</w:t>
      </w:r>
      <w:r>
        <w:rPr>
          <w:rFonts w:ascii="Times New Roman" w:eastAsia="Times New Roman" w:hAnsi="Times New Roman" w:cs="Times New Roman"/>
          <w:b/>
          <w:bCs/>
          <w:noProof/>
          <w:sz w:val="27"/>
          <w:szCs w:val="27"/>
        </w:rPr>
        <w:drawing>
          <wp:inline distT="0" distB="0" distL="0" distR="0" wp14:anchorId="3F82C1CA" wp14:editId="16512885">
            <wp:extent cx="5934075" cy="3409950"/>
            <wp:effectExtent l="0" t="0" r="9525" b="0"/>
            <wp:docPr id="135380929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409950"/>
                    </a:xfrm>
                    <a:prstGeom prst="rect">
                      <a:avLst/>
                    </a:prstGeom>
                    <a:noFill/>
                    <a:ln>
                      <a:noFill/>
                    </a:ln>
                  </pic:spPr>
                </pic:pic>
              </a:graphicData>
            </a:graphic>
          </wp:inline>
        </w:drawing>
      </w:r>
    </w:p>
    <w:p w14:paraId="4BE84F5E" w14:textId="77777777" w:rsidR="00CC15D4" w:rsidRDefault="00CC15D4" w:rsidP="00CC15D4">
      <w:pPr>
        <w:spacing w:before="100" w:beforeAutospacing="1" w:after="100" w:afterAutospacing="1"/>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DDL</w:t>
      </w:r>
      <w:r>
        <w:rPr>
          <w:rFonts w:ascii="Times New Roman" w:eastAsia="Times New Roman" w:hAnsi="Times New Roman" w:cs="Times New Roman"/>
          <w:b/>
          <w:bCs/>
          <w:noProof/>
          <w:sz w:val="27"/>
          <w:szCs w:val="27"/>
        </w:rPr>
        <w:drawing>
          <wp:inline distT="0" distB="0" distL="0" distR="0" wp14:anchorId="428C2A64" wp14:editId="16432163">
            <wp:extent cx="5943600" cy="1318260"/>
            <wp:effectExtent l="0" t="0" r="0" b="0"/>
            <wp:docPr id="16334619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318260"/>
                    </a:xfrm>
                    <a:prstGeom prst="rect">
                      <a:avLst/>
                    </a:prstGeom>
                    <a:noFill/>
                    <a:ln>
                      <a:noFill/>
                    </a:ln>
                  </pic:spPr>
                </pic:pic>
              </a:graphicData>
            </a:graphic>
          </wp:inline>
        </w:drawing>
      </w:r>
    </w:p>
    <w:p w14:paraId="2A39A769" w14:textId="77777777" w:rsidR="00CC15D4" w:rsidRDefault="00CC15D4" w:rsidP="00CC15D4">
      <w:pPr>
        <w:spacing w:before="100" w:beforeAutospacing="1" w:after="100" w:afterAutospacing="1"/>
        <w:outlineLvl w:val="2"/>
        <w:rPr>
          <w:rFonts w:ascii="Times New Roman" w:eastAsia="Times New Roman" w:hAnsi="Times New Roman" w:cs="Times New Roman"/>
          <w:b/>
          <w:bCs/>
          <w:sz w:val="27"/>
          <w:szCs w:val="27"/>
        </w:rPr>
      </w:pPr>
    </w:p>
    <w:p w14:paraId="00D82DF5" w14:textId="77777777" w:rsidR="00CC15D4" w:rsidRPr="00BB5D41" w:rsidRDefault="00CC15D4" w:rsidP="00CC15D4">
      <w:pPr>
        <w:spacing w:before="100" w:beforeAutospacing="1" w:after="100" w:afterAutospacing="1"/>
        <w:outlineLvl w:val="2"/>
        <w:rPr>
          <w:rFonts w:ascii="Times New Roman" w:eastAsia="Times New Roman" w:hAnsi="Times New Roman" w:cs="Times New Roman"/>
          <w:b/>
          <w:bCs/>
          <w:sz w:val="27"/>
          <w:szCs w:val="27"/>
        </w:rPr>
      </w:pPr>
    </w:p>
    <w:p w14:paraId="0067B612" w14:textId="77777777" w:rsidR="00CC15D4" w:rsidRDefault="00CC15D4" w:rsidP="00941ED0">
      <w:pPr>
        <w:pStyle w:val="Heading3"/>
        <w:rPr>
          <w:rFonts w:eastAsia="Times New Roman"/>
        </w:rPr>
      </w:pPr>
      <w:r w:rsidRPr="00BB5D41">
        <w:rPr>
          <w:rFonts w:eastAsia="Times New Roman"/>
        </w:rPr>
        <w:lastRenderedPageBreak/>
        <w:t xml:space="preserve">4. ETL Mapping </w:t>
      </w:r>
    </w:p>
    <w:p w14:paraId="25C08E82" w14:textId="77777777" w:rsidR="00CC15D4" w:rsidRPr="00BB5D41" w:rsidRDefault="00CC15D4" w:rsidP="00CC15D4">
      <w:pPr>
        <w:spacing w:before="100" w:beforeAutospacing="1" w:after="100" w:afterAutospacing="1"/>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8648B63" wp14:editId="34442630">
            <wp:extent cx="4419600" cy="2600325"/>
            <wp:effectExtent l="0" t="0" r="0" b="9525"/>
            <wp:docPr id="162903429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9600" cy="2600325"/>
                    </a:xfrm>
                    <a:prstGeom prst="rect">
                      <a:avLst/>
                    </a:prstGeom>
                    <a:noFill/>
                    <a:ln>
                      <a:noFill/>
                    </a:ln>
                  </pic:spPr>
                </pic:pic>
              </a:graphicData>
            </a:graphic>
          </wp:inline>
        </w:drawing>
      </w:r>
    </w:p>
    <w:p w14:paraId="6727D884" w14:textId="77777777" w:rsidR="00CC15D4" w:rsidRDefault="00CC15D4" w:rsidP="00CC15D4"/>
    <w:p w14:paraId="7EAA38BC" w14:textId="77777777" w:rsidR="00CC15D4" w:rsidRDefault="00CC15D4" w:rsidP="00CC15D4"/>
    <w:p w14:paraId="634F7D01" w14:textId="77777777" w:rsidR="00CC15D4" w:rsidRDefault="00CC15D4" w:rsidP="00CC15D4"/>
    <w:p w14:paraId="7B7B812D" w14:textId="77777777" w:rsidR="00CC15D4" w:rsidRDefault="00CC15D4" w:rsidP="00CC15D4"/>
    <w:p w14:paraId="4C17982E" w14:textId="5A3872A1" w:rsidR="00CC15D4" w:rsidRDefault="00941ED0" w:rsidP="00941ED0">
      <w:pPr>
        <w:pStyle w:val="Heading2"/>
      </w:pPr>
      <w:bookmarkStart w:id="15" w:name="_Toc190609148"/>
      <w:r>
        <w:t>USER TABLE</w:t>
      </w:r>
      <w:bookmarkEnd w:id="15"/>
    </w:p>
    <w:p w14:paraId="4035E7DD" w14:textId="77777777" w:rsidR="00CC15D4" w:rsidRPr="0086625F" w:rsidRDefault="00CC15D4" w:rsidP="00941ED0">
      <w:pPr>
        <w:pStyle w:val="Heading3"/>
        <w:rPr>
          <w:rFonts w:eastAsia="Times New Roman"/>
        </w:rPr>
      </w:pPr>
      <w:r w:rsidRPr="0086625F">
        <w:rPr>
          <w:rFonts w:eastAsia="Times New Roman"/>
        </w:rPr>
        <w:t xml:space="preserve">1. Mapping </w:t>
      </w:r>
      <w:proofErr w:type="gramStart"/>
      <w:r w:rsidRPr="0086625F">
        <w:rPr>
          <w:rFonts w:eastAsia="Times New Roman"/>
        </w:rPr>
        <w:t>Overview</w:t>
      </w:r>
      <w:r>
        <w:rPr>
          <w:rFonts w:eastAsia="Times New Roman"/>
        </w:rPr>
        <w:t>(</w:t>
      </w:r>
      <w:proofErr w:type="gramEnd"/>
      <w:r>
        <w:rPr>
          <w:rFonts w:eastAsia="Times New Roman"/>
        </w:rPr>
        <w:t>USER)</w:t>
      </w:r>
    </w:p>
    <w:p w14:paraId="6F0CEA3D" w14:textId="77777777" w:rsidR="00CC15D4" w:rsidRPr="0086625F" w:rsidRDefault="00CC15D4">
      <w:pPr>
        <w:numPr>
          <w:ilvl w:val="0"/>
          <w:numId w:val="25"/>
        </w:numPr>
        <w:spacing w:before="100" w:beforeAutospacing="1" w:after="100" w:afterAutospacing="1"/>
        <w:rPr>
          <w:rFonts w:ascii="Times New Roman" w:eastAsia="Times New Roman" w:hAnsi="Times New Roman" w:cs="Times New Roman"/>
          <w:sz w:val="24"/>
          <w:szCs w:val="24"/>
        </w:rPr>
      </w:pPr>
      <w:r w:rsidRPr="0086625F">
        <w:rPr>
          <w:rFonts w:ascii="Times New Roman" w:eastAsia="Times New Roman" w:hAnsi="Times New Roman" w:cs="Times New Roman"/>
          <w:b/>
          <w:bCs/>
          <w:sz w:val="24"/>
          <w:szCs w:val="24"/>
        </w:rPr>
        <w:t>Mapping Name:</w:t>
      </w:r>
      <w:r w:rsidRPr="0086625F">
        <w:rPr>
          <w:rFonts w:ascii="Times New Roman" w:eastAsia="Times New Roman" w:hAnsi="Times New Roman" w:cs="Times New Roman"/>
          <w:sz w:val="24"/>
          <w:szCs w:val="24"/>
        </w:rPr>
        <w:t xml:space="preserve"> </w:t>
      </w:r>
      <w:r w:rsidRPr="0086625F">
        <w:rPr>
          <w:rFonts w:ascii="Courier New" w:eastAsia="Times New Roman" w:hAnsi="Courier New" w:cs="Courier New"/>
          <w:sz w:val="20"/>
          <w:szCs w:val="20"/>
        </w:rPr>
        <w:t>[</w:t>
      </w:r>
      <w:proofErr w:type="spellStart"/>
      <w:r w:rsidRPr="0086625F">
        <w:rPr>
          <w:rFonts w:ascii="Courier New" w:eastAsia="Times New Roman" w:hAnsi="Courier New" w:cs="Courier New"/>
          <w:sz w:val="20"/>
          <w:szCs w:val="20"/>
        </w:rPr>
        <w:t>m_STG_USER_DETAILS</w:t>
      </w:r>
      <w:proofErr w:type="spellEnd"/>
      <w:r w:rsidRPr="0086625F">
        <w:rPr>
          <w:rFonts w:ascii="Courier New" w:eastAsia="Times New Roman" w:hAnsi="Courier New" w:cs="Courier New"/>
          <w:sz w:val="20"/>
          <w:szCs w:val="20"/>
        </w:rPr>
        <w:t>]</w:t>
      </w:r>
    </w:p>
    <w:p w14:paraId="5D832802" w14:textId="77777777" w:rsidR="00CC15D4" w:rsidRPr="0086625F" w:rsidRDefault="00CC15D4">
      <w:pPr>
        <w:numPr>
          <w:ilvl w:val="0"/>
          <w:numId w:val="25"/>
        </w:numPr>
        <w:spacing w:before="100" w:beforeAutospacing="1" w:after="100" w:afterAutospacing="1"/>
        <w:rPr>
          <w:rFonts w:ascii="Times New Roman" w:eastAsia="Times New Roman" w:hAnsi="Times New Roman" w:cs="Times New Roman"/>
          <w:sz w:val="24"/>
          <w:szCs w:val="24"/>
        </w:rPr>
      </w:pPr>
      <w:r w:rsidRPr="0086625F">
        <w:rPr>
          <w:rFonts w:ascii="Times New Roman" w:eastAsia="Times New Roman" w:hAnsi="Times New Roman" w:cs="Times New Roman"/>
          <w:b/>
          <w:bCs/>
          <w:sz w:val="24"/>
          <w:szCs w:val="24"/>
        </w:rPr>
        <w:t>Source File:</w:t>
      </w:r>
      <w:r w:rsidRPr="0086625F">
        <w:rPr>
          <w:rFonts w:ascii="Times New Roman" w:eastAsia="Times New Roman" w:hAnsi="Times New Roman" w:cs="Times New Roman"/>
          <w:sz w:val="24"/>
          <w:szCs w:val="24"/>
        </w:rPr>
        <w:t xml:space="preserve"> </w:t>
      </w:r>
      <w:r w:rsidRPr="0086625F">
        <w:rPr>
          <w:rFonts w:ascii="Courier New" w:eastAsia="Times New Roman" w:hAnsi="Courier New" w:cs="Courier New"/>
          <w:sz w:val="20"/>
          <w:szCs w:val="20"/>
        </w:rPr>
        <w:t>[</w:t>
      </w:r>
      <w:proofErr w:type="spellStart"/>
      <w:r w:rsidRPr="0086625F">
        <w:rPr>
          <w:rFonts w:ascii="Courier New" w:eastAsia="Times New Roman" w:hAnsi="Courier New" w:cs="Courier New"/>
          <w:sz w:val="20"/>
          <w:szCs w:val="20"/>
        </w:rPr>
        <w:t>SRC_user_FF</w:t>
      </w:r>
      <w:proofErr w:type="spellEnd"/>
      <w:r w:rsidRPr="0086625F">
        <w:rPr>
          <w:rFonts w:ascii="Courier New" w:eastAsia="Times New Roman" w:hAnsi="Courier New" w:cs="Courier New"/>
          <w:sz w:val="20"/>
          <w:szCs w:val="20"/>
        </w:rPr>
        <w:t>]</w:t>
      </w:r>
    </w:p>
    <w:p w14:paraId="0BA2CCB1" w14:textId="77777777" w:rsidR="00CC15D4" w:rsidRPr="0086625F" w:rsidRDefault="00CC15D4">
      <w:pPr>
        <w:numPr>
          <w:ilvl w:val="0"/>
          <w:numId w:val="25"/>
        </w:numPr>
        <w:spacing w:before="100" w:beforeAutospacing="1" w:after="100" w:afterAutospacing="1"/>
        <w:rPr>
          <w:rFonts w:ascii="Times New Roman" w:eastAsia="Times New Roman" w:hAnsi="Times New Roman" w:cs="Times New Roman"/>
          <w:sz w:val="24"/>
          <w:szCs w:val="24"/>
        </w:rPr>
      </w:pPr>
      <w:r w:rsidRPr="0086625F">
        <w:rPr>
          <w:rFonts w:ascii="Times New Roman" w:eastAsia="Times New Roman" w:hAnsi="Times New Roman" w:cs="Times New Roman"/>
          <w:b/>
          <w:bCs/>
          <w:sz w:val="24"/>
          <w:szCs w:val="24"/>
        </w:rPr>
        <w:t>Target Table:</w:t>
      </w:r>
      <w:r w:rsidRPr="0086625F">
        <w:rPr>
          <w:rFonts w:ascii="Times New Roman" w:eastAsia="Times New Roman" w:hAnsi="Times New Roman" w:cs="Times New Roman"/>
          <w:sz w:val="24"/>
          <w:szCs w:val="24"/>
        </w:rPr>
        <w:t xml:space="preserve"> </w:t>
      </w:r>
      <w:r w:rsidRPr="0086625F">
        <w:rPr>
          <w:rFonts w:ascii="Courier New" w:eastAsia="Times New Roman" w:hAnsi="Courier New" w:cs="Courier New"/>
          <w:sz w:val="20"/>
          <w:szCs w:val="20"/>
        </w:rPr>
        <w:t>[STG_USER_DETAILS]</w:t>
      </w:r>
    </w:p>
    <w:p w14:paraId="7F934E5B" w14:textId="77777777" w:rsidR="00CC15D4" w:rsidRPr="0086625F" w:rsidRDefault="00CC15D4">
      <w:pPr>
        <w:numPr>
          <w:ilvl w:val="0"/>
          <w:numId w:val="25"/>
        </w:numPr>
        <w:spacing w:before="100" w:beforeAutospacing="1" w:after="100" w:afterAutospacing="1"/>
        <w:rPr>
          <w:rFonts w:ascii="Times New Roman" w:eastAsia="Times New Roman" w:hAnsi="Times New Roman" w:cs="Times New Roman"/>
          <w:sz w:val="24"/>
          <w:szCs w:val="24"/>
        </w:rPr>
      </w:pPr>
      <w:proofErr w:type="gramStart"/>
      <w:r w:rsidRPr="0086625F">
        <w:rPr>
          <w:rFonts w:ascii="Times New Roman" w:eastAsia="Times New Roman" w:hAnsi="Times New Roman" w:cs="Times New Roman"/>
          <w:b/>
          <w:bCs/>
          <w:sz w:val="24"/>
          <w:szCs w:val="24"/>
        </w:rPr>
        <w:t>Description:</w:t>
      </w:r>
      <w:r w:rsidRPr="0086625F">
        <w:rPr>
          <w:rFonts w:ascii="Courier New" w:eastAsia="Times New Roman" w:hAnsi="Courier New" w:cs="Courier New"/>
          <w:sz w:val="20"/>
          <w:szCs w:val="20"/>
        </w:rPr>
        <w:t>[</w:t>
      </w:r>
      <w:proofErr w:type="gramEnd"/>
      <w:r w:rsidRPr="0086625F">
        <w:rPr>
          <w:rFonts w:ascii="Courier New" w:eastAsia="Times New Roman" w:hAnsi="Courier New" w:cs="Courier New"/>
          <w:sz w:val="20"/>
          <w:szCs w:val="20"/>
        </w:rPr>
        <w:t xml:space="preserve"> </w:t>
      </w:r>
      <w:r>
        <w:rPr>
          <w:rFonts w:ascii="Courier New" w:eastAsia="Times New Roman" w:hAnsi="Courier New" w:cs="Courier New"/>
          <w:sz w:val="20"/>
          <w:szCs w:val="20"/>
        </w:rPr>
        <w:t>DATA IS LOADED FROM SOURCE TO STAGING TABLE</w:t>
      </w:r>
      <w:r w:rsidRPr="0086625F">
        <w:rPr>
          <w:rFonts w:ascii="Courier New" w:eastAsia="Times New Roman" w:hAnsi="Courier New" w:cs="Courier New"/>
          <w:sz w:val="20"/>
          <w:szCs w:val="20"/>
        </w:rPr>
        <w:t>]</w:t>
      </w:r>
    </w:p>
    <w:p w14:paraId="5131F1C4" w14:textId="77777777" w:rsidR="00CC15D4" w:rsidRPr="0086625F" w:rsidRDefault="00000000" w:rsidP="00CC15D4">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57C0526">
          <v:rect id="_x0000_i1036" style="width:0;height:1.5pt" o:hralign="center" o:hrstd="t" o:hr="t" fillcolor="#a0a0a0" stroked="f"/>
        </w:pict>
      </w:r>
    </w:p>
    <w:p w14:paraId="0414DE06" w14:textId="77777777" w:rsidR="00CC15D4" w:rsidRPr="0086625F" w:rsidRDefault="00CC15D4" w:rsidP="00941ED0">
      <w:pPr>
        <w:pStyle w:val="Heading3"/>
        <w:rPr>
          <w:rFonts w:eastAsia="Times New Roman"/>
        </w:rPr>
      </w:pPr>
      <w:r w:rsidRPr="0086625F">
        <w:rPr>
          <w:rFonts w:eastAsia="Times New Roman"/>
        </w:rPr>
        <w:t>2. Source File Details</w:t>
      </w:r>
    </w:p>
    <w:p w14:paraId="2F963C49" w14:textId="77777777" w:rsidR="00CC15D4" w:rsidRPr="0086625F" w:rsidRDefault="00CC15D4">
      <w:pPr>
        <w:numPr>
          <w:ilvl w:val="0"/>
          <w:numId w:val="26"/>
        </w:numPr>
        <w:spacing w:before="100" w:beforeAutospacing="1" w:after="100" w:afterAutospacing="1"/>
        <w:rPr>
          <w:rFonts w:ascii="Times New Roman" w:eastAsia="Times New Roman" w:hAnsi="Times New Roman" w:cs="Times New Roman"/>
          <w:sz w:val="24"/>
          <w:szCs w:val="24"/>
        </w:rPr>
      </w:pPr>
      <w:r w:rsidRPr="0086625F">
        <w:rPr>
          <w:rFonts w:ascii="Times New Roman" w:eastAsia="Times New Roman" w:hAnsi="Times New Roman" w:cs="Times New Roman"/>
          <w:b/>
          <w:bCs/>
          <w:sz w:val="24"/>
          <w:szCs w:val="24"/>
        </w:rPr>
        <w:t>File Name:</w:t>
      </w:r>
      <w:r w:rsidRPr="0086625F">
        <w:rPr>
          <w:rFonts w:ascii="Times New Roman" w:eastAsia="Times New Roman" w:hAnsi="Times New Roman" w:cs="Times New Roman"/>
          <w:sz w:val="24"/>
          <w:szCs w:val="24"/>
        </w:rPr>
        <w:t xml:space="preserve"> </w:t>
      </w:r>
      <w:r w:rsidRPr="0086625F">
        <w:rPr>
          <w:rFonts w:ascii="Courier New" w:eastAsia="Times New Roman" w:hAnsi="Courier New" w:cs="Courier New"/>
          <w:sz w:val="20"/>
          <w:szCs w:val="20"/>
        </w:rPr>
        <w:t>[</w:t>
      </w:r>
      <w:proofErr w:type="spellStart"/>
      <w:r w:rsidRPr="0086625F">
        <w:rPr>
          <w:rFonts w:ascii="Courier New" w:eastAsia="Times New Roman" w:hAnsi="Courier New" w:cs="Courier New"/>
          <w:sz w:val="20"/>
          <w:szCs w:val="20"/>
        </w:rPr>
        <w:t>SRC_user_FF</w:t>
      </w:r>
      <w:proofErr w:type="spellEnd"/>
      <w:r w:rsidRPr="0086625F">
        <w:rPr>
          <w:rFonts w:ascii="Courier New" w:eastAsia="Times New Roman" w:hAnsi="Courier New" w:cs="Courier New"/>
          <w:sz w:val="20"/>
          <w:szCs w:val="20"/>
        </w:rPr>
        <w:t>]</w:t>
      </w:r>
    </w:p>
    <w:p w14:paraId="31938786" w14:textId="77777777" w:rsidR="00CC15D4" w:rsidRPr="0086625F" w:rsidRDefault="00CC15D4">
      <w:pPr>
        <w:numPr>
          <w:ilvl w:val="0"/>
          <w:numId w:val="26"/>
        </w:numPr>
        <w:spacing w:before="100" w:beforeAutospacing="1" w:after="100" w:afterAutospacing="1"/>
        <w:rPr>
          <w:rFonts w:ascii="Times New Roman" w:eastAsia="Times New Roman" w:hAnsi="Times New Roman" w:cs="Times New Roman"/>
          <w:sz w:val="24"/>
          <w:szCs w:val="24"/>
        </w:rPr>
      </w:pPr>
      <w:r w:rsidRPr="0086625F">
        <w:rPr>
          <w:rFonts w:ascii="Times New Roman" w:eastAsia="Times New Roman" w:hAnsi="Times New Roman" w:cs="Times New Roman"/>
          <w:b/>
          <w:bCs/>
          <w:sz w:val="24"/>
          <w:szCs w:val="24"/>
        </w:rPr>
        <w:t>File Type:</w:t>
      </w:r>
      <w:r w:rsidRPr="0086625F">
        <w:rPr>
          <w:rFonts w:ascii="Times New Roman" w:eastAsia="Times New Roman" w:hAnsi="Times New Roman" w:cs="Times New Roman"/>
          <w:sz w:val="24"/>
          <w:szCs w:val="24"/>
        </w:rPr>
        <w:t xml:space="preserve"> </w:t>
      </w:r>
      <w:r w:rsidRPr="0086625F">
        <w:rPr>
          <w:rFonts w:ascii="Courier New" w:eastAsia="Times New Roman" w:hAnsi="Courier New" w:cs="Courier New"/>
          <w:sz w:val="20"/>
          <w:szCs w:val="20"/>
        </w:rPr>
        <w:t>[CSV]</w:t>
      </w:r>
    </w:p>
    <w:p w14:paraId="03C2F2B4" w14:textId="77777777" w:rsidR="00CC15D4" w:rsidRPr="0086625F" w:rsidRDefault="00CC15D4">
      <w:pPr>
        <w:numPr>
          <w:ilvl w:val="0"/>
          <w:numId w:val="26"/>
        </w:numPr>
        <w:spacing w:before="100" w:beforeAutospacing="1" w:after="100" w:afterAutospacing="1"/>
        <w:rPr>
          <w:rFonts w:ascii="Times New Roman" w:eastAsia="Times New Roman" w:hAnsi="Times New Roman" w:cs="Times New Roman"/>
          <w:sz w:val="24"/>
          <w:szCs w:val="24"/>
        </w:rPr>
      </w:pPr>
      <w:r w:rsidRPr="0086625F">
        <w:rPr>
          <w:rFonts w:ascii="Times New Roman" w:eastAsia="Times New Roman" w:hAnsi="Times New Roman" w:cs="Times New Roman"/>
          <w:b/>
          <w:bCs/>
          <w:sz w:val="24"/>
          <w:szCs w:val="24"/>
        </w:rPr>
        <w:t>Delimiter:</w:t>
      </w:r>
      <w:r w:rsidRPr="0086625F">
        <w:rPr>
          <w:rFonts w:ascii="Times New Roman" w:eastAsia="Times New Roman" w:hAnsi="Times New Roman" w:cs="Times New Roman"/>
          <w:sz w:val="24"/>
          <w:szCs w:val="24"/>
        </w:rPr>
        <w:t xml:space="preserve"> </w:t>
      </w:r>
      <w:r w:rsidRPr="0086625F">
        <w:rPr>
          <w:rFonts w:ascii="Courier New" w:eastAsia="Times New Roman" w:hAnsi="Courier New" w:cs="Courier New"/>
          <w:sz w:val="20"/>
          <w:szCs w:val="20"/>
        </w:rPr>
        <w:t>[Comma]</w:t>
      </w:r>
    </w:p>
    <w:p w14:paraId="68E5A0C1" w14:textId="77777777" w:rsidR="00CC15D4" w:rsidRPr="0086625F" w:rsidRDefault="00CC15D4" w:rsidP="00CC15D4">
      <w:pPr>
        <w:spacing w:before="100" w:beforeAutospacing="1" w:after="100" w:afterAutospacing="1"/>
        <w:outlineLvl w:val="2"/>
        <w:rPr>
          <w:rFonts w:ascii="Times New Roman" w:eastAsia="Times New Roman" w:hAnsi="Times New Roman" w:cs="Times New Roman"/>
          <w:b/>
          <w:bCs/>
          <w:sz w:val="27"/>
          <w:szCs w:val="27"/>
        </w:rPr>
      </w:pPr>
      <w:r w:rsidRPr="0086625F">
        <w:rPr>
          <w:rFonts w:ascii="Times New Roman" w:eastAsia="Times New Roman" w:hAnsi="Times New Roman" w:cs="Times New Roman"/>
          <w:b/>
          <w:bCs/>
          <w:sz w:val="27"/>
          <w:szCs w:val="27"/>
        </w:rPr>
        <w:lastRenderedPageBreak/>
        <w:t>Column Structure</w:t>
      </w:r>
      <w:r>
        <w:rPr>
          <w:rFonts w:ascii="Times New Roman" w:eastAsia="Times New Roman" w:hAnsi="Times New Roman" w:cs="Times New Roman"/>
          <w:b/>
          <w:bCs/>
          <w:noProof/>
          <w:sz w:val="27"/>
          <w:szCs w:val="27"/>
        </w:rPr>
        <w:drawing>
          <wp:inline distT="0" distB="0" distL="0" distR="0" wp14:anchorId="3579D562" wp14:editId="1DFBD131">
            <wp:extent cx="5943600" cy="6172200"/>
            <wp:effectExtent l="0" t="0" r="0" b="0"/>
            <wp:docPr id="197086990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6172200"/>
                    </a:xfrm>
                    <a:prstGeom prst="rect">
                      <a:avLst/>
                    </a:prstGeom>
                    <a:noFill/>
                    <a:ln>
                      <a:noFill/>
                    </a:ln>
                  </pic:spPr>
                </pic:pic>
              </a:graphicData>
            </a:graphic>
          </wp:inline>
        </w:drawing>
      </w:r>
    </w:p>
    <w:p w14:paraId="4C550340" w14:textId="77777777" w:rsidR="00CC15D4" w:rsidRPr="0086625F" w:rsidRDefault="00CC15D4" w:rsidP="00941ED0">
      <w:pPr>
        <w:pStyle w:val="Heading3"/>
        <w:rPr>
          <w:rFonts w:eastAsia="Times New Roman"/>
        </w:rPr>
      </w:pPr>
      <w:r w:rsidRPr="0086625F">
        <w:rPr>
          <w:rFonts w:eastAsia="Times New Roman"/>
        </w:rPr>
        <w:t>3. Target (Staging Table) Details</w:t>
      </w:r>
    </w:p>
    <w:p w14:paraId="746A80BE" w14:textId="77777777" w:rsidR="00CC15D4" w:rsidRPr="0086625F" w:rsidRDefault="00CC15D4">
      <w:pPr>
        <w:numPr>
          <w:ilvl w:val="0"/>
          <w:numId w:val="27"/>
        </w:numPr>
        <w:spacing w:before="100" w:beforeAutospacing="1" w:after="100" w:afterAutospacing="1"/>
        <w:rPr>
          <w:rFonts w:ascii="Times New Roman" w:eastAsia="Times New Roman" w:hAnsi="Times New Roman" w:cs="Times New Roman"/>
          <w:sz w:val="24"/>
          <w:szCs w:val="24"/>
        </w:rPr>
      </w:pPr>
      <w:r w:rsidRPr="0086625F">
        <w:rPr>
          <w:rFonts w:ascii="Times New Roman" w:eastAsia="Times New Roman" w:hAnsi="Times New Roman" w:cs="Times New Roman"/>
          <w:b/>
          <w:bCs/>
          <w:sz w:val="24"/>
          <w:szCs w:val="24"/>
        </w:rPr>
        <w:t>Table Name:</w:t>
      </w:r>
      <w:r w:rsidRPr="0086625F">
        <w:rPr>
          <w:rFonts w:ascii="Times New Roman" w:eastAsia="Times New Roman" w:hAnsi="Times New Roman" w:cs="Times New Roman"/>
          <w:sz w:val="24"/>
          <w:szCs w:val="24"/>
        </w:rPr>
        <w:t xml:space="preserve"> </w:t>
      </w:r>
      <w:r w:rsidRPr="0086625F">
        <w:rPr>
          <w:rFonts w:ascii="Courier New" w:eastAsia="Times New Roman" w:hAnsi="Courier New" w:cs="Courier New"/>
          <w:sz w:val="20"/>
          <w:szCs w:val="20"/>
        </w:rPr>
        <w:t>[STG_USER_DETAILS]</w:t>
      </w:r>
    </w:p>
    <w:p w14:paraId="34D9F8B4" w14:textId="77777777" w:rsidR="00CC15D4" w:rsidRDefault="00CC15D4" w:rsidP="00CC15D4">
      <w:pPr>
        <w:spacing w:before="100" w:beforeAutospacing="1" w:after="100" w:afterAutospacing="1"/>
        <w:outlineLvl w:val="2"/>
        <w:rPr>
          <w:rFonts w:ascii="Times New Roman" w:eastAsia="Times New Roman" w:hAnsi="Times New Roman" w:cs="Times New Roman"/>
          <w:b/>
          <w:bCs/>
          <w:sz w:val="27"/>
          <w:szCs w:val="27"/>
        </w:rPr>
      </w:pPr>
      <w:r w:rsidRPr="0086625F">
        <w:rPr>
          <w:rFonts w:ascii="Times New Roman" w:eastAsia="Times New Roman" w:hAnsi="Times New Roman" w:cs="Times New Roman"/>
          <w:b/>
          <w:bCs/>
          <w:sz w:val="27"/>
          <w:szCs w:val="27"/>
        </w:rPr>
        <w:lastRenderedPageBreak/>
        <w:t>Column Structure</w:t>
      </w:r>
      <w:r>
        <w:rPr>
          <w:rFonts w:ascii="Times New Roman" w:eastAsia="Times New Roman" w:hAnsi="Times New Roman" w:cs="Times New Roman"/>
          <w:b/>
          <w:bCs/>
          <w:noProof/>
          <w:sz w:val="27"/>
          <w:szCs w:val="27"/>
        </w:rPr>
        <w:drawing>
          <wp:inline distT="0" distB="0" distL="0" distR="0" wp14:anchorId="60950E4E" wp14:editId="5152A771">
            <wp:extent cx="5934075" cy="3238500"/>
            <wp:effectExtent l="0" t="0" r="9525" b="0"/>
            <wp:docPr id="567223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238500"/>
                    </a:xfrm>
                    <a:prstGeom prst="rect">
                      <a:avLst/>
                    </a:prstGeom>
                    <a:noFill/>
                    <a:ln>
                      <a:noFill/>
                    </a:ln>
                  </pic:spPr>
                </pic:pic>
              </a:graphicData>
            </a:graphic>
          </wp:inline>
        </w:drawing>
      </w:r>
    </w:p>
    <w:p w14:paraId="2926D8A6" w14:textId="77777777" w:rsidR="00CC15D4" w:rsidRDefault="00CC15D4" w:rsidP="00CC15D4">
      <w:pPr>
        <w:spacing w:before="100" w:beforeAutospacing="1" w:after="100" w:afterAutospacing="1"/>
        <w:outlineLvl w:val="2"/>
        <w:rPr>
          <w:rFonts w:ascii="Times New Roman" w:eastAsia="Times New Roman" w:hAnsi="Times New Roman" w:cs="Times New Roman"/>
          <w:b/>
          <w:bCs/>
          <w:sz w:val="27"/>
          <w:szCs w:val="27"/>
        </w:rPr>
      </w:pPr>
    </w:p>
    <w:p w14:paraId="5252282D" w14:textId="77777777" w:rsidR="00CC15D4" w:rsidRDefault="00CC15D4" w:rsidP="00CC15D4">
      <w:pPr>
        <w:spacing w:before="100" w:beforeAutospacing="1" w:after="100" w:afterAutospacing="1"/>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DDL</w:t>
      </w:r>
    </w:p>
    <w:p w14:paraId="34DC3851" w14:textId="77777777" w:rsidR="00CC15D4" w:rsidRDefault="00CC15D4" w:rsidP="00CC15D4">
      <w:pPr>
        <w:spacing w:before="100" w:beforeAutospacing="1" w:after="100" w:afterAutospacing="1"/>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drawing>
          <wp:inline distT="0" distB="0" distL="0" distR="0" wp14:anchorId="6AEE8379" wp14:editId="5B36A899">
            <wp:extent cx="5943600" cy="1275715"/>
            <wp:effectExtent l="0" t="0" r="0" b="635"/>
            <wp:docPr id="13747277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275715"/>
                    </a:xfrm>
                    <a:prstGeom prst="rect">
                      <a:avLst/>
                    </a:prstGeom>
                    <a:noFill/>
                    <a:ln>
                      <a:noFill/>
                    </a:ln>
                  </pic:spPr>
                </pic:pic>
              </a:graphicData>
            </a:graphic>
          </wp:inline>
        </w:drawing>
      </w:r>
    </w:p>
    <w:p w14:paraId="7F693976" w14:textId="77777777" w:rsidR="00CC15D4" w:rsidRPr="0086625F" w:rsidRDefault="00CC15D4" w:rsidP="00CC15D4">
      <w:pPr>
        <w:spacing w:before="100" w:beforeAutospacing="1" w:after="100" w:afterAutospacing="1"/>
        <w:outlineLvl w:val="2"/>
        <w:rPr>
          <w:rFonts w:ascii="Times New Roman" w:eastAsia="Times New Roman" w:hAnsi="Times New Roman" w:cs="Times New Roman"/>
          <w:b/>
          <w:bCs/>
          <w:sz w:val="27"/>
          <w:szCs w:val="27"/>
        </w:rPr>
      </w:pPr>
    </w:p>
    <w:p w14:paraId="02CE735C" w14:textId="77777777" w:rsidR="00CC15D4" w:rsidRPr="0086625F" w:rsidRDefault="00CC15D4" w:rsidP="00CC15D4">
      <w:pPr>
        <w:rPr>
          <w:rFonts w:ascii="Times New Roman" w:eastAsia="Times New Roman" w:hAnsi="Times New Roman" w:cs="Times New Roman"/>
          <w:sz w:val="24"/>
          <w:szCs w:val="24"/>
        </w:rPr>
      </w:pPr>
    </w:p>
    <w:p w14:paraId="452C3DE7" w14:textId="24E6260E" w:rsidR="00CC15D4" w:rsidRPr="0086625F" w:rsidRDefault="00CC15D4" w:rsidP="00941ED0">
      <w:pPr>
        <w:pStyle w:val="Heading3"/>
        <w:rPr>
          <w:rFonts w:eastAsia="Times New Roman"/>
        </w:rPr>
      </w:pPr>
      <w:r w:rsidRPr="0086625F">
        <w:rPr>
          <w:rFonts w:eastAsia="Times New Roman"/>
        </w:rPr>
        <w:lastRenderedPageBreak/>
        <w:t xml:space="preserve">4. ETL Mapping </w:t>
      </w:r>
    </w:p>
    <w:p w14:paraId="4D4FAA93" w14:textId="77777777" w:rsidR="00CC15D4" w:rsidRDefault="00CC15D4" w:rsidP="00CC15D4">
      <w:r>
        <w:rPr>
          <w:rFonts w:ascii="Times New Roman" w:eastAsia="Times New Roman" w:hAnsi="Times New Roman" w:cs="Times New Roman"/>
          <w:b/>
          <w:bCs/>
          <w:noProof/>
          <w:sz w:val="27"/>
          <w:szCs w:val="27"/>
        </w:rPr>
        <w:drawing>
          <wp:inline distT="0" distB="0" distL="0" distR="0" wp14:anchorId="5AEEE84C" wp14:editId="1A5288F9">
            <wp:extent cx="4581525" cy="2638425"/>
            <wp:effectExtent l="0" t="0" r="9525" b="9525"/>
            <wp:docPr id="56995339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1525" cy="2638425"/>
                    </a:xfrm>
                    <a:prstGeom prst="rect">
                      <a:avLst/>
                    </a:prstGeom>
                    <a:noFill/>
                    <a:ln>
                      <a:noFill/>
                    </a:ln>
                  </pic:spPr>
                </pic:pic>
              </a:graphicData>
            </a:graphic>
          </wp:inline>
        </w:drawing>
      </w:r>
    </w:p>
    <w:p w14:paraId="022FB484" w14:textId="77777777" w:rsidR="00CC15D4" w:rsidRDefault="00CC15D4" w:rsidP="00CC15D4"/>
    <w:p w14:paraId="0345137C" w14:textId="77777777" w:rsidR="00CC15D4" w:rsidRDefault="00CC15D4" w:rsidP="00CC15D4"/>
    <w:p w14:paraId="572BFC75" w14:textId="77777777" w:rsidR="00CC15D4" w:rsidRDefault="00CC15D4" w:rsidP="00CC15D4"/>
    <w:p w14:paraId="673870A2" w14:textId="77777777" w:rsidR="00CC15D4" w:rsidRDefault="00CC15D4" w:rsidP="00CC15D4"/>
    <w:p w14:paraId="450152D2" w14:textId="77777777" w:rsidR="00CC15D4" w:rsidRDefault="00CC15D4" w:rsidP="00CC15D4"/>
    <w:p w14:paraId="62FF3A43" w14:textId="77777777" w:rsidR="00CC15D4" w:rsidRDefault="00CC15D4" w:rsidP="00CC15D4"/>
    <w:p w14:paraId="4B07DF9E" w14:textId="77777777" w:rsidR="00CC15D4" w:rsidRDefault="00CC15D4" w:rsidP="00CC15D4"/>
    <w:p w14:paraId="7E278CF7" w14:textId="77777777" w:rsidR="00CC15D4" w:rsidRDefault="00CC15D4" w:rsidP="00CC15D4"/>
    <w:p w14:paraId="1C02E7E7" w14:textId="77777777" w:rsidR="00CC15D4" w:rsidRDefault="00CC15D4" w:rsidP="00CC15D4"/>
    <w:p w14:paraId="7DBD1981" w14:textId="77777777" w:rsidR="00CC15D4" w:rsidRDefault="00CC15D4" w:rsidP="00CC15D4"/>
    <w:p w14:paraId="400BEC78" w14:textId="77777777" w:rsidR="00CC15D4" w:rsidRDefault="00CC15D4" w:rsidP="00CC15D4"/>
    <w:p w14:paraId="3447B855" w14:textId="77777777" w:rsidR="00CC15D4" w:rsidRDefault="00CC15D4" w:rsidP="00CC15D4"/>
    <w:p w14:paraId="05ABC85B" w14:textId="77777777" w:rsidR="00CC15D4" w:rsidRDefault="00CC15D4" w:rsidP="00CC15D4"/>
    <w:p w14:paraId="5DC49F7F" w14:textId="77777777" w:rsidR="00CC15D4" w:rsidRDefault="00CC15D4" w:rsidP="00CC15D4"/>
    <w:p w14:paraId="1D8E9E5D" w14:textId="77777777" w:rsidR="00CC15D4" w:rsidRDefault="00CC15D4" w:rsidP="00CC15D4"/>
    <w:p w14:paraId="4959C3BA" w14:textId="77777777" w:rsidR="00CC15D4" w:rsidRDefault="00CC15D4" w:rsidP="00CC15D4"/>
    <w:p w14:paraId="5F362DA6" w14:textId="77777777" w:rsidR="00CC15D4" w:rsidRDefault="00CC15D4" w:rsidP="00CC15D4"/>
    <w:p w14:paraId="685E3EFF" w14:textId="77777777" w:rsidR="00CC15D4" w:rsidRDefault="00CC15D4" w:rsidP="00CC15D4"/>
    <w:p w14:paraId="59B96D84" w14:textId="77777777" w:rsidR="00CC15D4" w:rsidRDefault="00CC15D4" w:rsidP="00CC15D4"/>
    <w:p w14:paraId="7AA1F368" w14:textId="77777777" w:rsidR="00CC15D4" w:rsidRDefault="00CC15D4" w:rsidP="00CC15D4"/>
    <w:p w14:paraId="590803E1" w14:textId="77777777" w:rsidR="00CC15D4" w:rsidRDefault="00CC15D4" w:rsidP="00CC15D4"/>
    <w:p w14:paraId="74E9925B" w14:textId="77777777" w:rsidR="00CC15D4" w:rsidRDefault="00CC15D4" w:rsidP="00CC15D4"/>
    <w:p w14:paraId="0F24378C" w14:textId="77777777" w:rsidR="00CC15D4" w:rsidRDefault="00CC15D4" w:rsidP="00CC15D4"/>
    <w:p w14:paraId="1D4E4FC6" w14:textId="77777777" w:rsidR="00CC15D4" w:rsidRDefault="00CC15D4" w:rsidP="00CC15D4"/>
    <w:p w14:paraId="083EA7E3" w14:textId="77777777" w:rsidR="00CC15D4" w:rsidRDefault="00CC15D4" w:rsidP="00CC15D4"/>
    <w:p w14:paraId="3E0906A3" w14:textId="77777777" w:rsidR="00CC15D4" w:rsidRDefault="00CC15D4" w:rsidP="00CC15D4"/>
    <w:p w14:paraId="57BBB65D" w14:textId="77777777" w:rsidR="00CC15D4" w:rsidRDefault="00CC15D4" w:rsidP="00CC15D4"/>
    <w:p w14:paraId="2E4AC440" w14:textId="77777777" w:rsidR="00CC15D4" w:rsidRDefault="00CC15D4" w:rsidP="00CC15D4"/>
    <w:p w14:paraId="09912CA4" w14:textId="77777777" w:rsidR="00CC15D4" w:rsidRDefault="00CC15D4" w:rsidP="00CC15D4"/>
    <w:p w14:paraId="05A3B5DD" w14:textId="77777777" w:rsidR="00CC15D4" w:rsidRDefault="00CC15D4" w:rsidP="00CC15D4"/>
    <w:p w14:paraId="1D9A4D88" w14:textId="77777777" w:rsidR="00CC15D4" w:rsidRDefault="00CC15D4" w:rsidP="00CC15D4"/>
    <w:p w14:paraId="32322803" w14:textId="77777777" w:rsidR="00CC15D4" w:rsidRDefault="00CC15D4" w:rsidP="00CC15D4"/>
    <w:p w14:paraId="56BAFEC5" w14:textId="77777777" w:rsidR="00CC15D4" w:rsidRPr="009A0075" w:rsidRDefault="00CC15D4" w:rsidP="009A0075">
      <w:pPr>
        <w:pStyle w:val="Heading1"/>
      </w:pPr>
      <w:bookmarkStart w:id="16" w:name="_Toc190609149"/>
      <w:r w:rsidRPr="009A0075">
        <w:t>Introduction to the Data Warehouse Layer</w:t>
      </w:r>
      <w:bookmarkEnd w:id="16"/>
    </w:p>
    <w:p w14:paraId="5ECCB836" w14:textId="77777777" w:rsidR="00CC15D4" w:rsidRPr="00226110" w:rsidRDefault="00CC15D4" w:rsidP="00CC15D4">
      <w:pPr>
        <w:spacing w:before="100" w:beforeAutospacing="1" w:after="100" w:afterAutospacing="1"/>
        <w:rPr>
          <w:rFonts w:ascii="Times New Roman" w:eastAsia="Times New Roman" w:hAnsi="Times New Roman" w:cs="Times New Roman"/>
          <w:sz w:val="24"/>
          <w:szCs w:val="24"/>
        </w:rPr>
      </w:pPr>
      <w:r w:rsidRPr="00226110">
        <w:rPr>
          <w:rFonts w:ascii="Times New Roman" w:eastAsia="Times New Roman" w:hAnsi="Times New Roman" w:cs="Times New Roman"/>
          <w:sz w:val="24"/>
          <w:szCs w:val="24"/>
        </w:rPr>
        <w:t xml:space="preserve">A </w:t>
      </w:r>
      <w:r w:rsidRPr="00226110">
        <w:rPr>
          <w:rFonts w:ascii="Times New Roman" w:eastAsia="Times New Roman" w:hAnsi="Times New Roman" w:cs="Times New Roman"/>
          <w:b/>
          <w:bCs/>
          <w:sz w:val="24"/>
          <w:szCs w:val="24"/>
        </w:rPr>
        <w:t>Data Warehouse (DWH)</w:t>
      </w:r>
      <w:r w:rsidRPr="00226110">
        <w:rPr>
          <w:rFonts w:ascii="Times New Roman" w:eastAsia="Times New Roman" w:hAnsi="Times New Roman" w:cs="Times New Roman"/>
          <w:sz w:val="24"/>
          <w:szCs w:val="24"/>
        </w:rPr>
        <w:t xml:space="preserve"> is a centralized repository that stores integrated data from multiple sources, primarily for reporting, analysis, and decision-making. Unlike transactional databases, which are optimized for CRUD operations (Create, Read, Update, Delete), a Data Warehouse is optimized for analytical queries, historical data storage, and business intelligence (BI) reporting.</w:t>
      </w:r>
    </w:p>
    <w:p w14:paraId="6EC3D7FD" w14:textId="77777777" w:rsidR="00CC15D4" w:rsidRPr="00226110" w:rsidRDefault="00000000" w:rsidP="00CC15D4">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9B6F2FF">
          <v:rect id="_x0000_i1037" style="width:0;height:1.5pt" o:hralign="center" o:hrstd="t" o:hr="t" fillcolor="#a0a0a0" stroked="f"/>
        </w:pict>
      </w:r>
    </w:p>
    <w:p w14:paraId="6A420616" w14:textId="77777777" w:rsidR="00CC15D4" w:rsidRPr="00226110" w:rsidRDefault="00CC15D4" w:rsidP="00A73F9D">
      <w:pPr>
        <w:pStyle w:val="Heading2"/>
        <w:rPr>
          <w:rFonts w:eastAsia="Times New Roman"/>
        </w:rPr>
      </w:pPr>
      <w:bookmarkStart w:id="17" w:name="_Toc190609150"/>
      <w:r w:rsidRPr="00226110">
        <w:rPr>
          <w:rFonts w:eastAsia="Times New Roman"/>
        </w:rPr>
        <w:t>Key Characteristics of the Data Warehouse Layer</w:t>
      </w:r>
      <w:bookmarkEnd w:id="17"/>
    </w:p>
    <w:p w14:paraId="01F05988" w14:textId="77777777" w:rsidR="00CC15D4" w:rsidRPr="00226110" w:rsidRDefault="00CC15D4">
      <w:pPr>
        <w:numPr>
          <w:ilvl w:val="0"/>
          <w:numId w:val="28"/>
        </w:numPr>
        <w:spacing w:before="100" w:beforeAutospacing="1" w:after="100" w:afterAutospacing="1"/>
        <w:rPr>
          <w:rFonts w:ascii="Times New Roman" w:eastAsia="Times New Roman" w:hAnsi="Times New Roman" w:cs="Times New Roman"/>
          <w:sz w:val="24"/>
          <w:szCs w:val="24"/>
        </w:rPr>
      </w:pPr>
      <w:r w:rsidRPr="00226110">
        <w:rPr>
          <w:rFonts w:ascii="Times New Roman" w:eastAsia="Times New Roman" w:hAnsi="Times New Roman" w:cs="Times New Roman"/>
          <w:b/>
          <w:bCs/>
          <w:sz w:val="24"/>
          <w:szCs w:val="24"/>
        </w:rPr>
        <w:t>S</w:t>
      </w:r>
      <w:r>
        <w:rPr>
          <w:rFonts w:ascii="Times New Roman" w:eastAsia="Times New Roman" w:hAnsi="Times New Roman" w:cs="Times New Roman"/>
          <w:b/>
          <w:bCs/>
          <w:sz w:val="24"/>
          <w:szCs w:val="24"/>
        </w:rPr>
        <w:tab/>
      </w:r>
      <w:proofErr w:type="spellStart"/>
      <w:r w:rsidRPr="00226110">
        <w:rPr>
          <w:rFonts w:ascii="Times New Roman" w:eastAsia="Times New Roman" w:hAnsi="Times New Roman" w:cs="Times New Roman"/>
          <w:b/>
          <w:bCs/>
          <w:sz w:val="24"/>
          <w:szCs w:val="24"/>
        </w:rPr>
        <w:t>ubject</w:t>
      </w:r>
      <w:proofErr w:type="spellEnd"/>
      <w:r w:rsidRPr="00226110">
        <w:rPr>
          <w:rFonts w:ascii="Times New Roman" w:eastAsia="Times New Roman" w:hAnsi="Times New Roman" w:cs="Times New Roman"/>
          <w:b/>
          <w:bCs/>
          <w:sz w:val="24"/>
          <w:szCs w:val="24"/>
        </w:rPr>
        <w:t>-Oriented</w:t>
      </w:r>
      <w:r w:rsidRPr="00226110">
        <w:rPr>
          <w:rFonts w:ascii="Times New Roman" w:eastAsia="Times New Roman" w:hAnsi="Times New Roman" w:cs="Times New Roman"/>
          <w:sz w:val="24"/>
          <w:szCs w:val="24"/>
        </w:rPr>
        <w:t>:</w:t>
      </w:r>
    </w:p>
    <w:p w14:paraId="7CA75A38" w14:textId="77777777" w:rsidR="00CC15D4" w:rsidRPr="00226110" w:rsidRDefault="00CC15D4">
      <w:pPr>
        <w:numPr>
          <w:ilvl w:val="1"/>
          <w:numId w:val="28"/>
        </w:numPr>
        <w:spacing w:before="100" w:beforeAutospacing="1" w:after="100" w:afterAutospacing="1"/>
        <w:rPr>
          <w:rFonts w:ascii="Times New Roman" w:eastAsia="Times New Roman" w:hAnsi="Times New Roman" w:cs="Times New Roman"/>
          <w:sz w:val="24"/>
          <w:szCs w:val="24"/>
        </w:rPr>
      </w:pPr>
      <w:r w:rsidRPr="00226110">
        <w:rPr>
          <w:rFonts w:ascii="Times New Roman" w:eastAsia="Times New Roman" w:hAnsi="Times New Roman" w:cs="Times New Roman"/>
          <w:sz w:val="24"/>
          <w:szCs w:val="24"/>
        </w:rPr>
        <w:t>Organizes data by business subject areas (e.g., Sales, Orders, Customers).</w:t>
      </w:r>
    </w:p>
    <w:p w14:paraId="3B3D0FCE" w14:textId="77777777" w:rsidR="00CC15D4" w:rsidRPr="00226110" w:rsidRDefault="00CC15D4">
      <w:pPr>
        <w:numPr>
          <w:ilvl w:val="0"/>
          <w:numId w:val="28"/>
        </w:numPr>
        <w:spacing w:before="100" w:beforeAutospacing="1" w:after="100" w:afterAutospacing="1"/>
        <w:rPr>
          <w:rFonts w:ascii="Times New Roman" w:eastAsia="Times New Roman" w:hAnsi="Times New Roman" w:cs="Times New Roman"/>
          <w:sz w:val="24"/>
          <w:szCs w:val="24"/>
        </w:rPr>
      </w:pPr>
      <w:r w:rsidRPr="00226110">
        <w:rPr>
          <w:rFonts w:ascii="Times New Roman" w:eastAsia="Times New Roman" w:hAnsi="Times New Roman" w:cs="Times New Roman"/>
          <w:b/>
          <w:bCs/>
          <w:sz w:val="24"/>
          <w:szCs w:val="24"/>
        </w:rPr>
        <w:t>Integrated</w:t>
      </w:r>
      <w:r w:rsidRPr="00226110">
        <w:rPr>
          <w:rFonts w:ascii="Times New Roman" w:eastAsia="Times New Roman" w:hAnsi="Times New Roman" w:cs="Times New Roman"/>
          <w:sz w:val="24"/>
          <w:szCs w:val="24"/>
        </w:rPr>
        <w:t>:</w:t>
      </w:r>
    </w:p>
    <w:p w14:paraId="30942D2D" w14:textId="77777777" w:rsidR="00CC15D4" w:rsidRPr="00226110" w:rsidRDefault="00CC15D4">
      <w:pPr>
        <w:numPr>
          <w:ilvl w:val="1"/>
          <w:numId w:val="28"/>
        </w:numPr>
        <w:spacing w:before="100" w:beforeAutospacing="1" w:after="100" w:afterAutospacing="1"/>
        <w:rPr>
          <w:rFonts w:ascii="Times New Roman" w:eastAsia="Times New Roman" w:hAnsi="Times New Roman" w:cs="Times New Roman"/>
          <w:sz w:val="24"/>
          <w:szCs w:val="24"/>
        </w:rPr>
      </w:pPr>
      <w:r w:rsidRPr="00226110">
        <w:rPr>
          <w:rFonts w:ascii="Times New Roman" w:eastAsia="Times New Roman" w:hAnsi="Times New Roman" w:cs="Times New Roman"/>
          <w:sz w:val="24"/>
          <w:szCs w:val="24"/>
        </w:rPr>
        <w:t>Combines data from various operational systems (OLTP, external files, APIs).</w:t>
      </w:r>
    </w:p>
    <w:p w14:paraId="3F95DAEF" w14:textId="77777777" w:rsidR="00CC15D4" w:rsidRPr="00226110" w:rsidRDefault="00CC15D4">
      <w:pPr>
        <w:numPr>
          <w:ilvl w:val="0"/>
          <w:numId w:val="28"/>
        </w:numPr>
        <w:spacing w:before="100" w:beforeAutospacing="1" w:after="100" w:afterAutospacing="1"/>
        <w:rPr>
          <w:rFonts w:ascii="Times New Roman" w:eastAsia="Times New Roman" w:hAnsi="Times New Roman" w:cs="Times New Roman"/>
          <w:sz w:val="24"/>
          <w:szCs w:val="24"/>
        </w:rPr>
      </w:pPr>
      <w:r w:rsidRPr="00226110">
        <w:rPr>
          <w:rFonts w:ascii="Times New Roman" w:eastAsia="Times New Roman" w:hAnsi="Times New Roman" w:cs="Times New Roman"/>
          <w:b/>
          <w:bCs/>
          <w:sz w:val="24"/>
          <w:szCs w:val="24"/>
        </w:rPr>
        <w:t>Non-Volatile</w:t>
      </w:r>
      <w:r w:rsidRPr="00226110">
        <w:rPr>
          <w:rFonts w:ascii="Times New Roman" w:eastAsia="Times New Roman" w:hAnsi="Times New Roman" w:cs="Times New Roman"/>
          <w:sz w:val="24"/>
          <w:szCs w:val="24"/>
        </w:rPr>
        <w:t>:</w:t>
      </w:r>
    </w:p>
    <w:p w14:paraId="72FCD684" w14:textId="77777777" w:rsidR="00CC15D4" w:rsidRPr="00226110" w:rsidRDefault="00CC15D4">
      <w:pPr>
        <w:numPr>
          <w:ilvl w:val="1"/>
          <w:numId w:val="28"/>
        </w:numPr>
        <w:spacing w:before="100" w:beforeAutospacing="1" w:after="100" w:afterAutospacing="1"/>
        <w:rPr>
          <w:rFonts w:ascii="Times New Roman" w:eastAsia="Times New Roman" w:hAnsi="Times New Roman" w:cs="Times New Roman"/>
          <w:sz w:val="24"/>
          <w:szCs w:val="24"/>
        </w:rPr>
      </w:pPr>
      <w:r w:rsidRPr="00226110">
        <w:rPr>
          <w:rFonts w:ascii="Times New Roman" w:eastAsia="Times New Roman" w:hAnsi="Times New Roman" w:cs="Times New Roman"/>
          <w:sz w:val="24"/>
          <w:szCs w:val="24"/>
        </w:rPr>
        <w:t>Once data is loaded, it is not updated or deleted frequently.</w:t>
      </w:r>
    </w:p>
    <w:p w14:paraId="68BE8208" w14:textId="77777777" w:rsidR="00CC15D4" w:rsidRPr="00226110" w:rsidRDefault="00CC15D4">
      <w:pPr>
        <w:numPr>
          <w:ilvl w:val="0"/>
          <w:numId w:val="28"/>
        </w:numPr>
        <w:spacing w:before="100" w:beforeAutospacing="1" w:after="100" w:afterAutospacing="1"/>
        <w:rPr>
          <w:rFonts w:ascii="Times New Roman" w:eastAsia="Times New Roman" w:hAnsi="Times New Roman" w:cs="Times New Roman"/>
          <w:sz w:val="24"/>
          <w:szCs w:val="24"/>
        </w:rPr>
      </w:pPr>
      <w:r w:rsidRPr="00226110">
        <w:rPr>
          <w:rFonts w:ascii="Times New Roman" w:eastAsia="Times New Roman" w:hAnsi="Times New Roman" w:cs="Times New Roman"/>
          <w:b/>
          <w:bCs/>
          <w:sz w:val="24"/>
          <w:szCs w:val="24"/>
        </w:rPr>
        <w:t>Time-Variant</w:t>
      </w:r>
      <w:r w:rsidRPr="00226110">
        <w:rPr>
          <w:rFonts w:ascii="Times New Roman" w:eastAsia="Times New Roman" w:hAnsi="Times New Roman" w:cs="Times New Roman"/>
          <w:sz w:val="24"/>
          <w:szCs w:val="24"/>
        </w:rPr>
        <w:t>:</w:t>
      </w:r>
    </w:p>
    <w:p w14:paraId="6F8F6550" w14:textId="77777777" w:rsidR="00CC15D4" w:rsidRPr="00226110" w:rsidRDefault="00CC15D4">
      <w:pPr>
        <w:numPr>
          <w:ilvl w:val="1"/>
          <w:numId w:val="28"/>
        </w:numPr>
        <w:spacing w:before="100" w:beforeAutospacing="1" w:after="100" w:afterAutospacing="1"/>
        <w:rPr>
          <w:rFonts w:ascii="Times New Roman" w:eastAsia="Times New Roman" w:hAnsi="Times New Roman" w:cs="Times New Roman"/>
          <w:sz w:val="24"/>
          <w:szCs w:val="24"/>
        </w:rPr>
      </w:pPr>
      <w:r w:rsidRPr="00226110">
        <w:rPr>
          <w:rFonts w:ascii="Times New Roman" w:eastAsia="Times New Roman" w:hAnsi="Times New Roman" w:cs="Times New Roman"/>
          <w:sz w:val="24"/>
          <w:szCs w:val="24"/>
        </w:rPr>
        <w:t>Maintains historical data to support trend analysis and forecasting.</w:t>
      </w:r>
    </w:p>
    <w:p w14:paraId="6B2EAA4B" w14:textId="77777777" w:rsidR="00CC15D4" w:rsidRPr="00226110" w:rsidRDefault="00000000" w:rsidP="00CC15D4">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A9510BA">
          <v:rect id="_x0000_i1038" style="width:0;height:1.5pt" o:hralign="center" o:hrstd="t" o:hr="t" fillcolor="#a0a0a0" stroked="f"/>
        </w:pict>
      </w:r>
    </w:p>
    <w:p w14:paraId="7847DF60" w14:textId="77777777" w:rsidR="00CC15D4" w:rsidRPr="00226110" w:rsidRDefault="00CC15D4" w:rsidP="00A73F9D">
      <w:pPr>
        <w:pStyle w:val="Heading2"/>
        <w:rPr>
          <w:rFonts w:eastAsia="Times New Roman"/>
        </w:rPr>
      </w:pPr>
      <w:bookmarkStart w:id="18" w:name="_Toc190609151"/>
      <w:r w:rsidRPr="00226110">
        <w:rPr>
          <w:rFonts w:eastAsia="Times New Roman"/>
        </w:rPr>
        <w:t>Data Warehouse Architecture in ETL</w:t>
      </w:r>
      <w:bookmarkEnd w:id="18"/>
    </w:p>
    <w:p w14:paraId="785167DF" w14:textId="77777777" w:rsidR="00CC15D4" w:rsidRPr="00226110" w:rsidRDefault="00CC15D4" w:rsidP="00CC15D4">
      <w:pPr>
        <w:spacing w:before="100" w:beforeAutospacing="1" w:after="100" w:afterAutospacing="1"/>
        <w:rPr>
          <w:rFonts w:ascii="Times New Roman" w:eastAsia="Times New Roman" w:hAnsi="Times New Roman" w:cs="Times New Roman"/>
          <w:sz w:val="24"/>
          <w:szCs w:val="24"/>
        </w:rPr>
      </w:pPr>
      <w:r w:rsidRPr="00226110">
        <w:rPr>
          <w:rFonts w:ascii="Times New Roman" w:eastAsia="Times New Roman" w:hAnsi="Times New Roman" w:cs="Times New Roman"/>
          <w:sz w:val="24"/>
          <w:szCs w:val="24"/>
        </w:rPr>
        <w:t xml:space="preserve">The </w:t>
      </w:r>
      <w:r w:rsidRPr="00226110">
        <w:rPr>
          <w:rFonts w:ascii="Times New Roman" w:eastAsia="Times New Roman" w:hAnsi="Times New Roman" w:cs="Times New Roman"/>
          <w:b/>
          <w:bCs/>
          <w:sz w:val="24"/>
          <w:szCs w:val="24"/>
        </w:rPr>
        <w:t>ETL (Extract, Transform, Load) process</w:t>
      </w:r>
      <w:r w:rsidRPr="00226110">
        <w:rPr>
          <w:rFonts w:ascii="Times New Roman" w:eastAsia="Times New Roman" w:hAnsi="Times New Roman" w:cs="Times New Roman"/>
          <w:sz w:val="24"/>
          <w:szCs w:val="24"/>
        </w:rPr>
        <w:t xml:space="preserve"> consists of:</w:t>
      </w:r>
    </w:p>
    <w:p w14:paraId="660ADBE8" w14:textId="77777777" w:rsidR="00CC15D4" w:rsidRPr="00226110" w:rsidRDefault="00CC15D4">
      <w:pPr>
        <w:numPr>
          <w:ilvl w:val="0"/>
          <w:numId w:val="29"/>
        </w:numPr>
        <w:spacing w:before="100" w:beforeAutospacing="1" w:after="100" w:afterAutospacing="1"/>
        <w:rPr>
          <w:rFonts w:ascii="Times New Roman" w:eastAsia="Times New Roman" w:hAnsi="Times New Roman" w:cs="Times New Roman"/>
          <w:sz w:val="24"/>
          <w:szCs w:val="24"/>
        </w:rPr>
      </w:pPr>
      <w:r w:rsidRPr="00226110">
        <w:rPr>
          <w:rFonts w:ascii="Times New Roman" w:eastAsia="Times New Roman" w:hAnsi="Times New Roman" w:cs="Times New Roman"/>
          <w:b/>
          <w:bCs/>
          <w:sz w:val="24"/>
          <w:szCs w:val="24"/>
        </w:rPr>
        <w:t>Staging Layer</w:t>
      </w:r>
      <w:r w:rsidRPr="00226110">
        <w:rPr>
          <w:rFonts w:ascii="Times New Roman" w:eastAsia="Times New Roman" w:hAnsi="Times New Roman" w:cs="Times New Roman"/>
          <w:sz w:val="24"/>
          <w:szCs w:val="24"/>
        </w:rPr>
        <w:t>:</w:t>
      </w:r>
    </w:p>
    <w:p w14:paraId="49A343E6" w14:textId="77777777" w:rsidR="00CC15D4" w:rsidRPr="00226110" w:rsidRDefault="00CC15D4">
      <w:pPr>
        <w:numPr>
          <w:ilvl w:val="1"/>
          <w:numId w:val="29"/>
        </w:numPr>
        <w:spacing w:before="100" w:beforeAutospacing="1" w:after="100" w:afterAutospacing="1"/>
        <w:rPr>
          <w:rFonts w:ascii="Times New Roman" w:eastAsia="Times New Roman" w:hAnsi="Times New Roman" w:cs="Times New Roman"/>
          <w:sz w:val="24"/>
          <w:szCs w:val="24"/>
        </w:rPr>
      </w:pPr>
      <w:r w:rsidRPr="00226110">
        <w:rPr>
          <w:rFonts w:ascii="Times New Roman" w:eastAsia="Times New Roman" w:hAnsi="Times New Roman" w:cs="Times New Roman"/>
          <w:sz w:val="24"/>
          <w:szCs w:val="24"/>
        </w:rPr>
        <w:t>Temporary storage for raw, unprocessed data.</w:t>
      </w:r>
    </w:p>
    <w:p w14:paraId="1770A89F" w14:textId="77777777" w:rsidR="00CC15D4" w:rsidRPr="00226110" w:rsidRDefault="00CC15D4">
      <w:pPr>
        <w:numPr>
          <w:ilvl w:val="0"/>
          <w:numId w:val="29"/>
        </w:numPr>
        <w:spacing w:before="100" w:beforeAutospacing="1" w:after="100" w:afterAutospacing="1"/>
        <w:rPr>
          <w:rFonts w:ascii="Times New Roman" w:eastAsia="Times New Roman" w:hAnsi="Times New Roman" w:cs="Times New Roman"/>
          <w:sz w:val="24"/>
          <w:szCs w:val="24"/>
        </w:rPr>
      </w:pPr>
      <w:r w:rsidRPr="00226110">
        <w:rPr>
          <w:rFonts w:ascii="Times New Roman" w:eastAsia="Times New Roman" w:hAnsi="Times New Roman" w:cs="Times New Roman"/>
          <w:b/>
          <w:bCs/>
          <w:sz w:val="24"/>
          <w:szCs w:val="24"/>
        </w:rPr>
        <w:t>Data Warehouse Layer</w:t>
      </w:r>
      <w:r w:rsidRPr="00226110">
        <w:rPr>
          <w:rFonts w:ascii="Times New Roman" w:eastAsia="Times New Roman" w:hAnsi="Times New Roman" w:cs="Times New Roman"/>
          <w:sz w:val="24"/>
          <w:szCs w:val="24"/>
        </w:rPr>
        <w:t>:</w:t>
      </w:r>
    </w:p>
    <w:p w14:paraId="58019BF9" w14:textId="77777777" w:rsidR="00CC15D4" w:rsidRPr="00226110" w:rsidRDefault="00CC15D4">
      <w:pPr>
        <w:numPr>
          <w:ilvl w:val="1"/>
          <w:numId w:val="29"/>
        </w:numPr>
        <w:spacing w:before="100" w:beforeAutospacing="1" w:after="100" w:afterAutospacing="1"/>
        <w:rPr>
          <w:rFonts w:ascii="Times New Roman" w:eastAsia="Times New Roman" w:hAnsi="Times New Roman" w:cs="Times New Roman"/>
          <w:sz w:val="24"/>
          <w:szCs w:val="24"/>
        </w:rPr>
      </w:pPr>
      <w:r w:rsidRPr="00226110">
        <w:rPr>
          <w:rFonts w:ascii="Times New Roman" w:eastAsia="Times New Roman" w:hAnsi="Times New Roman" w:cs="Times New Roman"/>
          <w:sz w:val="24"/>
          <w:szCs w:val="24"/>
        </w:rPr>
        <w:t xml:space="preserve">Centralized storage of </w:t>
      </w:r>
      <w:r w:rsidRPr="00226110">
        <w:rPr>
          <w:rFonts w:ascii="Times New Roman" w:eastAsia="Times New Roman" w:hAnsi="Times New Roman" w:cs="Times New Roman"/>
          <w:b/>
          <w:bCs/>
          <w:sz w:val="24"/>
          <w:szCs w:val="24"/>
        </w:rPr>
        <w:t>cleansed, transformed, and structured</w:t>
      </w:r>
      <w:r w:rsidRPr="00226110">
        <w:rPr>
          <w:rFonts w:ascii="Times New Roman" w:eastAsia="Times New Roman" w:hAnsi="Times New Roman" w:cs="Times New Roman"/>
          <w:sz w:val="24"/>
          <w:szCs w:val="24"/>
        </w:rPr>
        <w:t xml:space="preserve"> data.</w:t>
      </w:r>
    </w:p>
    <w:p w14:paraId="50C992D9" w14:textId="77777777" w:rsidR="00CC15D4" w:rsidRPr="00226110" w:rsidRDefault="00CC15D4">
      <w:pPr>
        <w:numPr>
          <w:ilvl w:val="0"/>
          <w:numId w:val="29"/>
        </w:numPr>
        <w:spacing w:before="100" w:beforeAutospacing="1" w:after="100" w:afterAutospacing="1"/>
        <w:rPr>
          <w:rFonts w:ascii="Times New Roman" w:eastAsia="Times New Roman" w:hAnsi="Times New Roman" w:cs="Times New Roman"/>
          <w:sz w:val="24"/>
          <w:szCs w:val="24"/>
        </w:rPr>
      </w:pPr>
      <w:r w:rsidRPr="00226110">
        <w:rPr>
          <w:rFonts w:ascii="Times New Roman" w:eastAsia="Times New Roman" w:hAnsi="Times New Roman" w:cs="Times New Roman"/>
          <w:b/>
          <w:bCs/>
          <w:sz w:val="24"/>
          <w:szCs w:val="24"/>
        </w:rPr>
        <w:t>Data Marts</w:t>
      </w:r>
      <w:r w:rsidRPr="00226110">
        <w:rPr>
          <w:rFonts w:ascii="Times New Roman" w:eastAsia="Times New Roman" w:hAnsi="Times New Roman" w:cs="Times New Roman"/>
          <w:sz w:val="24"/>
          <w:szCs w:val="24"/>
        </w:rPr>
        <w:t>:</w:t>
      </w:r>
    </w:p>
    <w:p w14:paraId="60135E2E" w14:textId="77777777" w:rsidR="00CC15D4" w:rsidRPr="00226110" w:rsidRDefault="00CC15D4">
      <w:pPr>
        <w:numPr>
          <w:ilvl w:val="1"/>
          <w:numId w:val="29"/>
        </w:numPr>
        <w:spacing w:before="100" w:beforeAutospacing="1" w:after="100" w:afterAutospacing="1"/>
        <w:rPr>
          <w:rFonts w:ascii="Times New Roman" w:eastAsia="Times New Roman" w:hAnsi="Times New Roman" w:cs="Times New Roman"/>
          <w:sz w:val="24"/>
          <w:szCs w:val="24"/>
        </w:rPr>
      </w:pPr>
      <w:r w:rsidRPr="00226110">
        <w:rPr>
          <w:rFonts w:ascii="Times New Roman" w:eastAsia="Times New Roman" w:hAnsi="Times New Roman" w:cs="Times New Roman"/>
          <w:sz w:val="24"/>
          <w:szCs w:val="24"/>
        </w:rPr>
        <w:t>Subsets of the warehouse optimized for specific business units (e.g., Sales Mart).</w:t>
      </w:r>
    </w:p>
    <w:p w14:paraId="6210F243" w14:textId="77777777" w:rsidR="00CC15D4" w:rsidRPr="00226110" w:rsidRDefault="00000000" w:rsidP="00CC15D4">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3AFA596">
          <v:rect id="_x0000_i1039" style="width:0;height:1.5pt" o:hralign="center" o:hrstd="t" o:hr="t" fillcolor="#a0a0a0" stroked="f"/>
        </w:pict>
      </w:r>
    </w:p>
    <w:p w14:paraId="3F2ACF3A" w14:textId="77777777" w:rsidR="00CC15D4" w:rsidRPr="00226110" w:rsidRDefault="00CC15D4" w:rsidP="00A73F9D">
      <w:pPr>
        <w:pStyle w:val="Heading2"/>
        <w:rPr>
          <w:rFonts w:eastAsia="Times New Roman"/>
        </w:rPr>
      </w:pPr>
      <w:bookmarkStart w:id="19" w:name="_Toc190609152"/>
      <w:r w:rsidRPr="00226110">
        <w:rPr>
          <w:rFonts w:eastAsia="Times New Roman"/>
        </w:rPr>
        <w:t>Data Warehouse Layer in My Project</w:t>
      </w:r>
      <w:bookmarkEnd w:id="19"/>
    </w:p>
    <w:p w14:paraId="685CCA92" w14:textId="77777777" w:rsidR="00CC15D4" w:rsidRPr="00226110" w:rsidRDefault="00CC15D4" w:rsidP="00CC15D4">
      <w:pPr>
        <w:spacing w:before="100" w:beforeAutospacing="1" w:after="100" w:afterAutospacing="1"/>
        <w:outlineLvl w:val="2"/>
        <w:rPr>
          <w:rFonts w:ascii="Times New Roman" w:eastAsia="Times New Roman" w:hAnsi="Times New Roman" w:cs="Times New Roman"/>
          <w:b/>
          <w:bCs/>
          <w:sz w:val="27"/>
          <w:szCs w:val="27"/>
        </w:rPr>
      </w:pPr>
      <w:r w:rsidRPr="00226110">
        <w:rPr>
          <w:rFonts w:ascii="Times New Roman" w:eastAsia="Times New Roman" w:hAnsi="Times New Roman" w:cs="Times New Roman"/>
          <w:b/>
          <w:bCs/>
          <w:sz w:val="27"/>
          <w:szCs w:val="27"/>
        </w:rPr>
        <w:t>Objective</w:t>
      </w:r>
    </w:p>
    <w:p w14:paraId="4AD42F76" w14:textId="77777777" w:rsidR="00CC15D4" w:rsidRPr="00226110" w:rsidRDefault="00CC15D4" w:rsidP="00CC15D4">
      <w:pPr>
        <w:spacing w:before="100" w:beforeAutospacing="1" w:after="100" w:afterAutospacing="1"/>
        <w:rPr>
          <w:rFonts w:ascii="Times New Roman" w:eastAsia="Times New Roman" w:hAnsi="Times New Roman" w:cs="Times New Roman"/>
          <w:sz w:val="24"/>
          <w:szCs w:val="24"/>
        </w:rPr>
      </w:pPr>
      <w:r w:rsidRPr="00226110">
        <w:rPr>
          <w:rFonts w:ascii="Times New Roman" w:eastAsia="Times New Roman" w:hAnsi="Times New Roman" w:cs="Times New Roman"/>
          <w:sz w:val="24"/>
          <w:szCs w:val="24"/>
        </w:rPr>
        <w:t xml:space="preserve">The goal of my project is to </w:t>
      </w:r>
      <w:r w:rsidRPr="00226110">
        <w:rPr>
          <w:rFonts w:ascii="Times New Roman" w:eastAsia="Times New Roman" w:hAnsi="Times New Roman" w:cs="Times New Roman"/>
          <w:b/>
          <w:bCs/>
          <w:sz w:val="24"/>
          <w:szCs w:val="24"/>
        </w:rPr>
        <w:t>design and implement a Data Warehouse layer</w:t>
      </w:r>
      <w:r w:rsidRPr="00226110">
        <w:rPr>
          <w:rFonts w:ascii="Times New Roman" w:eastAsia="Times New Roman" w:hAnsi="Times New Roman" w:cs="Times New Roman"/>
          <w:sz w:val="24"/>
          <w:szCs w:val="24"/>
        </w:rPr>
        <w:t xml:space="preserve"> that stores structured data for analytics and reporting. Data is extracted from operational sources, staged temporarily, transformed, and then loaded into </w:t>
      </w:r>
      <w:r w:rsidRPr="00226110">
        <w:rPr>
          <w:rFonts w:ascii="Times New Roman" w:eastAsia="Times New Roman" w:hAnsi="Times New Roman" w:cs="Times New Roman"/>
          <w:b/>
          <w:bCs/>
          <w:sz w:val="24"/>
          <w:szCs w:val="24"/>
        </w:rPr>
        <w:t>fact and dimension tables</w:t>
      </w:r>
      <w:r w:rsidRPr="00226110">
        <w:rPr>
          <w:rFonts w:ascii="Times New Roman" w:eastAsia="Times New Roman" w:hAnsi="Times New Roman" w:cs="Times New Roman"/>
          <w:sz w:val="24"/>
          <w:szCs w:val="24"/>
        </w:rPr>
        <w:t xml:space="preserve"> in the Data Warehouse.</w:t>
      </w:r>
    </w:p>
    <w:p w14:paraId="492D9556" w14:textId="77777777" w:rsidR="00CC15D4" w:rsidRPr="00226110" w:rsidRDefault="00000000" w:rsidP="00CC15D4">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4702231">
          <v:rect id="_x0000_i1040" style="width:0;height:1.5pt" o:hralign="center" o:hrstd="t" o:hr="t" fillcolor="#a0a0a0" stroked="f"/>
        </w:pict>
      </w:r>
    </w:p>
    <w:p w14:paraId="74C6EB6A" w14:textId="77777777" w:rsidR="00CC15D4" w:rsidRPr="00226110" w:rsidRDefault="00CC15D4" w:rsidP="00A73F9D">
      <w:pPr>
        <w:pStyle w:val="Heading2"/>
        <w:rPr>
          <w:rFonts w:eastAsia="Times New Roman"/>
        </w:rPr>
      </w:pPr>
      <w:bookmarkStart w:id="20" w:name="_Toc190609153"/>
      <w:r w:rsidRPr="00226110">
        <w:rPr>
          <w:rFonts w:eastAsia="Times New Roman"/>
        </w:rPr>
        <w:lastRenderedPageBreak/>
        <w:t>Data Warehouse Components in My Project</w:t>
      </w:r>
      <w:bookmarkEnd w:id="20"/>
    </w:p>
    <w:p w14:paraId="1575BB71" w14:textId="77777777" w:rsidR="00EA1EA7" w:rsidRPr="00EA1EA7" w:rsidRDefault="00EA1EA7" w:rsidP="00EA1EA7">
      <w:pPr>
        <w:rPr>
          <w:rFonts w:ascii="Times New Roman" w:eastAsia="Times New Roman" w:hAnsi="Times New Roman" w:cs="Times New Roman"/>
          <w:sz w:val="24"/>
          <w:szCs w:val="24"/>
        </w:rPr>
      </w:pPr>
      <w:r w:rsidRPr="00EA1EA7">
        <w:rPr>
          <w:rFonts w:ascii="Times New Roman" w:eastAsia="Times New Roman" w:hAnsi="Times New Roman" w:cs="Times New Roman"/>
          <w:sz w:val="24"/>
          <w:szCs w:val="24"/>
        </w:rPr>
        <w:t xml:space="preserve">This project follows a </w:t>
      </w:r>
      <w:r w:rsidRPr="00EA1EA7">
        <w:rPr>
          <w:rFonts w:ascii="Times New Roman" w:eastAsia="Times New Roman" w:hAnsi="Times New Roman" w:cs="Times New Roman"/>
          <w:b/>
          <w:bCs/>
          <w:sz w:val="24"/>
          <w:szCs w:val="24"/>
        </w:rPr>
        <w:t>star schema</w:t>
      </w:r>
      <w:r w:rsidRPr="00EA1EA7">
        <w:rPr>
          <w:rFonts w:ascii="Times New Roman" w:eastAsia="Times New Roman" w:hAnsi="Times New Roman" w:cs="Times New Roman"/>
          <w:sz w:val="24"/>
          <w:szCs w:val="24"/>
        </w:rPr>
        <w:t xml:space="preserve"> structure:</w:t>
      </w:r>
    </w:p>
    <w:p w14:paraId="60A4AB9A" w14:textId="77777777" w:rsidR="00EA1EA7" w:rsidRPr="00EA1EA7" w:rsidRDefault="00EA1EA7">
      <w:pPr>
        <w:numPr>
          <w:ilvl w:val="0"/>
          <w:numId w:val="44"/>
        </w:numPr>
        <w:rPr>
          <w:rFonts w:ascii="Times New Roman" w:eastAsia="Times New Roman" w:hAnsi="Times New Roman" w:cs="Times New Roman"/>
          <w:sz w:val="24"/>
          <w:szCs w:val="24"/>
        </w:rPr>
      </w:pPr>
      <w:r w:rsidRPr="00EA1EA7">
        <w:rPr>
          <w:rFonts w:ascii="Times New Roman" w:eastAsia="Times New Roman" w:hAnsi="Times New Roman" w:cs="Times New Roman"/>
          <w:b/>
          <w:bCs/>
          <w:sz w:val="24"/>
          <w:szCs w:val="24"/>
        </w:rPr>
        <w:t>One Fact Table (FCT_ORDER)</w:t>
      </w:r>
      <w:r w:rsidRPr="00EA1EA7">
        <w:rPr>
          <w:rFonts w:ascii="Times New Roman" w:eastAsia="Times New Roman" w:hAnsi="Times New Roman" w:cs="Times New Roman"/>
          <w:sz w:val="24"/>
          <w:szCs w:val="24"/>
        </w:rPr>
        <w:t xml:space="preserve"> → Captures order lifecycle events.</w:t>
      </w:r>
    </w:p>
    <w:p w14:paraId="28580CB6" w14:textId="77777777" w:rsidR="00EA1EA7" w:rsidRPr="00EA1EA7" w:rsidRDefault="00EA1EA7">
      <w:pPr>
        <w:numPr>
          <w:ilvl w:val="0"/>
          <w:numId w:val="44"/>
        </w:numPr>
        <w:rPr>
          <w:rFonts w:ascii="Times New Roman" w:eastAsia="Times New Roman" w:hAnsi="Times New Roman" w:cs="Times New Roman"/>
          <w:sz w:val="24"/>
          <w:szCs w:val="24"/>
        </w:rPr>
      </w:pPr>
      <w:r w:rsidRPr="00EA1EA7">
        <w:rPr>
          <w:rFonts w:ascii="Times New Roman" w:eastAsia="Times New Roman" w:hAnsi="Times New Roman" w:cs="Times New Roman"/>
          <w:b/>
          <w:bCs/>
          <w:sz w:val="24"/>
          <w:szCs w:val="24"/>
        </w:rPr>
        <w:t>Six Dimension Tables:</w:t>
      </w:r>
    </w:p>
    <w:p w14:paraId="54EC6CD2" w14:textId="77777777" w:rsidR="00EA1EA7" w:rsidRPr="00EA1EA7" w:rsidRDefault="00EA1EA7">
      <w:pPr>
        <w:numPr>
          <w:ilvl w:val="1"/>
          <w:numId w:val="44"/>
        </w:numPr>
        <w:rPr>
          <w:rFonts w:ascii="Times New Roman" w:eastAsia="Times New Roman" w:hAnsi="Times New Roman" w:cs="Times New Roman"/>
          <w:sz w:val="24"/>
          <w:szCs w:val="24"/>
        </w:rPr>
      </w:pPr>
      <w:r w:rsidRPr="00EA1EA7">
        <w:rPr>
          <w:rFonts w:ascii="Times New Roman" w:eastAsia="Times New Roman" w:hAnsi="Times New Roman" w:cs="Times New Roman"/>
          <w:sz w:val="24"/>
          <w:szCs w:val="24"/>
        </w:rPr>
        <w:t>DIM_USER → Stores customer details.</w:t>
      </w:r>
    </w:p>
    <w:p w14:paraId="0D1791CE" w14:textId="77777777" w:rsidR="00EA1EA7" w:rsidRPr="00EA1EA7" w:rsidRDefault="00EA1EA7">
      <w:pPr>
        <w:numPr>
          <w:ilvl w:val="1"/>
          <w:numId w:val="44"/>
        </w:numPr>
        <w:rPr>
          <w:rFonts w:ascii="Times New Roman" w:eastAsia="Times New Roman" w:hAnsi="Times New Roman" w:cs="Times New Roman"/>
          <w:sz w:val="24"/>
          <w:szCs w:val="24"/>
        </w:rPr>
      </w:pPr>
      <w:r w:rsidRPr="00EA1EA7">
        <w:rPr>
          <w:rFonts w:ascii="Times New Roman" w:eastAsia="Times New Roman" w:hAnsi="Times New Roman" w:cs="Times New Roman"/>
          <w:sz w:val="24"/>
          <w:szCs w:val="24"/>
        </w:rPr>
        <w:t>DIM_SELLER → Tracks seller information.</w:t>
      </w:r>
    </w:p>
    <w:p w14:paraId="5C413352" w14:textId="77777777" w:rsidR="00EA1EA7" w:rsidRPr="00EA1EA7" w:rsidRDefault="00EA1EA7">
      <w:pPr>
        <w:numPr>
          <w:ilvl w:val="1"/>
          <w:numId w:val="44"/>
        </w:numPr>
        <w:rPr>
          <w:rFonts w:ascii="Times New Roman" w:eastAsia="Times New Roman" w:hAnsi="Times New Roman" w:cs="Times New Roman"/>
          <w:sz w:val="24"/>
          <w:szCs w:val="24"/>
        </w:rPr>
      </w:pPr>
      <w:r w:rsidRPr="00EA1EA7">
        <w:rPr>
          <w:rFonts w:ascii="Times New Roman" w:eastAsia="Times New Roman" w:hAnsi="Times New Roman" w:cs="Times New Roman"/>
          <w:sz w:val="24"/>
          <w:szCs w:val="24"/>
        </w:rPr>
        <w:t>DIM_PRODUCT → Stores product details.</w:t>
      </w:r>
    </w:p>
    <w:p w14:paraId="4C5AC66D" w14:textId="77777777" w:rsidR="00EA1EA7" w:rsidRPr="00EA1EA7" w:rsidRDefault="00EA1EA7">
      <w:pPr>
        <w:numPr>
          <w:ilvl w:val="1"/>
          <w:numId w:val="44"/>
        </w:numPr>
        <w:rPr>
          <w:rFonts w:ascii="Times New Roman" w:eastAsia="Times New Roman" w:hAnsi="Times New Roman" w:cs="Times New Roman"/>
          <w:sz w:val="24"/>
          <w:szCs w:val="24"/>
        </w:rPr>
      </w:pPr>
      <w:r w:rsidRPr="00EA1EA7">
        <w:rPr>
          <w:rFonts w:ascii="Times New Roman" w:eastAsia="Times New Roman" w:hAnsi="Times New Roman" w:cs="Times New Roman"/>
          <w:sz w:val="24"/>
          <w:szCs w:val="24"/>
        </w:rPr>
        <w:t>DIM_PAYMENT → Tracks payment methods and installment details.</w:t>
      </w:r>
    </w:p>
    <w:p w14:paraId="517B242E" w14:textId="77777777" w:rsidR="00EA1EA7" w:rsidRPr="00EA1EA7" w:rsidRDefault="00EA1EA7">
      <w:pPr>
        <w:numPr>
          <w:ilvl w:val="1"/>
          <w:numId w:val="44"/>
        </w:numPr>
        <w:rPr>
          <w:rFonts w:ascii="Times New Roman" w:eastAsia="Times New Roman" w:hAnsi="Times New Roman" w:cs="Times New Roman"/>
          <w:sz w:val="24"/>
          <w:szCs w:val="24"/>
        </w:rPr>
      </w:pPr>
      <w:r w:rsidRPr="00EA1EA7">
        <w:rPr>
          <w:rFonts w:ascii="Times New Roman" w:eastAsia="Times New Roman" w:hAnsi="Times New Roman" w:cs="Times New Roman"/>
          <w:sz w:val="24"/>
          <w:szCs w:val="24"/>
        </w:rPr>
        <w:t>DIM_FEEDBACK → Stores customer feedback on orders.</w:t>
      </w:r>
    </w:p>
    <w:p w14:paraId="7C27D7B7" w14:textId="77777777" w:rsidR="00EA1EA7" w:rsidRPr="00EA1EA7" w:rsidRDefault="00EA1EA7">
      <w:pPr>
        <w:numPr>
          <w:ilvl w:val="1"/>
          <w:numId w:val="44"/>
        </w:numPr>
        <w:rPr>
          <w:rFonts w:ascii="Times New Roman" w:eastAsia="Times New Roman" w:hAnsi="Times New Roman" w:cs="Times New Roman"/>
          <w:sz w:val="24"/>
          <w:szCs w:val="24"/>
        </w:rPr>
      </w:pPr>
      <w:r w:rsidRPr="00EA1EA7">
        <w:rPr>
          <w:rFonts w:ascii="Times New Roman" w:eastAsia="Times New Roman" w:hAnsi="Times New Roman" w:cs="Times New Roman"/>
          <w:sz w:val="24"/>
          <w:szCs w:val="24"/>
        </w:rPr>
        <w:t>DIM_ORDER_ITEM → Captures details of items within each order.</w:t>
      </w:r>
    </w:p>
    <w:p w14:paraId="1F8B93F9" w14:textId="77777777" w:rsidR="00EA1EA7" w:rsidRPr="00EA1EA7" w:rsidRDefault="00EA1EA7">
      <w:pPr>
        <w:numPr>
          <w:ilvl w:val="0"/>
          <w:numId w:val="44"/>
        </w:numPr>
        <w:rPr>
          <w:rFonts w:ascii="Times New Roman" w:eastAsia="Times New Roman" w:hAnsi="Times New Roman" w:cs="Times New Roman"/>
          <w:sz w:val="24"/>
          <w:szCs w:val="24"/>
        </w:rPr>
      </w:pPr>
      <w:r w:rsidRPr="00EA1EA7">
        <w:rPr>
          <w:rFonts w:ascii="Times New Roman" w:eastAsia="Times New Roman" w:hAnsi="Times New Roman" w:cs="Times New Roman"/>
          <w:b/>
          <w:bCs/>
          <w:sz w:val="24"/>
          <w:szCs w:val="24"/>
        </w:rPr>
        <w:t>Supporting Time &amp; Date Dimensions:</w:t>
      </w:r>
    </w:p>
    <w:p w14:paraId="48B8811D" w14:textId="77777777" w:rsidR="00EA1EA7" w:rsidRPr="00EA1EA7" w:rsidRDefault="00EA1EA7">
      <w:pPr>
        <w:numPr>
          <w:ilvl w:val="1"/>
          <w:numId w:val="44"/>
        </w:numPr>
        <w:rPr>
          <w:rFonts w:ascii="Times New Roman" w:eastAsia="Times New Roman" w:hAnsi="Times New Roman" w:cs="Times New Roman"/>
          <w:sz w:val="24"/>
          <w:szCs w:val="24"/>
        </w:rPr>
      </w:pPr>
      <w:r w:rsidRPr="00EA1EA7">
        <w:rPr>
          <w:rFonts w:ascii="Times New Roman" w:eastAsia="Times New Roman" w:hAnsi="Times New Roman" w:cs="Times New Roman"/>
          <w:sz w:val="24"/>
          <w:szCs w:val="24"/>
        </w:rPr>
        <w:t>DIM_DATE → Enables date-based analysis.</w:t>
      </w:r>
    </w:p>
    <w:p w14:paraId="693DFE37" w14:textId="77777777" w:rsidR="00EA1EA7" w:rsidRPr="00EA1EA7" w:rsidRDefault="00EA1EA7">
      <w:pPr>
        <w:numPr>
          <w:ilvl w:val="1"/>
          <w:numId w:val="44"/>
        </w:numPr>
        <w:rPr>
          <w:rFonts w:ascii="Times New Roman" w:eastAsia="Times New Roman" w:hAnsi="Times New Roman" w:cs="Times New Roman"/>
          <w:sz w:val="24"/>
          <w:szCs w:val="24"/>
        </w:rPr>
      </w:pPr>
      <w:r w:rsidRPr="00EA1EA7">
        <w:rPr>
          <w:rFonts w:ascii="Times New Roman" w:eastAsia="Times New Roman" w:hAnsi="Times New Roman" w:cs="Times New Roman"/>
          <w:sz w:val="24"/>
          <w:szCs w:val="24"/>
        </w:rPr>
        <w:t>DIM_TIME → Tracks time-based events.</w:t>
      </w:r>
    </w:p>
    <w:p w14:paraId="7D90698D" w14:textId="4056B561" w:rsidR="00CC15D4" w:rsidRPr="00226110" w:rsidRDefault="00CC15D4" w:rsidP="00CC15D4">
      <w:pPr>
        <w:rPr>
          <w:rFonts w:ascii="Times New Roman" w:eastAsia="Times New Roman" w:hAnsi="Times New Roman" w:cs="Times New Roman"/>
          <w:sz w:val="24"/>
          <w:szCs w:val="24"/>
        </w:rPr>
      </w:pPr>
    </w:p>
    <w:p w14:paraId="282E338B" w14:textId="77777777" w:rsidR="00CC15D4" w:rsidRPr="00226110" w:rsidRDefault="00CC15D4" w:rsidP="00A73F9D">
      <w:pPr>
        <w:pStyle w:val="Heading2"/>
        <w:rPr>
          <w:rFonts w:eastAsia="Times New Roman"/>
        </w:rPr>
      </w:pPr>
      <w:bookmarkStart w:id="21" w:name="_Toc190609154"/>
      <w:r w:rsidRPr="00226110">
        <w:rPr>
          <w:rFonts w:eastAsia="Times New Roman"/>
        </w:rPr>
        <w:t>ETL Process for My Data Warehouse</w:t>
      </w:r>
      <w:bookmarkEnd w:id="21"/>
    </w:p>
    <w:p w14:paraId="0F7C35F0" w14:textId="77777777" w:rsidR="00CC15D4" w:rsidRPr="00226110" w:rsidRDefault="00CC15D4">
      <w:pPr>
        <w:numPr>
          <w:ilvl w:val="0"/>
          <w:numId w:val="30"/>
        </w:numPr>
        <w:spacing w:before="100" w:beforeAutospacing="1" w:after="100" w:afterAutospacing="1"/>
        <w:rPr>
          <w:rFonts w:ascii="Times New Roman" w:eastAsia="Times New Roman" w:hAnsi="Times New Roman" w:cs="Times New Roman"/>
          <w:sz w:val="24"/>
          <w:szCs w:val="24"/>
        </w:rPr>
      </w:pPr>
      <w:r w:rsidRPr="00226110">
        <w:rPr>
          <w:rFonts w:ascii="Times New Roman" w:eastAsia="Times New Roman" w:hAnsi="Times New Roman" w:cs="Times New Roman"/>
          <w:b/>
          <w:bCs/>
          <w:sz w:val="24"/>
          <w:szCs w:val="24"/>
        </w:rPr>
        <w:t>Extraction</w:t>
      </w:r>
      <w:r w:rsidRPr="00226110">
        <w:rPr>
          <w:rFonts w:ascii="Times New Roman" w:eastAsia="Times New Roman" w:hAnsi="Times New Roman" w:cs="Times New Roman"/>
          <w:sz w:val="24"/>
          <w:szCs w:val="24"/>
        </w:rPr>
        <w:t xml:space="preserve">: Data is pulled from staging tables like </w:t>
      </w:r>
      <w:r w:rsidRPr="00226110">
        <w:rPr>
          <w:rFonts w:ascii="Courier New" w:eastAsia="Times New Roman" w:hAnsi="Courier New" w:cs="Courier New"/>
          <w:sz w:val="20"/>
          <w:szCs w:val="20"/>
        </w:rPr>
        <w:t>STG_ORDER_DETAILS</w:t>
      </w:r>
      <w:r w:rsidRPr="00226110">
        <w:rPr>
          <w:rFonts w:ascii="Times New Roman" w:eastAsia="Times New Roman" w:hAnsi="Times New Roman" w:cs="Times New Roman"/>
          <w:sz w:val="24"/>
          <w:szCs w:val="24"/>
        </w:rPr>
        <w:t>.</w:t>
      </w:r>
    </w:p>
    <w:p w14:paraId="2B2DF4E2" w14:textId="77777777" w:rsidR="00CC15D4" w:rsidRPr="00226110" w:rsidRDefault="00CC15D4">
      <w:pPr>
        <w:numPr>
          <w:ilvl w:val="0"/>
          <w:numId w:val="30"/>
        </w:numPr>
        <w:spacing w:before="100" w:beforeAutospacing="1" w:after="100" w:afterAutospacing="1"/>
        <w:rPr>
          <w:rFonts w:ascii="Times New Roman" w:eastAsia="Times New Roman" w:hAnsi="Times New Roman" w:cs="Times New Roman"/>
          <w:sz w:val="24"/>
          <w:szCs w:val="24"/>
        </w:rPr>
      </w:pPr>
      <w:r w:rsidRPr="00226110">
        <w:rPr>
          <w:rFonts w:ascii="Times New Roman" w:eastAsia="Times New Roman" w:hAnsi="Times New Roman" w:cs="Times New Roman"/>
          <w:b/>
          <w:bCs/>
          <w:sz w:val="24"/>
          <w:szCs w:val="24"/>
        </w:rPr>
        <w:t>Transformation</w:t>
      </w:r>
      <w:r w:rsidRPr="00226110">
        <w:rPr>
          <w:rFonts w:ascii="Times New Roman" w:eastAsia="Times New Roman" w:hAnsi="Times New Roman" w:cs="Times New Roman"/>
          <w:sz w:val="24"/>
          <w:szCs w:val="24"/>
        </w:rPr>
        <w:t>: Business rules are applied (e.g., key generation, lookups, data type conversion).</w:t>
      </w:r>
    </w:p>
    <w:p w14:paraId="1D183A86" w14:textId="77777777" w:rsidR="00CC15D4" w:rsidRPr="00226110" w:rsidRDefault="00CC15D4">
      <w:pPr>
        <w:numPr>
          <w:ilvl w:val="0"/>
          <w:numId w:val="30"/>
        </w:numPr>
        <w:spacing w:before="100" w:beforeAutospacing="1" w:after="100" w:afterAutospacing="1"/>
        <w:rPr>
          <w:rFonts w:ascii="Times New Roman" w:eastAsia="Times New Roman" w:hAnsi="Times New Roman" w:cs="Times New Roman"/>
          <w:sz w:val="24"/>
          <w:szCs w:val="24"/>
        </w:rPr>
      </w:pPr>
      <w:r w:rsidRPr="00226110">
        <w:rPr>
          <w:rFonts w:ascii="Times New Roman" w:eastAsia="Times New Roman" w:hAnsi="Times New Roman" w:cs="Times New Roman"/>
          <w:b/>
          <w:bCs/>
          <w:sz w:val="24"/>
          <w:szCs w:val="24"/>
        </w:rPr>
        <w:t>Loading</w:t>
      </w:r>
      <w:r w:rsidRPr="00226110">
        <w:rPr>
          <w:rFonts w:ascii="Times New Roman" w:eastAsia="Times New Roman" w:hAnsi="Times New Roman" w:cs="Times New Roman"/>
          <w:sz w:val="24"/>
          <w:szCs w:val="24"/>
        </w:rPr>
        <w:t xml:space="preserve">: Transformed data is inserted into warehouse tables like </w:t>
      </w:r>
      <w:r w:rsidRPr="00226110">
        <w:rPr>
          <w:rFonts w:ascii="Courier New" w:eastAsia="Times New Roman" w:hAnsi="Courier New" w:cs="Courier New"/>
          <w:sz w:val="20"/>
          <w:szCs w:val="20"/>
        </w:rPr>
        <w:t>FCT_ORDER</w:t>
      </w:r>
      <w:r w:rsidRPr="00226110">
        <w:rPr>
          <w:rFonts w:ascii="Times New Roman" w:eastAsia="Times New Roman" w:hAnsi="Times New Roman" w:cs="Times New Roman"/>
          <w:sz w:val="24"/>
          <w:szCs w:val="24"/>
        </w:rPr>
        <w:t xml:space="preserve"> and </w:t>
      </w:r>
      <w:r w:rsidRPr="00226110">
        <w:rPr>
          <w:rFonts w:ascii="Courier New" w:eastAsia="Times New Roman" w:hAnsi="Courier New" w:cs="Courier New"/>
          <w:sz w:val="20"/>
          <w:szCs w:val="20"/>
        </w:rPr>
        <w:t>DIM_USER</w:t>
      </w:r>
      <w:r w:rsidRPr="00226110">
        <w:rPr>
          <w:rFonts w:ascii="Times New Roman" w:eastAsia="Times New Roman" w:hAnsi="Times New Roman" w:cs="Times New Roman"/>
          <w:sz w:val="24"/>
          <w:szCs w:val="24"/>
        </w:rPr>
        <w:t>.</w:t>
      </w:r>
    </w:p>
    <w:p w14:paraId="4589F7E7" w14:textId="77777777" w:rsidR="00CC15D4" w:rsidRPr="00226110" w:rsidRDefault="00000000" w:rsidP="00CC15D4">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195BEE4">
          <v:rect id="_x0000_i1041" style="width:0;height:1.5pt" o:hralign="center" o:hrstd="t" o:hr="t" fillcolor="#a0a0a0" stroked="f"/>
        </w:pict>
      </w:r>
    </w:p>
    <w:p w14:paraId="58F82EDC" w14:textId="77777777" w:rsidR="00CC15D4" w:rsidRPr="00226110" w:rsidRDefault="00CC15D4" w:rsidP="00A73F9D">
      <w:pPr>
        <w:pStyle w:val="Heading2"/>
        <w:rPr>
          <w:rFonts w:eastAsia="Times New Roman"/>
        </w:rPr>
      </w:pPr>
      <w:bookmarkStart w:id="22" w:name="_Toc190609155"/>
      <w:r w:rsidRPr="00226110">
        <w:rPr>
          <w:rFonts w:eastAsia="Times New Roman"/>
        </w:rPr>
        <w:t>Why Data Integrity is Critical in My Project?</w:t>
      </w:r>
      <w:bookmarkEnd w:id="22"/>
    </w:p>
    <w:p w14:paraId="442A94E0" w14:textId="77777777" w:rsidR="00CC15D4" w:rsidRPr="00226110" w:rsidRDefault="00CC15D4" w:rsidP="00CC15D4">
      <w:pPr>
        <w:spacing w:before="100" w:beforeAutospacing="1" w:after="100" w:afterAutospacing="1"/>
        <w:rPr>
          <w:rFonts w:ascii="Times New Roman" w:eastAsia="Times New Roman" w:hAnsi="Times New Roman" w:cs="Times New Roman"/>
          <w:sz w:val="24"/>
          <w:szCs w:val="24"/>
        </w:rPr>
      </w:pPr>
      <w:r w:rsidRPr="00226110">
        <w:rPr>
          <w:rFonts w:ascii="Times New Roman" w:eastAsia="Times New Roman" w:hAnsi="Times New Roman" w:cs="Times New Roman"/>
          <w:sz w:val="24"/>
          <w:szCs w:val="24"/>
        </w:rPr>
        <w:t xml:space="preserve">Since only </w:t>
      </w:r>
      <w:r w:rsidRPr="00226110">
        <w:rPr>
          <w:rFonts w:ascii="Times New Roman" w:eastAsia="Times New Roman" w:hAnsi="Times New Roman" w:cs="Times New Roman"/>
          <w:b/>
          <w:bCs/>
          <w:sz w:val="24"/>
          <w:szCs w:val="24"/>
        </w:rPr>
        <w:t>ETL Informatica</w:t>
      </w:r>
      <w:r w:rsidRPr="00226110">
        <w:rPr>
          <w:rFonts w:ascii="Times New Roman" w:eastAsia="Times New Roman" w:hAnsi="Times New Roman" w:cs="Times New Roman"/>
          <w:sz w:val="24"/>
          <w:szCs w:val="24"/>
        </w:rPr>
        <w:t xml:space="preserve"> interacts with the database (no direct user access), ensuring </w:t>
      </w:r>
      <w:r w:rsidRPr="00226110">
        <w:rPr>
          <w:rFonts w:ascii="Times New Roman" w:eastAsia="Times New Roman" w:hAnsi="Times New Roman" w:cs="Times New Roman"/>
          <w:b/>
          <w:bCs/>
          <w:sz w:val="24"/>
          <w:szCs w:val="24"/>
        </w:rPr>
        <w:t>data integrity</w:t>
      </w:r>
      <w:r w:rsidRPr="00226110">
        <w:rPr>
          <w:rFonts w:ascii="Times New Roman" w:eastAsia="Times New Roman" w:hAnsi="Times New Roman" w:cs="Times New Roman"/>
          <w:sz w:val="24"/>
          <w:szCs w:val="24"/>
        </w:rPr>
        <w:t xml:space="preserve"> is key. To maintain quality:</w:t>
      </w:r>
    </w:p>
    <w:p w14:paraId="309E1EE2" w14:textId="77777777" w:rsidR="00CC15D4" w:rsidRPr="00226110" w:rsidRDefault="00CC15D4">
      <w:pPr>
        <w:numPr>
          <w:ilvl w:val="0"/>
          <w:numId w:val="31"/>
        </w:numPr>
        <w:spacing w:before="100" w:beforeAutospacing="1" w:after="100" w:afterAutospacing="1"/>
        <w:rPr>
          <w:rFonts w:ascii="Times New Roman" w:eastAsia="Times New Roman" w:hAnsi="Times New Roman" w:cs="Times New Roman"/>
          <w:sz w:val="24"/>
          <w:szCs w:val="24"/>
        </w:rPr>
      </w:pPr>
      <w:r w:rsidRPr="00226110">
        <w:rPr>
          <w:rFonts w:ascii="Times New Roman" w:eastAsia="Times New Roman" w:hAnsi="Times New Roman" w:cs="Times New Roman"/>
          <w:b/>
          <w:bCs/>
          <w:sz w:val="24"/>
          <w:szCs w:val="24"/>
        </w:rPr>
        <w:t>Primary and foreign key constraints</w:t>
      </w:r>
      <w:r w:rsidRPr="00226110">
        <w:rPr>
          <w:rFonts w:ascii="Times New Roman" w:eastAsia="Times New Roman" w:hAnsi="Times New Roman" w:cs="Times New Roman"/>
          <w:sz w:val="24"/>
          <w:szCs w:val="24"/>
        </w:rPr>
        <w:t xml:space="preserve"> are applied at the ETL level.</w:t>
      </w:r>
    </w:p>
    <w:p w14:paraId="3D137ED9" w14:textId="77777777" w:rsidR="00CC15D4" w:rsidRPr="00226110" w:rsidRDefault="00CC15D4">
      <w:pPr>
        <w:numPr>
          <w:ilvl w:val="0"/>
          <w:numId w:val="31"/>
        </w:numPr>
        <w:spacing w:before="100" w:beforeAutospacing="1" w:after="100" w:afterAutospacing="1"/>
        <w:rPr>
          <w:rFonts w:ascii="Times New Roman" w:eastAsia="Times New Roman" w:hAnsi="Times New Roman" w:cs="Times New Roman"/>
          <w:sz w:val="24"/>
          <w:szCs w:val="24"/>
        </w:rPr>
      </w:pPr>
      <w:r w:rsidRPr="00226110">
        <w:rPr>
          <w:rFonts w:ascii="Times New Roman" w:eastAsia="Times New Roman" w:hAnsi="Times New Roman" w:cs="Times New Roman"/>
          <w:b/>
          <w:bCs/>
          <w:sz w:val="24"/>
          <w:szCs w:val="24"/>
        </w:rPr>
        <w:t>Validation rules</w:t>
      </w:r>
      <w:r w:rsidRPr="00226110">
        <w:rPr>
          <w:rFonts w:ascii="Times New Roman" w:eastAsia="Times New Roman" w:hAnsi="Times New Roman" w:cs="Times New Roman"/>
          <w:sz w:val="24"/>
          <w:szCs w:val="24"/>
        </w:rPr>
        <w:t xml:space="preserve"> prevent incorrect/missing data from entering the warehouse.</w:t>
      </w:r>
    </w:p>
    <w:p w14:paraId="2FF60DE5" w14:textId="77777777" w:rsidR="00CC15D4" w:rsidRPr="00226110" w:rsidRDefault="00CC15D4">
      <w:pPr>
        <w:numPr>
          <w:ilvl w:val="0"/>
          <w:numId w:val="31"/>
        </w:numPr>
        <w:spacing w:before="100" w:beforeAutospacing="1" w:after="100" w:afterAutospacing="1"/>
        <w:rPr>
          <w:rFonts w:ascii="Times New Roman" w:eastAsia="Times New Roman" w:hAnsi="Times New Roman" w:cs="Times New Roman"/>
          <w:sz w:val="24"/>
          <w:szCs w:val="24"/>
        </w:rPr>
      </w:pPr>
      <w:r w:rsidRPr="00226110">
        <w:rPr>
          <w:rFonts w:ascii="Times New Roman" w:eastAsia="Times New Roman" w:hAnsi="Times New Roman" w:cs="Times New Roman"/>
          <w:b/>
          <w:bCs/>
          <w:sz w:val="24"/>
          <w:szCs w:val="24"/>
        </w:rPr>
        <w:t>Error handling</w:t>
      </w:r>
      <w:r w:rsidRPr="00226110">
        <w:rPr>
          <w:rFonts w:ascii="Times New Roman" w:eastAsia="Times New Roman" w:hAnsi="Times New Roman" w:cs="Times New Roman"/>
          <w:sz w:val="24"/>
          <w:szCs w:val="24"/>
        </w:rPr>
        <w:t xml:space="preserve"> logs rejected records for further analysis.</w:t>
      </w:r>
    </w:p>
    <w:p w14:paraId="0D7FD37A" w14:textId="77777777" w:rsidR="00CC15D4" w:rsidRDefault="00CC15D4" w:rsidP="00CC15D4"/>
    <w:p w14:paraId="7BE09528" w14:textId="77777777" w:rsidR="00CC15D4" w:rsidRDefault="00CC15D4" w:rsidP="00CC15D4"/>
    <w:p w14:paraId="71C71551" w14:textId="77777777" w:rsidR="00CC15D4" w:rsidRDefault="00CC15D4" w:rsidP="00CC15D4"/>
    <w:p w14:paraId="7D89B2F1" w14:textId="77777777" w:rsidR="00CC15D4" w:rsidRDefault="00CC15D4" w:rsidP="00CC15D4"/>
    <w:p w14:paraId="26A2C4C2" w14:textId="77777777" w:rsidR="00CC15D4" w:rsidRDefault="00CC15D4" w:rsidP="00CC15D4"/>
    <w:p w14:paraId="4D630E08" w14:textId="77777777" w:rsidR="00CC15D4" w:rsidRDefault="00CC15D4" w:rsidP="00CC15D4"/>
    <w:p w14:paraId="6C1E34A7" w14:textId="77777777" w:rsidR="00CC15D4" w:rsidRDefault="00CC15D4" w:rsidP="00CC15D4"/>
    <w:p w14:paraId="5DD6CC26" w14:textId="77777777" w:rsidR="00CC15D4" w:rsidRDefault="00CC15D4" w:rsidP="00CC15D4"/>
    <w:p w14:paraId="1462B3C9" w14:textId="77777777" w:rsidR="00CC15D4" w:rsidRDefault="00CC15D4" w:rsidP="00CC15D4"/>
    <w:p w14:paraId="2997E1AA" w14:textId="77777777" w:rsidR="00CC15D4" w:rsidRDefault="00CC15D4" w:rsidP="00CC15D4"/>
    <w:p w14:paraId="42B900B6" w14:textId="77777777" w:rsidR="00CC15D4" w:rsidRDefault="00CC15D4" w:rsidP="00CC15D4"/>
    <w:p w14:paraId="4E5D2AAC" w14:textId="77777777" w:rsidR="00CC15D4" w:rsidRDefault="00CC15D4" w:rsidP="00CC15D4"/>
    <w:p w14:paraId="673AD92E" w14:textId="77777777" w:rsidR="00CC15D4" w:rsidRDefault="00CC15D4" w:rsidP="00CC15D4"/>
    <w:p w14:paraId="57AAAB9A" w14:textId="77777777" w:rsidR="00CC15D4" w:rsidRDefault="00CC15D4" w:rsidP="00CC15D4"/>
    <w:p w14:paraId="49861061" w14:textId="77777777" w:rsidR="00CC15D4" w:rsidRDefault="00CC15D4" w:rsidP="009A0075">
      <w:pPr>
        <w:pStyle w:val="Heading1"/>
      </w:pPr>
      <w:bookmarkStart w:id="23" w:name="_Toc190609156"/>
      <w:r w:rsidRPr="009A0075">
        <w:lastRenderedPageBreak/>
        <w:t>ETL Mapping Documentation (Data Warehouse Layer)</w:t>
      </w:r>
      <w:bookmarkEnd w:id="23"/>
    </w:p>
    <w:p w14:paraId="29555ADE" w14:textId="596EFEEA" w:rsidR="00941ED0" w:rsidRPr="00941ED0" w:rsidRDefault="00941ED0" w:rsidP="00941ED0">
      <w:pPr>
        <w:pStyle w:val="Heading2"/>
      </w:pPr>
      <w:bookmarkStart w:id="24" w:name="_Toc190609157"/>
      <w:r>
        <w:t>FEEDBACK TABLE</w:t>
      </w:r>
      <w:bookmarkEnd w:id="24"/>
    </w:p>
    <w:p w14:paraId="372F467C" w14:textId="77777777" w:rsidR="00CC15D4" w:rsidRPr="00DC6FAD" w:rsidRDefault="00CC15D4" w:rsidP="00941ED0">
      <w:pPr>
        <w:pStyle w:val="Heading3"/>
        <w:rPr>
          <w:rFonts w:eastAsia="Times New Roman"/>
        </w:rPr>
      </w:pPr>
      <w:r w:rsidRPr="00DC6FAD">
        <w:rPr>
          <w:rFonts w:eastAsia="Times New Roman"/>
        </w:rPr>
        <w:t xml:space="preserve">1. Mapping </w:t>
      </w:r>
      <w:proofErr w:type="gramStart"/>
      <w:r w:rsidRPr="00DC6FAD">
        <w:rPr>
          <w:rFonts w:eastAsia="Times New Roman"/>
        </w:rPr>
        <w:t>Overview(</w:t>
      </w:r>
      <w:proofErr w:type="gramEnd"/>
      <w:r w:rsidRPr="00DC6FAD">
        <w:rPr>
          <w:rFonts w:eastAsia="Times New Roman"/>
        </w:rPr>
        <w:t>DIM_FEEDBACK)</w:t>
      </w:r>
    </w:p>
    <w:p w14:paraId="2BAFD672" w14:textId="77777777" w:rsidR="00CC15D4" w:rsidRPr="00DC6FAD" w:rsidRDefault="00CC15D4">
      <w:pPr>
        <w:numPr>
          <w:ilvl w:val="0"/>
          <w:numId w:val="32"/>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Mapping Name</w:t>
      </w:r>
      <w:r w:rsidRPr="00DC6FAD">
        <w:rPr>
          <w:rFonts w:ascii="Times New Roman" w:eastAsia="Times New Roman" w:hAnsi="Times New Roman" w:cs="Times New Roman"/>
          <w:sz w:val="24"/>
          <w:szCs w:val="24"/>
        </w:rPr>
        <w:t>: [m_DIM_FEEDBACK_SCD_T1]</w:t>
      </w:r>
    </w:p>
    <w:p w14:paraId="13C28D43" w14:textId="77777777" w:rsidR="00CC15D4" w:rsidRPr="00DC6FAD" w:rsidRDefault="00CC15D4">
      <w:pPr>
        <w:numPr>
          <w:ilvl w:val="0"/>
          <w:numId w:val="32"/>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Source Table</w:t>
      </w:r>
      <w:r w:rsidRPr="00DC6FAD">
        <w:rPr>
          <w:rFonts w:ascii="Times New Roman" w:eastAsia="Times New Roman" w:hAnsi="Times New Roman" w:cs="Times New Roman"/>
          <w:sz w:val="24"/>
          <w:szCs w:val="24"/>
        </w:rPr>
        <w:t>: [STG_FEEDBACK]</w:t>
      </w:r>
    </w:p>
    <w:p w14:paraId="29B1FF82" w14:textId="77777777" w:rsidR="00CC15D4" w:rsidRPr="00DC6FAD" w:rsidRDefault="00CC15D4">
      <w:pPr>
        <w:numPr>
          <w:ilvl w:val="0"/>
          <w:numId w:val="32"/>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Target Table</w:t>
      </w:r>
      <w:r w:rsidRPr="00DC6FAD">
        <w:rPr>
          <w:rFonts w:ascii="Times New Roman" w:eastAsia="Times New Roman" w:hAnsi="Times New Roman" w:cs="Times New Roman"/>
          <w:sz w:val="24"/>
          <w:szCs w:val="24"/>
        </w:rPr>
        <w:t>: [DIM_FEEDBACK]</w:t>
      </w:r>
    </w:p>
    <w:p w14:paraId="2CA3F299" w14:textId="77777777" w:rsidR="00CC15D4" w:rsidRPr="00DC6FAD" w:rsidRDefault="00CC15D4">
      <w:pPr>
        <w:numPr>
          <w:ilvl w:val="0"/>
          <w:numId w:val="32"/>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Description</w:t>
      </w:r>
      <w:r w:rsidRPr="00DC6FAD">
        <w:rPr>
          <w:rFonts w:ascii="Times New Roman" w:eastAsia="Times New Roman" w:hAnsi="Times New Roman" w:cs="Times New Roman"/>
          <w:sz w:val="24"/>
          <w:szCs w:val="24"/>
        </w:rPr>
        <w:t xml:space="preserve">: </w:t>
      </w:r>
      <w:proofErr w:type="gramStart"/>
      <w:r w:rsidRPr="00DC6FAD">
        <w:rPr>
          <w:rFonts w:ascii="Times New Roman" w:eastAsia="Times New Roman" w:hAnsi="Times New Roman" w:cs="Times New Roman"/>
          <w:sz w:val="24"/>
          <w:szCs w:val="24"/>
        </w:rPr>
        <w:t>[ ]</w:t>
      </w:r>
      <w:proofErr w:type="gramEnd"/>
    </w:p>
    <w:p w14:paraId="289E9F4A" w14:textId="77777777" w:rsidR="00CC15D4" w:rsidRPr="00DC6FAD" w:rsidRDefault="00000000" w:rsidP="00CC15D4">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8C90F29">
          <v:rect id="_x0000_i1042" style="width:0;height:1.5pt" o:hralign="center" o:hrstd="t" o:hr="t" fillcolor="#a0a0a0" stroked="f"/>
        </w:pict>
      </w:r>
    </w:p>
    <w:p w14:paraId="6851AD33" w14:textId="77777777" w:rsidR="00CC15D4" w:rsidRPr="00DC6FAD" w:rsidRDefault="00CC15D4" w:rsidP="00941ED0">
      <w:pPr>
        <w:pStyle w:val="Heading3"/>
        <w:rPr>
          <w:rFonts w:eastAsia="Times New Roman"/>
        </w:rPr>
      </w:pPr>
      <w:r w:rsidRPr="00DC6FAD">
        <w:rPr>
          <w:rFonts w:eastAsia="Times New Roman"/>
        </w:rPr>
        <w:t>2. Source (Staging Table) Details</w:t>
      </w:r>
    </w:p>
    <w:p w14:paraId="206E7D22" w14:textId="77777777" w:rsidR="00CC15D4" w:rsidRPr="00DC6FAD" w:rsidRDefault="00CC15D4">
      <w:pPr>
        <w:numPr>
          <w:ilvl w:val="0"/>
          <w:numId w:val="33"/>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Table Name</w:t>
      </w:r>
      <w:r w:rsidRPr="00DC6FAD">
        <w:rPr>
          <w:rFonts w:ascii="Times New Roman" w:eastAsia="Times New Roman" w:hAnsi="Times New Roman" w:cs="Times New Roman"/>
          <w:sz w:val="24"/>
          <w:szCs w:val="24"/>
        </w:rPr>
        <w:t>: [STG_FEEDBACK]</w:t>
      </w:r>
    </w:p>
    <w:p w14:paraId="49C341A4" w14:textId="77777777" w:rsidR="00CC15D4" w:rsidRPr="00DC6FAD" w:rsidRDefault="00CC15D4">
      <w:pPr>
        <w:numPr>
          <w:ilvl w:val="0"/>
          <w:numId w:val="33"/>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Column Structure</w:t>
      </w:r>
      <w:r w:rsidRPr="00DC6FAD">
        <w:rPr>
          <w:rFonts w:ascii="Times New Roman" w:eastAsia="Times New Roman" w:hAnsi="Times New Roman" w:cs="Times New Roman"/>
          <w:sz w:val="24"/>
          <w:szCs w:val="24"/>
        </w:rPr>
        <w:t>:</w:t>
      </w:r>
      <w:r w:rsidRPr="00DC6FAD">
        <w:rPr>
          <w:rFonts w:ascii="Times New Roman" w:eastAsia="Times New Roman" w:hAnsi="Times New Roman" w:cs="Times New Roman"/>
          <w:noProof/>
          <w:sz w:val="24"/>
          <w:szCs w:val="24"/>
        </w:rPr>
        <w:drawing>
          <wp:inline distT="0" distB="0" distL="0" distR="0" wp14:anchorId="658040DD" wp14:editId="0445476A">
            <wp:extent cx="5943600" cy="2324100"/>
            <wp:effectExtent l="0" t="0" r="0" b="0"/>
            <wp:docPr id="1597847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inline>
        </w:drawing>
      </w:r>
    </w:p>
    <w:p w14:paraId="62BA0492" w14:textId="77777777" w:rsidR="00CC15D4" w:rsidRPr="00DC6FAD" w:rsidRDefault="00CC15D4" w:rsidP="00941ED0">
      <w:pPr>
        <w:pStyle w:val="Heading3"/>
        <w:rPr>
          <w:rFonts w:eastAsia="Times New Roman"/>
        </w:rPr>
      </w:pPr>
      <w:r w:rsidRPr="00DC6FAD">
        <w:rPr>
          <w:rFonts w:eastAsia="Times New Roman"/>
        </w:rPr>
        <w:t>3. Target (Data Warehouse Table) Details</w:t>
      </w:r>
    </w:p>
    <w:p w14:paraId="154E46A2" w14:textId="77777777" w:rsidR="00CC15D4" w:rsidRPr="00DC6FAD" w:rsidRDefault="00CC15D4">
      <w:pPr>
        <w:numPr>
          <w:ilvl w:val="0"/>
          <w:numId w:val="34"/>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Table Name</w:t>
      </w:r>
      <w:r w:rsidRPr="00DC6FAD">
        <w:rPr>
          <w:rFonts w:ascii="Times New Roman" w:eastAsia="Times New Roman" w:hAnsi="Times New Roman" w:cs="Times New Roman"/>
          <w:sz w:val="24"/>
          <w:szCs w:val="24"/>
        </w:rPr>
        <w:t>: [DIM_FEEDBACK]</w:t>
      </w:r>
    </w:p>
    <w:p w14:paraId="76F87669" w14:textId="77777777" w:rsidR="00CC15D4" w:rsidRPr="00DC6FAD" w:rsidRDefault="00CC15D4">
      <w:pPr>
        <w:numPr>
          <w:ilvl w:val="0"/>
          <w:numId w:val="34"/>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Table Type</w:t>
      </w:r>
      <w:r w:rsidRPr="00DC6FAD">
        <w:rPr>
          <w:rFonts w:ascii="Times New Roman" w:eastAsia="Times New Roman" w:hAnsi="Times New Roman" w:cs="Times New Roman"/>
          <w:sz w:val="24"/>
          <w:szCs w:val="24"/>
        </w:rPr>
        <w:t>: [Dimension]</w:t>
      </w:r>
    </w:p>
    <w:p w14:paraId="34E397E0" w14:textId="77777777" w:rsidR="00CC15D4" w:rsidRDefault="00CC15D4">
      <w:pPr>
        <w:numPr>
          <w:ilvl w:val="0"/>
          <w:numId w:val="34"/>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Column Structure</w:t>
      </w:r>
      <w:r w:rsidRPr="00DC6FAD">
        <w:rPr>
          <w:rFonts w:ascii="Times New Roman" w:eastAsia="Times New Roman" w:hAnsi="Times New Roman" w:cs="Times New Roman"/>
          <w:sz w:val="24"/>
          <w:szCs w:val="24"/>
        </w:rPr>
        <w:t>:</w:t>
      </w:r>
      <w:r w:rsidRPr="00DC6FAD">
        <w:rPr>
          <w:rFonts w:ascii="Times New Roman" w:eastAsia="Times New Roman" w:hAnsi="Times New Roman" w:cs="Times New Roman"/>
          <w:noProof/>
          <w:sz w:val="24"/>
          <w:szCs w:val="24"/>
        </w:rPr>
        <w:drawing>
          <wp:inline distT="0" distB="0" distL="0" distR="0" wp14:anchorId="70D15AE9" wp14:editId="2A999FB2">
            <wp:extent cx="5972175" cy="1952625"/>
            <wp:effectExtent l="0" t="0" r="9525" b="9525"/>
            <wp:docPr id="14712083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2175" cy="1952625"/>
                    </a:xfrm>
                    <a:prstGeom prst="rect">
                      <a:avLst/>
                    </a:prstGeom>
                    <a:noFill/>
                    <a:ln>
                      <a:noFill/>
                    </a:ln>
                  </pic:spPr>
                </pic:pic>
              </a:graphicData>
            </a:graphic>
          </wp:inline>
        </w:drawing>
      </w:r>
    </w:p>
    <w:p w14:paraId="1A463E6D" w14:textId="77777777" w:rsidR="00CC15D4" w:rsidRPr="00DC6FAD" w:rsidRDefault="00CC15D4">
      <w:pPr>
        <w:numPr>
          <w:ilvl w:val="0"/>
          <w:numId w:val="34"/>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 xml:space="preserve">DDL </w:t>
      </w:r>
      <w:r>
        <w:rPr>
          <w:rFonts w:ascii="Times New Roman" w:eastAsia="Times New Roman" w:hAnsi="Times New Roman" w:cs="Times New Roman"/>
          <w:b/>
          <w:bCs/>
          <w:noProof/>
          <w:sz w:val="24"/>
          <w:szCs w:val="24"/>
        </w:rPr>
        <w:drawing>
          <wp:inline distT="0" distB="0" distL="0" distR="0" wp14:anchorId="62903DAA" wp14:editId="529A7FF8">
            <wp:extent cx="5943600" cy="2905125"/>
            <wp:effectExtent l="0" t="0" r="0" b="9525"/>
            <wp:docPr id="198888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13D58B1B" w14:textId="77777777" w:rsidR="00CC15D4" w:rsidRPr="00DC6FAD" w:rsidRDefault="00CC15D4">
      <w:pPr>
        <w:numPr>
          <w:ilvl w:val="0"/>
          <w:numId w:val="35"/>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Primary Key</w:t>
      </w:r>
      <w:r w:rsidRPr="00DC6FAD">
        <w:rPr>
          <w:rFonts w:ascii="Times New Roman" w:eastAsia="Times New Roman" w:hAnsi="Times New Roman" w:cs="Times New Roman"/>
          <w:sz w:val="24"/>
          <w:szCs w:val="24"/>
        </w:rPr>
        <w:t>: [FEEDBACK_</w:t>
      </w:r>
      <w:proofErr w:type="gramStart"/>
      <w:r w:rsidRPr="00DC6FAD">
        <w:rPr>
          <w:rFonts w:ascii="Times New Roman" w:eastAsia="Times New Roman" w:hAnsi="Times New Roman" w:cs="Times New Roman"/>
          <w:sz w:val="24"/>
          <w:szCs w:val="24"/>
        </w:rPr>
        <w:t>ID,ODER</w:t>
      </w:r>
      <w:proofErr w:type="gramEnd"/>
      <w:r w:rsidRPr="00DC6FAD">
        <w:rPr>
          <w:rFonts w:ascii="Times New Roman" w:eastAsia="Times New Roman" w:hAnsi="Times New Roman" w:cs="Times New Roman"/>
          <w:sz w:val="24"/>
          <w:szCs w:val="24"/>
        </w:rPr>
        <w:t>_ID)</w:t>
      </w:r>
    </w:p>
    <w:p w14:paraId="0246446F" w14:textId="77777777" w:rsidR="00CC15D4" w:rsidRPr="00DC6FAD" w:rsidRDefault="00CC15D4">
      <w:pPr>
        <w:numPr>
          <w:ilvl w:val="0"/>
          <w:numId w:val="35"/>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 xml:space="preserve">Foreign </w:t>
      </w:r>
      <w:proofErr w:type="gramStart"/>
      <w:r w:rsidRPr="00DC6FAD">
        <w:rPr>
          <w:rFonts w:ascii="Times New Roman" w:eastAsia="Times New Roman" w:hAnsi="Times New Roman" w:cs="Times New Roman"/>
          <w:b/>
          <w:bCs/>
          <w:sz w:val="24"/>
          <w:szCs w:val="24"/>
        </w:rPr>
        <w:t xml:space="preserve">Keys </w:t>
      </w:r>
      <w:r w:rsidRPr="00DC6FAD">
        <w:rPr>
          <w:rFonts w:ascii="Times New Roman" w:eastAsia="Times New Roman" w:hAnsi="Times New Roman" w:cs="Times New Roman"/>
          <w:sz w:val="24"/>
          <w:szCs w:val="24"/>
        </w:rPr>
        <w:t>:</w:t>
      </w:r>
      <w:proofErr w:type="gramEnd"/>
      <w:r w:rsidRPr="00DC6FAD">
        <w:rPr>
          <w:rFonts w:ascii="Times New Roman" w:eastAsia="Times New Roman" w:hAnsi="Times New Roman" w:cs="Times New Roman"/>
          <w:sz w:val="24"/>
          <w:szCs w:val="24"/>
        </w:rPr>
        <w:t xml:space="preserve"> [ORDER_ID IN FACT TABLE REFERENCES ORDER_ID IN DIM_FEEDBACK]</w:t>
      </w:r>
    </w:p>
    <w:p w14:paraId="5CBBFD96" w14:textId="77777777" w:rsidR="00CC15D4" w:rsidRPr="00DC6FAD" w:rsidRDefault="00CC15D4">
      <w:pPr>
        <w:numPr>
          <w:ilvl w:val="0"/>
          <w:numId w:val="35"/>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Indexes</w:t>
      </w:r>
      <w:r w:rsidRPr="00DC6FAD">
        <w:rPr>
          <w:rFonts w:ascii="Times New Roman" w:eastAsia="Times New Roman" w:hAnsi="Times New Roman" w:cs="Times New Roman"/>
          <w:sz w:val="24"/>
          <w:szCs w:val="24"/>
        </w:rPr>
        <w:t>: [ON PRIMARY KEY]</w:t>
      </w:r>
    </w:p>
    <w:p w14:paraId="32FC443A" w14:textId="77777777" w:rsidR="00CC15D4" w:rsidRPr="00DC6FAD" w:rsidRDefault="00CC15D4" w:rsidP="00CC15D4">
      <w:pPr>
        <w:spacing w:before="100" w:beforeAutospacing="1" w:after="100" w:afterAutospacing="1"/>
        <w:ind w:left="720"/>
        <w:rPr>
          <w:rFonts w:ascii="Times New Roman" w:eastAsia="Times New Roman" w:hAnsi="Times New Roman" w:cs="Times New Roman"/>
          <w:sz w:val="24"/>
          <w:szCs w:val="24"/>
        </w:rPr>
      </w:pPr>
    </w:p>
    <w:p w14:paraId="12D242A9" w14:textId="77777777" w:rsidR="00CC15D4" w:rsidRPr="00DC6FAD" w:rsidRDefault="00CC15D4" w:rsidP="00941ED0">
      <w:pPr>
        <w:pStyle w:val="Heading3"/>
        <w:rPr>
          <w:rFonts w:eastAsia="Times New Roman"/>
        </w:rPr>
      </w:pPr>
      <w:r w:rsidRPr="00DC6FAD">
        <w:rPr>
          <w:rFonts w:eastAsia="Times New Roman"/>
        </w:rPr>
        <w:t>4. ETL Mapping Logic</w:t>
      </w:r>
    </w:p>
    <w:p w14:paraId="2753FBDA" w14:textId="77777777" w:rsidR="00CC15D4" w:rsidRPr="00DC6FAD" w:rsidRDefault="00CC15D4" w:rsidP="00CC15D4">
      <w:pPr>
        <w:spacing w:before="100" w:beforeAutospacing="1" w:after="100" w:afterAutospacing="1"/>
        <w:outlineLvl w:val="2"/>
        <w:rPr>
          <w:rFonts w:ascii="Times New Roman" w:eastAsia="Times New Roman" w:hAnsi="Times New Roman" w:cs="Times New Roman"/>
          <w:b/>
          <w:bCs/>
          <w:sz w:val="27"/>
          <w:szCs w:val="27"/>
        </w:rPr>
      </w:pPr>
      <w:r w:rsidRPr="00DC6FAD">
        <w:rPr>
          <w:rFonts w:ascii="Times New Roman" w:eastAsia="Times New Roman" w:hAnsi="Times New Roman" w:cs="Times New Roman"/>
          <w:b/>
          <w:bCs/>
          <w:sz w:val="27"/>
          <w:szCs w:val="27"/>
        </w:rPr>
        <w:t>Transformations Applied</w:t>
      </w:r>
    </w:p>
    <w:p w14:paraId="5BF1A559" w14:textId="77777777" w:rsidR="00CC15D4" w:rsidRPr="00DC6FAD" w:rsidRDefault="00CC15D4">
      <w:pPr>
        <w:numPr>
          <w:ilvl w:val="0"/>
          <w:numId w:val="36"/>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lastRenderedPageBreak/>
        <w:t>Expression Transformation</w:t>
      </w:r>
      <w:r w:rsidRPr="00DC6FAD">
        <w:rPr>
          <w:rFonts w:ascii="Times New Roman" w:eastAsia="Times New Roman" w:hAnsi="Times New Roman" w:cs="Times New Roman"/>
          <w:noProof/>
          <w:sz w:val="24"/>
          <w:szCs w:val="24"/>
        </w:rPr>
        <w:drawing>
          <wp:inline distT="0" distB="0" distL="0" distR="0" wp14:anchorId="0C2C2570" wp14:editId="14A4F316">
            <wp:extent cx="5934075" cy="4200525"/>
            <wp:effectExtent l="0" t="0" r="9525" b="9525"/>
            <wp:docPr id="8141287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p>
    <w:p w14:paraId="6061284A" w14:textId="77777777" w:rsidR="00CC15D4" w:rsidRPr="00DC6FAD" w:rsidRDefault="00CC15D4">
      <w:pPr>
        <w:numPr>
          <w:ilvl w:val="0"/>
          <w:numId w:val="36"/>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lastRenderedPageBreak/>
        <w:t>Lookup Transformation</w:t>
      </w:r>
      <w:r w:rsidRPr="00DC6FAD">
        <w:rPr>
          <w:rFonts w:ascii="Times New Roman" w:eastAsia="Times New Roman" w:hAnsi="Times New Roman" w:cs="Times New Roman"/>
          <w:noProof/>
          <w:sz w:val="24"/>
          <w:szCs w:val="24"/>
        </w:rPr>
        <w:drawing>
          <wp:inline distT="0" distB="0" distL="0" distR="0" wp14:anchorId="170E4BB7" wp14:editId="1A7B7237">
            <wp:extent cx="5943600" cy="4286250"/>
            <wp:effectExtent l="0" t="0" r="0" b="0"/>
            <wp:docPr id="8326103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286250"/>
                    </a:xfrm>
                    <a:prstGeom prst="rect">
                      <a:avLst/>
                    </a:prstGeom>
                    <a:noFill/>
                    <a:ln>
                      <a:noFill/>
                    </a:ln>
                  </pic:spPr>
                </pic:pic>
              </a:graphicData>
            </a:graphic>
          </wp:inline>
        </w:drawing>
      </w:r>
    </w:p>
    <w:p w14:paraId="0A537A60" w14:textId="77777777" w:rsidR="00CC15D4" w:rsidRPr="00DC6FAD" w:rsidRDefault="00CC15D4" w:rsidP="00CC15D4">
      <w:pPr>
        <w:spacing w:before="100" w:beforeAutospacing="1" w:after="100" w:afterAutospacing="1"/>
        <w:rPr>
          <w:rFonts w:ascii="Times New Roman" w:eastAsia="Times New Roman" w:hAnsi="Times New Roman" w:cs="Times New Roman"/>
          <w:sz w:val="24"/>
          <w:szCs w:val="24"/>
        </w:rPr>
      </w:pPr>
    </w:p>
    <w:p w14:paraId="3F8A6009" w14:textId="77777777" w:rsidR="00CC15D4" w:rsidRPr="00DC6FAD" w:rsidRDefault="00CC15D4">
      <w:pPr>
        <w:numPr>
          <w:ilvl w:val="0"/>
          <w:numId w:val="36"/>
        </w:numPr>
        <w:spacing w:before="100" w:beforeAutospacing="1" w:after="100" w:afterAutospacing="1"/>
        <w:contextualSpacing/>
        <w:outlineLvl w:val="2"/>
        <w:rPr>
          <w:rFonts w:ascii="Times New Roman" w:eastAsia="Times New Roman" w:hAnsi="Times New Roman" w:cs="Times New Roman"/>
          <w:b/>
          <w:bCs/>
          <w:sz w:val="27"/>
          <w:szCs w:val="27"/>
        </w:rPr>
      </w:pPr>
      <w:r w:rsidRPr="00DC6FAD">
        <w:rPr>
          <w:rFonts w:ascii="Times New Roman" w:eastAsia="Times New Roman" w:hAnsi="Times New Roman" w:cs="Times New Roman"/>
          <w:b/>
          <w:bCs/>
          <w:sz w:val="27"/>
          <w:szCs w:val="27"/>
        </w:rPr>
        <w:t>Handling Slowly Changing Dimension (SCD) Type 1 in Your Data Warehouse</w:t>
      </w:r>
    </w:p>
    <w:p w14:paraId="3A9304B9" w14:textId="77777777" w:rsidR="00CC15D4" w:rsidRPr="00DC6FAD" w:rsidRDefault="00CC15D4">
      <w:pPr>
        <w:numPr>
          <w:ilvl w:val="0"/>
          <w:numId w:val="36"/>
        </w:numPr>
        <w:spacing w:before="100" w:beforeAutospacing="1" w:after="100" w:afterAutospacing="1"/>
        <w:contextualSpacing/>
        <w:rPr>
          <w:rFonts w:ascii="Times New Roman" w:eastAsia="Times New Roman" w:hAnsi="Times New Roman" w:cs="Times New Roman"/>
          <w:sz w:val="24"/>
          <w:szCs w:val="24"/>
        </w:rPr>
      </w:pPr>
      <w:r w:rsidRPr="00DC6FAD">
        <w:rPr>
          <w:rFonts w:ascii="Times New Roman" w:eastAsia="Times New Roman" w:hAnsi="Times New Roman" w:cs="Times New Roman"/>
          <w:sz w:val="24"/>
          <w:szCs w:val="24"/>
        </w:rPr>
        <w:t xml:space="preserve">In </w:t>
      </w:r>
      <w:r w:rsidRPr="00DC6FAD">
        <w:rPr>
          <w:rFonts w:ascii="Times New Roman" w:eastAsia="Times New Roman" w:hAnsi="Times New Roman" w:cs="Times New Roman"/>
          <w:b/>
          <w:bCs/>
          <w:sz w:val="24"/>
          <w:szCs w:val="24"/>
        </w:rPr>
        <w:t>SCD Type 1</w:t>
      </w:r>
      <w:r w:rsidRPr="00DC6FAD">
        <w:rPr>
          <w:rFonts w:ascii="Times New Roman" w:eastAsia="Times New Roman" w:hAnsi="Times New Roman" w:cs="Times New Roman"/>
          <w:sz w:val="24"/>
          <w:szCs w:val="24"/>
        </w:rPr>
        <w:t xml:space="preserve">, when there is a change in an existing record, we </w:t>
      </w:r>
      <w:r w:rsidRPr="00DC6FAD">
        <w:rPr>
          <w:rFonts w:ascii="Times New Roman" w:eastAsia="Times New Roman" w:hAnsi="Times New Roman" w:cs="Times New Roman"/>
          <w:b/>
          <w:bCs/>
          <w:sz w:val="24"/>
          <w:szCs w:val="24"/>
        </w:rPr>
        <w:t>update the existing record</w:t>
      </w:r>
      <w:r w:rsidRPr="00DC6FAD">
        <w:rPr>
          <w:rFonts w:ascii="Times New Roman" w:eastAsia="Times New Roman" w:hAnsi="Times New Roman" w:cs="Times New Roman"/>
          <w:sz w:val="24"/>
          <w:szCs w:val="24"/>
        </w:rPr>
        <w:t xml:space="preserve"> instead of keeping history. If the record does not exist, we </w:t>
      </w:r>
      <w:r w:rsidRPr="00DC6FAD">
        <w:rPr>
          <w:rFonts w:ascii="Times New Roman" w:eastAsia="Times New Roman" w:hAnsi="Times New Roman" w:cs="Times New Roman"/>
          <w:b/>
          <w:bCs/>
          <w:sz w:val="24"/>
          <w:szCs w:val="24"/>
        </w:rPr>
        <w:t>insert it as a new record</w:t>
      </w:r>
      <w:r w:rsidRPr="00DC6FAD">
        <w:rPr>
          <w:rFonts w:ascii="Times New Roman" w:eastAsia="Times New Roman" w:hAnsi="Times New Roman" w:cs="Times New Roman"/>
          <w:sz w:val="24"/>
          <w:szCs w:val="24"/>
        </w:rPr>
        <w:t>.</w:t>
      </w:r>
      <w:r w:rsidRPr="00DC6FAD">
        <w:rPr>
          <w:rFonts w:ascii="Times New Roman" w:eastAsia="Times New Roman" w:hAnsi="Times New Roman" w:cs="Times New Roman" w:hint="cs"/>
          <w:sz w:val="24"/>
          <w:szCs w:val="24"/>
          <w:rtl/>
        </w:rPr>
        <w:t xml:space="preserve">   </w:t>
      </w:r>
    </w:p>
    <w:p w14:paraId="352903AD" w14:textId="77777777" w:rsidR="00CC15D4" w:rsidRPr="00DC6FAD" w:rsidRDefault="00CC15D4" w:rsidP="00CC15D4">
      <w:pPr>
        <w:spacing w:before="100" w:beforeAutospacing="1" w:after="100" w:afterAutospacing="1"/>
        <w:ind w:left="720"/>
        <w:rPr>
          <w:rFonts w:ascii="Times New Roman" w:eastAsia="Times New Roman" w:hAnsi="Times New Roman" w:cs="Times New Roman"/>
          <w:sz w:val="24"/>
          <w:szCs w:val="24"/>
        </w:rPr>
      </w:pPr>
      <w:r w:rsidRPr="00DC6FAD">
        <w:rPr>
          <w:rFonts w:ascii="Times New Roman" w:eastAsia="Times New Roman" w:hAnsi="Times New Roman" w:cs="Times New Roman"/>
          <w:sz w:val="24"/>
          <w:szCs w:val="24"/>
        </w:rPr>
        <w:t xml:space="preserve">Lookup Transformation is </w:t>
      </w:r>
      <w:r w:rsidRPr="00DC6FAD">
        <w:rPr>
          <w:rFonts w:ascii="Times New Roman" w:eastAsia="Times New Roman" w:hAnsi="Times New Roman" w:cs="Times New Roman"/>
          <w:b/>
          <w:bCs/>
          <w:sz w:val="24"/>
          <w:szCs w:val="24"/>
        </w:rPr>
        <w:t>essential</w:t>
      </w:r>
      <w:r w:rsidRPr="00DC6FAD">
        <w:rPr>
          <w:rFonts w:ascii="Times New Roman" w:eastAsia="Times New Roman" w:hAnsi="Times New Roman" w:cs="Times New Roman"/>
          <w:sz w:val="24"/>
          <w:szCs w:val="24"/>
        </w:rPr>
        <w:t xml:space="preserve"> in handling Slowly Changing Dimensions (SCD) because it helps check if a record </w:t>
      </w:r>
      <w:r w:rsidRPr="00DC6FAD">
        <w:rPr>
          <w:rFonts w:ascii="Times New Roman" w:eastAsia="Times New Roman" w:hAnsi="Times New Roman" w:cs="Times New Roman"/>
          <w:b/>
          <w:bCs/>
          <w:sz w:val="24"/>
          <w:szCs w:val="24"/>
        </w:rPr>
        <w:t>already exists</w:t>
      </w:r>
      <w:r w:rsidRPr="00DC6FAD">
        <w:rPr>
          <w:rFonts w:ascii="Times New Roman" w:eastAsia="Times New Roman" w:hAnsi="Times New Roman" w:cs="Times New Roman"/>
          <w:sz w:val="24"/>
          <w:szCs w:val="24"/>
        </w:rPr>
        <w:t xml:space="preserve"> in the target dimension table (</w:t>
      </w:r>
      <w:r w:rsidRPr="00DC6FAD">
        <w:rPr>
          <w:rFonts w:ascii="Courier New" w:eastAsia="Times New Roman" w:hAnsi="Courier New" w:cs="Courier New"/>
          <w:sz w:val="20"/>
          <w:szCs w:val="20"/>
        </w:rPr>
        <w:t>DIM_TABLE</w:t>
      </w:r>
      <w:r w:rsidRPr="00DC6FAD">
        <w:rPr>
          <w:rFonts w:ascii="Times New Roman" w:eastAsia="Times New Roman" w:hAnsi="Times New Roman" w:cs="Times New Roman"/>
          <w:sz w:val="24"/>
          <w:szCs w:val="24"/>
        </w:rPr>
        <w:t>). This is necessary to determine whether we should UPDATE OR INSERT:</w:t>
      </w:r>
    </w:p>
    <w:p w14:paraId="017ECEDB" w14:textId="77777777" w:rsidR="00CC15D4" w:rsidRPr="00DC6FAD" w:rsidRDefault="00CC15D4">
      <w:pPr>
        <w:numPr>
          <w:ilvl w:val="0"/>
          <w:numId w:val="36"/>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lastRenderedPageBreak/>
        <w:t>ROUTER Transformation</w:t>
      </w:r>
      <w:r w:rsidRPr="00DC6FAD">
        <w:rPr>
          <w:rFonts w:ascii="Times New Roman" w:eastAsia="Times New Roman" w:hAnsi="Times New Roman" w:cs="Times New Roman"/>
          <w:sz w:val="24"/>
          <w:szCs w:val="24"/>
        </w:rPr>
        <w:t>:</w:t>
      </w:r>
      <w:r w:rsidRPr="00DC6FAD">
        <w:rPr>
          <w:rFonts w:ascii="Times New Roman" w:eastAsia="Times New Roman" w:hAnsi="Times New Roman" w:cs="Times New Roman"/>
          <w:noProof/>
          <w:sz w:val="24"/>
          <w:szCs w:val="24"/>
        </w:rPr>
        <w:drawing>
          <wp:inline distT="0" distB="0" distL="0" distR="0" wp14:anchorId="0CD96D71" wp14:editId="0C484A24">
            <wp:extent cx="5943600" cy="4333875"/>
            <wp:effectExtent l="0" t="0" r="0" b="9525"/>
            <wp:docPr id="7681352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14:paraId="78D25436" w14:textId="77777777" w:rsidR="00CC15D4" w:rsidRPr="00DC6FAD" w:rsidRDefault="00CC15D4">
      <w:pPr>
        <w:numPr>
          <w:ilvl w:val="0"/>
          <w:numId w:val="36"/>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Router Transformation</w:t>
      </w:r>
      <w:r w:rsidRPr="00DC6FAD">
        <w:rPr>
          <w:rFonts w:ascii="Times New Roman" w:eastAsia="Times New Roman" w:hAnsi="Times New Roman" w:cs="Times New Roman"/>
          <w:sz w:val="24"/>
          <w:szCs w:val="24"/>
        </w:rPr>
        <w:t xml:space="preserve"> is an </w:t>
      </w:r>
      <w:r w:rsidRPr="00DC6FAD">
        <w:rPr>
          <w:rFonts w:ascii="Times New Roman" w:eastAsia="Times New Roman" w:hAnsi="Times New Roman" w:cs="Times New Roman"/>
          <w:b/>
          <w:bCs/>
          <w:sz w:val="24"/>
          <w:szCs w:val="24"/>
        </w:rPr>
        <w:t>active and connected</w:t>
      </w:r>
      <w:r w:rsidRPr="00DC6FAD">
        <w:rPr>
          <w:rFonts w:ascii="Times New Roman" w:eastAsia="Times New Roman" w:hAnsi="Times New Roman" w:cs="Times New Roman"/>
          <w:sz w:val="24"/>
          <w:szCs w:val="24"/>
        </w:rPr>
        <w:t xml:space="preserve"> transformation in Informatica that allows you to route data into multiple output groups based on specified conditions</w:t>
      </w:r>
    </w:p>
    <w:p w14:paraId="37F5A5B6" w14:textId="77777777" w:rsidR="00CC15D4" w:rsidRPr="00DC6FAD" w:rsidRDefault="00CC15D4">
      <w:pPr>
        <w:numPr>
          <w:ilvl w:val="0"/>
          <w:numId w:val="36"/>
        </w:numPr>
        <w:spacing w:before="100" w:beforeAutospacing="1" w:after="100" w:afterAutospacing="1"/>
        <w:contextualSpacing/>
        <w:rPr>
          <w:rFonts w:ascii="Times New Roman" w:eastAsia="Times New Roman" w:hAnsi="Times New Roman" w:cs="Times New Roman"/>
          <w:sz w:val="24"/>
          <w:szCs w:val="24"/>
        </w:rPr>
      </w:pPr>
      <w:r w:rsidRPr="00DC6FAD">
        <w:rPr>
          <w:rFonts w:ascii="Times New Roman" w:eastAsia="Times New Roman" w:hAnsi="Times New Roman" w:cs="Times New Roman"/>
          <w:sz w:val="24"/>
          <w:szCs w:val="24"/>
        </w:rPr>
        <w:t>WE Use Router Transformation to Separate Updates and Inserts</w:t>
      </w:r>
    </w:p>
    <w:p w14:paraId="65E31380" w14:textId="77777777" w:rsidR="00CC15D4" w:rsidRPr="00DC6FAD" w:rsidRDefault="00CC15D4" w:rsidP="00CC15D4">
      <w:pPr>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lastRenderedPageBreak/>
        <w:t>MAPPING</w:t>
      </w:r>
      <w:r w:rsidRPr="00DC6FAD">
        <w:rPr>
          <w:rFonts w:ascii="Times New Roman" w:eastAsia="Times New Roman" w:hAnsi="Times New Roman" w:cs="Times New Roman"/>
          <w:sz w:val="24"/>
          <w:szCs w:val="24"/>
        </w:rPr>
        <w:t>:</w:t>
      </w:r>
      <w:r w:rsidRPr="00DC6FAD">
        <w:rPr>
          <w:rFonts w:ascii="Times New Roman" w:eastAsia="Times New Roman" w:hAnsi="Times New Roman" w:cs="Times New Roman"/>
          <w:noProof/>
          <w:sz w:val="24"/>
          <w:szCs w:val="24"/>
        </w:rPr>
        <w:drawing>
          <wp:inline distT="0" distB="0" distL="0" distR="0" wp14:anchorId="4C51027F" wp14:editId="5AD99D8C">
            <wp:extent cx="5934075" cy="3019425"/>
            <wp:effectExtent l="0" t="0" r="9525" b="9525"/>
            <wp:docPr id="11720226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3019425"/>
                    </a:xfrm>
                    <a:prstGeom prst="rect">
                      <a:avLst/>
                    </a:prstGeom>
                    <a:noFill/>
                    <a:ln>
                      <a:noFill/>
                    </a:ln>
                  </pic:spPr>
                </pic:pic>
              </a:graphicData>
            </a:graphic>
          </wp:inline>
        </w:drawing>
      </w:r>
    </w:p>
    <w:p w14:paraId="53701447" w14:textId="77777777" w:rsidR="00CC15D4" w:rsidRPr="00DC6FAD" w:rsidRDefault="00CC15D4" w:rsidP="00CC15D4">
      <w:pPr>
        <w:rPr>
          <w:rFonts w:ascii="Times New Roman" w:eastAsia="Times New Roman" w:hAnsi="Times New Roman" w:cs="Times New Roman"/>
          <w:sz w:val="24"/>
          <w:szCs w:val="24"/>
        </w:rPr>
      </w:pPr>
    </w:p>
    <w:p w14:paraId="0DC6CE86" w14:textId="77777777" w:rsidR="00CC15D4" w:rsidRPr="00DC6FAD" w:rsidRDefault="00CC15D4" w:rsidP="00CC15D4">
      <w:pPr>
        <w:rPr>
          <w:rFonts w:ascii="Times New Roman" w:eastAsia="Times New Roman" w:hAnsi="Times New Roman" w:cs="Times New Roman"/>
          <w:sz w:val="24"/>
          <w:szCs w:val="24"/>
        </w:rPr>
      </w:pPr>
    </w:p>
    <w:p w14:paraId="1EED9F48" w14:textId="77777777" w:rsidR="00CC15D4" w:rsidRPr="00DC6FAD" w:rsidRDefault="00CC15D4" w:rsidP="00CC15D4">
      <w:pPr>
        <w:rPr>
          <w:rFonts w:ascii="Times New Roman" w:eastAsia="Times New Roman" w:hAnsi="Times New Roman" w:cs="Times New Roman"/>
          <w:sz w:val="24"/>
          <w:szCs w:val="24"/>
        </w:rPr>
      </w:pPr>
    </w:p>
    <w:p w14:paraId="1D045444" w14:textId="77777777" w:rsidR="00CC15D4" w:rsidRPr="00DC6FAD" w:rsidRDefault="00CC15D4" w:rsidP="00CC15D4">
      <w:pPr>
        <w:rPr>
          <w:rFonts w:ascii="Times New Roman" w:eastAsia="Times New Roman" w:hAnsi="Times New Roman" w:cs="Times New Roman"/>
          <w:sz w:val="24"/>
          <w:szCs w:val="24"/>
        </w:rPr>
      </w:pPr>
    </w:p>
    <w:p w14:paraId="4A2176A4" w14:textId="77777777" w:rsidR="00CC15D4" w:rsidRDefault="00CC15D4" w:rsidP="00CC15D4">
      <w:pPr>
        <w:rPr>
          <w:rFonts w:ascii="Times New Roman" w:eastAsia="Times New Roman" w:hAnsi="Times New Roman" w:cs="Times New Roman"/>
          <w:sz w:val="24"/>
          <w:szCs w:val="24"/>
        </w:rPr>
      </w:pPr>
    </w:p>
    <w:p w14:paraId="00D1456D" w14:textId="77777777" w:rsidR="00CC15D4" w:rsidRDefault="00CC15D4" w:rsidP="00CC15D4">
      <w:pPr>
        <w:rPr>
          <w:rFonts w:ascii="Times New Roman" w:eastAsia="Times New Roman" w:hAnsi="Times New Roman" w:cs="Times New Roman"/>
          <w:sz w:val="24"/>
          <w:szCs w:val="24"/>
        </w:rPr>
      </w:pPr>
    </w:p>
    <w:p w14:paraId="776123E3" w14:textId="77777777" w:rsidR="00CC15D4" w:rsidRDefault="00CC15D4" w:rsidP="00CC15D4">
      <w:pPr>
        <w:rPr>
          <w:rFonts w:ascii="Times New Roman" w:eastAsia="Times New Roman" w:hAnsi="Times New Roman" w:cs="Times New Roman"/>
          <w:sz w:val="24"/>
          <w:szCs w:val="24"/>
        </w:rPr>
      </w:pPr>
    </w:p>
    <w:p w14:paraId="64AAABA2" w14:textId="77777777" w:rsidR="00CC15D4" w:rsidRDefault="00CC15D4" w:rsidP="00CC15D4">
      <w:pPr>
        <w:rPr>
          <w:rFonts w:ascii="Times New Roman" w:eastAsia="Times New Roman" w:hAnsi="Times New Roman" w:cs="Times New Roman"/>
          <w:sz w:val="24"/>
          <w:szCs w:val="24"/>
        </w:rPr>
      </w:pPr>
    </w:p>
    <w:p w14:paraId="02874816" w14:textId="77777777" w:rsidR="00CC15D4" w:rsidRDefault="00CC15D4" w:rsidP="00CC15D4">
      <w:pPr>
        <w:rPr>
          <w:rFonts w:ascii="Times New Roman" w:eastAsia="Times New Roman" w:hAnsi="Times New Roman" w:cs="Times New Roman"/>
          <w:sz w:val="24"/>
          <w:szCs w:val="24"/>
        </w:rPr>
      </w:pPr>
    </w:p>
    <w:p w14:paraId="1AE52C7E" w14:textId="77777777" w:rsidR="00CC15D4" w:rsidRDefault="00CC15D4" w:rsidP="00CC15D4">
      <w:pPr>
        <w:rPr>
          <w:rFonts w:ascii="Times New Roman" w:eastAsia="Times New Roman" w:hAnsi="Times New Roman" w:cs="Times New Roman"/>
          <w:sz w:val="24"/>
          <w:szCs w:val="24"/>
        </w:rPr>
      </w:pPr>
    </w:p>
    <w:p w14:paraId="64E88F9A" w14:textId="77777777" w:rsidR="00CC15D4" w:rsidRDefault="00CC15D4" w:rsidP="00CC15D4">
      <w:pPr>
        <w:rPr>
          <w:rFonts w:ascii="Times New Roman" w:eastAsia="Times New Roman" w:hAnsi="Times New Roman" w:cs="Times New Roman"/>
          <w:sz w:val="24"/>
          <w:szCs w:val="24"/>
        </w:rPr>
      </w:pPr>
    </w:p>
    <w:p w14:paraId="48D9EFC5" w14:textId="77777777" w:rsidR="00CC15D4" w:rsidRDefault="00CC15D4" w:rsidP="00CC15D4">
      <w:pPr>
        <w:rPr>
          <w:rFonts w:ascii="Times New Roman" w:eastAsia="Times New Roman" w:hAnsi="Times New Roman" w:cs="Times New Roman"/>
          <w:sz w:val="24"/>
          <w:szCs w:val="24"/>
        </w:rPr>
      </w:pPr>
    </w:p>
    <w:p w14:paraId="6BD036D3" w14:textId="77777777" w:rsidR="00CC15D4" w:rsidRDefault="00CC15D4" w:rsidP="00CC15D4">
      <w:pPr>
        <w:rPr>
          <w:rFonts w:ascii="Times New Roman" w:eastAsia="Times New Roman" w:hAnsi="Times New Roman" w:cs="Times New Roman"/>
          <w:sz w:val="24"/>
          <w:szCs w:val="24"/>
        </w:rPr>
      </w:pPr>
    </w:p>
    <w:p w14:paraId="2DD429D3" w14:textId="77777777" w:rsidR="00CC15D4" w:rsidRDefault="00CC15D4" w:rsidP="00CC15D4">
      <w:pPr>
        <w:rPr>
          <w:rFonts w:ascii="Times New Roman" w:eastAsia="Times New Roman" w:hAnsi="Times New Roman" w:cs="Times New Roman"/>
          <w:sz w:val="24"/>
          <w:szCs w:val="24"/>
        </w:rPr>
      </w:pPr>
    </w:p>
    <w:p w14:paraId="3F555028" w14:textId="77777777" w:rsidR="00CC15D4" w:rsidRDefault="00CC15D4" w:rsidP="00CC15D4">
      <w:pPr>
        <w:rPr>
          <w:rFonts w:ascii="Times New Roman" w:eastAsia="Times New Roman" w:hAnsi="Times New Roman" w:cs="Times New Roman"/>
          <w:sz w:val="24"/>
          <w:szCs w:val="24"/>
        </w:rPr>
      </w:pPr>
    </w:p>
    <w:p w14:paraId="46F0D377" w14:textId="77777777" w:rsidR="00CC15D4" w:rsidRDefault="00CC15D4" w:rsidP="00CC15D4">
      <w:pPr>
        <w:rPr>
          <w:rFonts w:ascii="Times New Roman" w:eastAsia="Times New Roman" w:hAnsi="Times New Roman" w:cs="Times New Roman"/>
          <w:sz w:val="24"/>
          <w:szCs w:val="24"/>
        </w:rPr>
      </w:pPr>
    </w:p>
    <w:p w14:paraId="1FED5A45" w14:textId="77777777" w:rsidR="00CC15D4" w:rsidRPr="00DC6FAD" w:rsidRDefault="00CC15D4" w:rsidP="00CC15D4">
      <w:pPr>
        <w:rPr>
          <w:rFonts w:ascii="Times New Roman" w:eastAsia="Times New Roman" w:hAnsi="Times New Roman" w:cs="Times New Roman"/>
          <w:sz w:val="24"/>
          <w:szCs w:val="24"/>
        </w:rPr>
      </w:pPr>
    </w:p>
    <w:p w14:paraId="6FACBAF7" w14:textId="77777777" w:rsidR="00CC15D4" w:rsidRPr="00DC6FAD" w:rsidRDefault="00CC15D4" w:rsidP="00CC15D4">
      <w:pPr>
        <w:rPr>
          <w:rFonts w:ascii="Times New Roman" w:eastAsia="Times New Roman" w:hAnsi="Times New Roman" w:cs="Times New Roman"/>
          <w:sz w:val="24"/>
          <w:szCs w:val="24"/>
        </w:rPr>
      </w:pPr>
    </w:p>
    <w:p w14:paraId="508D94E2" w14:textId="77777777" w:rsidR="00CC15D4" w:rsidRPr="00DC6FAD" w:rsidRDefault="00CC15D4" w:rsidP="00CC15D4">
      <w:pPr>
        <w:rPr>
          <w:rFonts w:ascii="Times New Roman" w:eastAsia="Times New Roman" w:hAnsi="Times New Roman" w:cs="Times New Roman"/>
          <w:sz w:val="24"/>
          <w:szCs w:val="24"/>
        </w:rPr>
      </w:pPr>
    </w:p>
    <w:p w14:paraId="62958561" w14:textId="77777777" w:rsidR="00CC15D4" w:rsidRPr="00DC6FAD" w:rsidRDefault="00CC15D4" w:rsidP="00941ED0">
      <w:pPr>
        <w:pStyle w:val="Heading3"/>
      </w:pPr>
      <w:r w:rsidRPr="00DC6FAD">
        <w:t xml:space="preserve">SCD Type 1 Verification </w:t>
      </w:r>
      <w:proofErr w:type="gramStart"/>
      <w:r w:rsidRPr="00DC6FAD">
        <w:t>Process(</w:t>
      </w:r>
      <w:proofErr w:type="gramEnd"/>
      <w:r w:rsidRPr="00DC6FAD">
        <w:t>DIM_FEEDBACK)</w:t>
      </w:r>
      <w:bookmarkStart w:id="25" w:name="_Hlk189761750"/>
    </w:p>
    <w:p w14:paraId="1D2ACDEE" w14:textId="77777777" w:rsidR="00CC15D4" w:rsidRPr="00DC6FAD" w:rsidRDefault="00CC15D4" w:rsidP="00941ED0">
      <w:pPr>
        <w:pStyle w:val="Heading4"/>
      </w:pPr>
      <w:r w:rsidRPr="00DC6FAD">
        <w:t>Step 1: Insert a New Record into STG_FEEDBACK</w:t>
      </w:r>
    </w:p>
    <w:p w14:paraId="0E2AE853" w14:textId="77777777" w:rsidR="00CC15D4" w:rsidRPr="00DC6FAD" w:rsidRDefault="00CC15D4" w:rsidP="00CC15D4">
      <w:r w:rsidRPr="00DC6FAD">
        <w:rPr>
          <w:noProof/>
        </w:rPr>
        <w:drawing>
          <wp:inline distT="0" distB="0" distL="0" distR="0" wp14:anchorId="697DF4C6" wp14:editId="202445DE">
            <wp:extent cx="5934075" cy="1104900"/>
            <wp:effectExtent l="0" t="0" r="9525" b="0"/>
            <wp:docPr id="1855008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1104900"/>
                    </a:xfrm>
                    <a:prstGeom prst="rect">
                      <a:avLst/>
                    </a:prstGeom>
                    <a:noFill/>
                    <a:ln>
                      <a:noFill/>
                    </a:ln>
                  </pic:spPr>
                </pic:pic>
              </a:graphicData>
            </a:graphic>
          </wp:inline>
        </w:drawing>
      </w:r>
    </w:p>
    <w:p w14:paraId="1F1F68DC" w14:textId="77777777" w:rsidR="00CC15D4" w:rsidRPr="00DC6FAD" w:rsidRDefault="00CC15D4" w:rsidP="00941ED0">
      <w:pPr>
        <w:pStyle w:val="Heading4"/>
      </w:pPr>
      <w:r w:rsidRPr="00DC6FAD">
        <w:lastRenderedPageBreak/>
        <w:t>Step 2: Run the Informatica Workflow</w:t>
      </w:r>
    </w:p>
    <w:p w14:paraId="130675F3" w14:textId="77777777" w:rsidR="00CC15D4" w:rsidRPr="00DC6FAD" w:rsidRDefault="00CC15D4" w:rsidP="00CC15D4">
      <w:r w:rsidRPr="00DC6FAD">
        <w:rPr>
          <w:noProof/>
        </w:rPr>
        <w:drawing>
          <wp:inline distT="0" distB="0" distL="0" distR="0" wp14:anchorId="2A992BBE" wp14:editId="512FE68C">
            <wp:extent cx="5934075" cy="409575"/>
            <wp:effectExtent l="0" t="0" r="9525" b="9525"/>
            <wp:docPr id="3603077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409575"/>
                    </a:xfrm>
                    <a:prstGeom prst="rect">
                      <a:avLst/>
                    </a:prstGeom>
                    <a:noFill/>
                    <a:ln>
                      <a:noFill/>
                    </a:ln>
                  </pic:spPr>
                </pic:pic>
              </a:graphicData>
            </a:graphic>
          </wp:inline>
        </w:drawing>
      </w:r>
    </w:p>
    <w:p w14:paraId="79E79D54" w14:textId="77777777" w:rsidR="00CC15D4" w:rsidRPr="00DC6FAD" w:rsidRDefault="00CC15D4" w:rsidP="00941ED0">
      <w:pPr>
        <w:pStyle w:val="Heading4"/>
      </w:pPr>
      <w:r w:rsidRPr="00DC6FAD">
        <w:t>Step 3: Verify Data in DIM_FEEDBACK Table</w:t>
      </w:r>
    </w:p>
    <w:p w14:paraId="458B863E" w14:textId="77777777" w:rsidR="00CC15D4" w:rsidRPr="00DC6FAD" w:rsidRDefault="00CC15D4" w:rsidP="00CC15D4">
      <w:r w:rsidRPr="00DC6FAD">
        <w:rPr>
          <w:noProof/>
        </w:rPr>
        <w:drawing>
          <wp:inline distT="0" distB="0" distL="0" distR="0" wp14:anchorId="35AC707C" wp14:editId="336426E8">
            <wp:extent cx="5934075" cy="400050"/>
            <wp:effectExtent l="0" t="0" r="9525" b="0"/>
            <wp:docPr id="665857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400050"/>
                    </a:xfrm>
                    <a:prstGeom prst="rect">
                      <a:avLst/>
                    </a:prstGeom>
                    <a:noFill/>
                    <a:ln>
                      <a:noFill/>
                    </a:ln>
                  </pic:spPr>
                </pic:pic>
              </a:graphicData>
            </a:graphic>
          </wp:inline>
        </w:drawing>
      </w:r>
    </w:p>
    <w:p w14:paraId="14A9D390" w14:textId="77777777" w:rsidR="00CC15D4" w:rsidRPr="00DC6FAD" w:rsidRDefault="00CC15D4" w:rsidP="00941ED0">
      <w:pPr>
        <w:pStyle w:val="Heading4"/>
      </w:pPr>
      <w:r w:rsidRPr="00DC6FAD">
        <w:t>Step 4: Update the Record in STG_FEEDBACK</w:t>
      </w:r>
    </w:p>
    <w:p w14:paraId="52260963" w14:textId="77777777" w:rsidR="00CC15D4" w:rsidRPr="00DC6FAD" w:rsidRDefault="00CC15D4" w:rsidP="00CC15D4">
      <w:r w:rsidRPr="00DC6FAD">
        <w:rPr>
          <w:noProof/>
        </w:rPr>
        <w:drawing>
          <wp:inline distT="0" distB="0" distL="0" distR="0" wp14:anchorId="24354E4D" wp14:editId="2C09A668">
            <wp:extent cx="2686050" cy="828675"/>
            <wp:effectExtent l="0" t="0" r="0" b="9525"/>
            <wp:docPr id="3568528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86050" cy="828675"/>
                    </a:xfrm>
                    <a:prstGeom prst="rect">
                      <a:avLst/>
                    </a:prstGeom>
                    <a:noFill/>
                    <a:ln>
                      <a:noFill/>
                    </a:ln>
                  </pic:spPr>
                </pic:pic>
              </a:graphicData>
            </a:graphic>
          </wp:inline>
        </w:drawing>
      </w:r>
    </w:p>
    <w:p w14:paraId="1842FF26" w14:textId="77777777" w:rsidR="00CC15D4" w:rsidRPr="00DC6FAD" w:rsidRDefault="00CC15D4" w:rsidP="00941ED0">
      <w:pPr>
        <w:pStyle w:val="Heading4"/>
      </w:pPr>
      <w:r w:rsidRPr="00DC6FAD">
        <w:t>Step 5: Re-run the Informatica Workflow</w:t>
      </w:r>
    </w:p>
    <w:p w14:paraId="5D4302A9" w14:textId="77777777" w:rsidR="00CC15D4" w:rsidRPr="00DC6FAD" w:rsidRDefault="00CC15D4" w:rsidP="00CC15D4">
      <w:r w:rsidRPr="00DC6FAD">
        <w:rPr>
          <w:noProof/>
        </w:rPr>
        <w:drawing>
          <wp:inline distT="0" distB="0" distL="0" distR="0" wp14:anchorId="0941B3BC" wp14:editId="3898DF81">
            <wp:extent cx="5934075" cy="400050"/>
            <wp:effectExtent l="0" t="0" r="9525" b="0"/>
            <wp:docPr id="9008871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400050"/>
                    </a:xfrm>
                    <a:prstGeom prst="rect">
                      <a:avLst/>
                    </a:prstGeom>
                    <a:noFill/>
                    <a:ln>
                      <a:noFill/>
                    </a:ln>
                  </pic:spPr>
                </pic:pic>
              </a:graphicData>
            </a:graphic>
          </wp:inline>
        </w:drawing>
      </w:r>
    </w:p>
    <w:p w14:paraId="6EC9ED86" w14:textId="77777777" w:rsidR="00CC15D4" w:rsidRPr="00DC6FAD" w:rsidRDefault="00CC15D4" w:rsidP="00941ED0">
      <w:pPr>
        <w:pStyle w:val="Heading4"/>
      </w:pPr>
      <w:r w:rsidRPr="00DC6FAD">
        <w:t>Step 6: Verify the Update in DIM_FEEDBACK</w:t>
      </w:r>
    </w:p>
    <w:p w14:paraId="53AA2F9B" w14:textId="77777777" w:rsidR="00CC15D4" w:rsidRDefault="00CC15D4" w:rsidP="00CC15D4">
      <w:r w:rsidRPr="00DC6FAD">
        <w:rPr>
          <w:noProof/>
        </w:rPr>
        <w:drawing>
          <wp:inline distT="0" distB="0" distL="0" distR="0" wp14:anchorId="5BC33825" wp14:editId="6B4DCCF0">
            <wp:extent cx="5943600" cy="457200"/>
            <wp:effectExtent l="0" t="0" r="0" b="0"/>
            <wp:docPr id="10389534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57200"/>
                    </a:xfrm>
                    <a:prstGeom prst="rect">
                      <a:avLst/>
                    </a:prstGeom>
                    <a:noFill/>
                    <a:ln>
                      <a:noFill/>
                    </a:ln>
                  </pic:spPr>
                </pic:pic>
              </a:graphicData>
            </a:graphic>
          </wp:inline>
        </w:drawing>
      </w:r>
    </w:p>
    <w:p w14:paraId="42F125F3" w14:textId="77777777" w:rsidR="00CC15D4" w:rsidRDefault="00CC15D4" w:rsidP="00CC15D4"/>
    <w:p w14:paraId="3849B08C" w14:textId="77777777" w:rsidR="00CC15D4" w:rsidRDefault="00CC15D4" w:rsidP="00CC15D4"/>
    <w:p w14:paraId="7E06B975" w14:textId="77777777" w:rsidR="00CC15D4" w:rsidRDefault="00CC15D4" w:rsidP="00CC15D4"/>
    <w:p w14:paraId="6305AC19" w14:textId="77777777" w:rsidR="00CC15D4" w:rsidRDefault="00CC15D4" w:rsidP="00CC15D4"/>
    <w:p w14:paraId="6BA818D1" w14:textId="77777777" w:rsidR="00CC15D4" w:rsidRDefault="00CC15D4" w:rsidP="00CC15D4"/>
    <w:p w14:paraId="2ACCECAF" w14:textId="77777777" w:rsidR="00CC15D4" w:rsidRDefault="00CC15D4" w:rsidP="00CC15D4"/>
    <w:p w14:paraId="12A0B8A3" w14:textId="77777777" w:rsidR="00CC15D4" w:rsidRDefault="00CC15D4" w:rsidP="00CC15D4"/>
    <w:p w14:paraId="3AD80E7F" w14:textId="77777777" w:rsidR="00CC15D4" w:rsidRPr="00DC6FAD" w:rsidRDefault="00CC15D4" w:rsidP="00CC15D4"/>
    <w:p w14:paraId="0DB0EA58" w14:textId="77777777" w:rsidR="00CC15D4" w:rsidRPr="00DC6FAD" w:rsidRDefault="00CC15D4" w:rsidP="00941ED0">
      <w:pPr>
        <w:pStyle w:val="Heading4"/>
      </w:pPr>
      <w:r w:rsidRPr="00DC6FAD">
        <w:t>Summary of SCD Type 1 Behavior</w:t>
      </w:r>
    </w:p>
    <w:tbl>
      <w:tblPr>
        <w:tblStyle w:val="TableGrid"/>
        <w:tblW w:w="0" w:type="auto"/>
        <w:tblLook w:val="04A0" w:firstRow="1" w:lastRow="0" w:firstColumn="1" w:lastColumn="0" w:noHBand="0" w:noVBand="1"/>
      </w:tblPr>
      <w:tblGrid>
        <w:gridCol w:w="2880"/>
        <w:gridCol w:w="2880"/>
        <w:gridCol w:w="2880"/>
      </w:tblGrid>
      <w:tr w:rsidR="00CC15D4" w:rsidRPr="00DC6FAD" w14:paraId="377B3AA5" w14:textId="77777777" w:rsidTr="007C225C">
        <w:tc>
          <w:tcPr>
            <w:tcW w:w="2880" w:type="dxa"/>
          </w:tcPr>
          <w:p w14:paraId="571ADB07" w14:textId="77777777" w:rsidR="00CC15D4" w:rsidRPr="00DC6FAD" w:rsidRDefault="00CC15D4" w:rsidP="007C225C">
            <w:r w:rsidRPr="00DC6FAD">
              <w:t>Step</w:t>
            </w:r>
          </w:p>
        </w:tc>
        <w:tc>
          <w:tcPr>
            <w:tcW w:w="2880" w:type="dxa"/>
          </w:tcPr>
          <w:p w14:paraId="3C518A10" w14:textId="77777777" w:rsidR="00CC15D4" w:rsidRPr="00DC6FAD" w:rsidRDefault="00CC15D4" w:rsidP="007C225C">
            <w:r w:rsidRPr="00DC6FAD">
              <w:t>Action</w:t>
            </w:r>
          </w:p>
        </w:tc>
        <w:tc>
          <w:tcPr>
            <w:tcW w:w="2880" w:type="dxa"/>
          </w:tcPr>
          <w:p w14:paraId="1F2A5E95" w14:textId="77777777" w:rsidR="00CC15D4" w:rsidRPr="00DC6FAD" w:rsidRDefault="00CC15D4" w:rsidP="007C225C">
            <w:r w:rsidRPr="00DC6FAD">
              <w:t>Expected Result</w:t>
            </w:r>
          </w:p>
        </w:tc>
      </w:tr>
      <w:tr w:rsidR="00CC15D4" w:rsidRPr="00DC6FAD" w14:paraId="05704973" w14:textId="77777777" w:rsidTr="007C225C">
        <w:tc>
          <w:tcPr>
            <w:tcW w:w="2880" w:type="dxa"/>
          </w:tcPr>
          <w:p w14:paraId="0D858E7B" w14:textId="77777777" w:rsidR="00CC15D4" w:rsidRPr="00DC6FAD" w:rsidRDefault="00CC15D4" w:rsidP="007C225C">
            <w:r w:rsidRPr="00DC6FAD">
              <w:t>Insert</w:t>
            </w:r>
          </w:p>
        </w:tc>
        <w:tc>
          <w:tcPr>
            <w:tcW w:w="2880" w:type="dxa"/>
          </w:tcPr>
          <w:p w14:paraId="57B7C38C" w14:textId="77777777" w:rsidR="00CC15D4" w:rsidRPr="00DC6FAD" w:rsidRDefault="00CC15D4" w:rsidP="007C225C">
            <w:r w:rsidRPr="00DC6FAD">
              <w:t>Insert a new record in STG_FEEDBACK</w:t>
            </w:r>
          </w:p>
        </w:tc>
        <w:tc>
          <w:tcPr>
            <w:tcW w:w="2880" w:type="dxa"/>
          </w:tcPr>
          <w:p w14:paraId="3FD5BAE9" w14:textId="77777777" w:rsidR="00CC15D4" w:rsidRPr="00DC6FAD" w:rsidRDefault="00CC15D4" w:rsidP="007C225C">
            <w:r w:rsidRPr="00DC6FAD">
              <w:t>The new record appears in DIM_FEEDBACK</w:t>
            </w:r>
          </w:p>
        </w:tc>
      </w:tr>
      <w:tr w:rsidR="00CC15D4" w:rsidRPr="00DC6FAD" w14:paraId="70046BB9" w14:textId="77777777" w:rsidTr="007C225C">
        <w:tc>
          <w:tcPr>
            <w:tcW w:w="2880" w:type="dxa"/>
          </w:tcPr>
          <w:p w14:paraId="3FBE7B39" w14:textId="77777777" w:rsidR="00CC15D4" w:rsidRPr="00DC6FAD" w:rsidRDefault="00CC15D4" w:rsidP="007C225C">
            <w:r w:rsidRPr="00DC6FAD">
              <w:t>Run Workflow</w:t>
            </w:r>
          </w:p>
        </w:tc>
        <w:tc>
          <w:tcPr>
            <w:tcW w:w="2880" w:type="dxa"/>
          </w:tcPr>
          <w:p w14:paraId="098A0743" w14:textId="77777777" w:rsidR="00CC15D4" w:rsidRPr="00DC6FAD" w:rsidRDefault="00CC15D4" w:rsidP="007C225C">
            <w:r w:rsidRPr="00DC6FAD">
              <w:t>Execute Informatica mapping</w:t>
            </w:r>
          </w:p>
        </w:tc>
        <w:tc>
          <w:tcPr>
            <w:tcW w:w="2880" w:type="dxa"/>
          </w:tcPr>
          <w:p w14:paraId="0F4548BE" w14:textId="77777777" w:rsidR="00CC15D4" w:rsidRPr="00DC6FAD" w:rsidRDefault="00CC15D4" w:rsidP="007C225C">
            <w:r w:rsidRPr="00DC6FAD">
              <w:t>Data moves from staging to warehouse</w:t>
            </w:r>
          </w:p>
        </w:tc>
      </w:tr>
      <w:tr w:rsidR="00CC15D4" w:rsidRPr="00DC6FAD" w14:paraId="28A47775" w14:textId="77777777" w:rsidTr="007C225C">
        <w:tc>
          <w:tcPr>
            <w:tcW w:w="2880" w:type="dxa"/>
          </w:tcPr>
          <w:p w14:paraId="74A59C14" w14:textId="77777777" w:rsidR="00CC15D4" w:rsidRPr="00DC6FAD" w:rsidRDefault="00CC15D4" w:rsidP="007C225C">
            <w:r w:rsidRPr="00DC6FAD">
              <w:t>Verify Insert</w:t>
            </w:r>
          </w:p>
        </w:tc>
        <w:tc>
          <w:tcPr>
            <w:tcW w:w="2880" w:type="dxa"/>
          </w:tcPr>
          <w:p w14:paraId="10619F7C" w14:textId="77777777" w:rsidR="00CC15D4" w:rsidRPr="00DC6FAD" w:rsidRDefault="00CC15D4" w:rsidP="007C225C">
            <w:r w:rsidRPr="00DC6FAD">
              <w:t>Check DIM_FEEDBACK</w:t>
            </w:r>
          </w:p>
        </w:tc>
        <w:tc>
          <w:tcPr>
            <w:tcW w:w="2880" w:type="dxa"/>
          </w:tcPr>
          <w:p w14:paraId="0C300109" w14:textId="77777777" w:rsidR="00CC15D4" w:rsidRPr="00DC6FAD" w:rsidRDefault="00CC15D4" w:rsidP="007C225C">
            <w:r w:rsidRPr="00DC6FAD">
              <w:t>Record exists with FEEDBACK_SCORE = 9</w:t>
            </w:r>
          </w:p>
        </w:tc>
      </w:tr>
      <w:tr w:rsidR="00CC15D4" w:rsidRPr="00DC6FAD" w14:paraId="31747129" w14:textId="77777777" w:rsidTr="007C225C">
        <w:tc>
          <w:tcPr>
            <w:tcW w:w="2880" w:type="dxa"/>
          </w:tcPr>
          <w:p w14:paraId="48879E64" w14:textId="77777777" w:rsidR="00CC15D4" w:rsidRPr="00DC6FAD" w:rsidRDefault="00CC15D4" w:rsidP="007C225C">
            <w:r w:rsidRPr="00DC6FAD">
              <w:t>Update</w:t>
            </w:r>
          </w:p>
        </w:tc>
        <w:tc>
          <w:tcPr>
            <w:tcW w:w="2880" w:type="dxa"/>
          </w:tcPr>
          <w:p w14:paraId="15D448D5" w14:textId="77777777" w:rsidR="00CC15D4" w:rsidRPr="00DC6FAD" w:rsidRDefault="00CC15D4" w:rsidP="007C225C">
            <w:r w:rsidRPr="00DC6FAD">
              <w:t>Modify the FEEDBACK_SCORE</w:t>
            </w:r>
          </w:p>
        </w:tc>
        <w:tc>
          <w:tcPr>
            <w:tcW w:w="2880" w:type="dxa"/>
          </w:tcPr>
          <w:p w14:paraId="0BFAD971" w14:textId="77777777" w:rsidR="00CC15D4" w:rsidRPr="00DC6FAD" w:rsidRDefault="00CC15D4" w:rsidP="007C225C">
            <w:r w:rsidRPr="00DC6FAD">
              <w:t>Data in STG_FEEDBACK changes</w:t>
            </w:r>
          </w:p>
        </w:tc>
      </w:tr>
      <w:tr w:rsidR="00CC15D4" w:rsidRPr="00DC6FAD" w14:paraId="0579B28D" w14:textId="77777777" w:rsidTr="007C225C">
        <w:tc>
          <w:tcPr>
            <w:tcW w:w="2880" w:type="dxa"/>
          </w:tcPr>
          <w:p w14:paraId="5B25F2B5" w14:textId="77777777" w:rsidR="00CC15D4" w:rsidRPr="00DC6FAD" w:rsidRDefault="00CC15D4" w:rsidP="007C225C">
            <w:r w:rsidRPr="00DC6FAD">
              <w:t>Run Workflow Again</w:t>
            </w:r>
          </w:p>
        </w:tc>
        <w:tc>
          <w:tcPr>
            <w:tcW w:w="2880" w:type="dxa"/>
          </w:tcPr>
          <w:p w14:paraId="59DCE82A" w14:textId="77777777" w:rsidR="00CC15D4" w:rsidRPr="00DC6FAD" w:rsidRDefault="00CC15D4" w:rsidP="007C225C">
            <w:r w:rsidRPr="00DC6FAD">
              <w:t>Re-run Informatica mapping</w:t>
            </w:r>
          </w:p>
        </w:tc>
        <w:tc>
          <w:tcPr>
            <w:tcW w:w="2880" w:type="dxa"/>
          </w:tcPr>
          <w:p w14:paraId="0AC36801" w14:textId="77777777" w:rsidR="00CC15D4" w:rsidRPr="00DC6FAD" w:rsidRDefault="00CC15D4" w:rsidP="007C225C">
            <w:r w:rsidRPr="00DC6FAD">
              <w:t>Changes propagate to DIM_FEEDBACK</w:t>
            </w:r>
          </w:p>
        </w:tc>
      </w:tr>
      <w:tr w:rsidR="00CC15D4" w:rsidRPr="00DC6FAD" w14:paraId="1D3A8B97" w14:textId="77777777" w:rsidTr="007C225C">
        <w:tc>
          <w:tcPr>
            <w:tcW w:w="2880" w:type="dxa"/>
          </w:tcPr>
          <w:p w14:paraId="28C389F0" w14:textId="77777777" w:rsidR="00CC15D4" w:rsidRPr="00DC6FAD" w:rsidRDefault="00CC15D4" w:rsidP="007C225C">
            <w:r w:rsidRPr="00DC6FAD">
              <w:t>Verify Update</w:t>
            </w:r>
          </w:p>
        </w:tc>
        <w:tc>
          <w:tcPr>
            <w:tcW w:w="2880" w:type="dxa"/>
          </w:tcPr>
          <w:p w14:paraId="708F974C" w14:textId="77777777" w:rsidR="00CC15D4" w:rsidRPr="00DC6FAD" w:rsidRDefault="00CC15D4" w:rsidP="007C225C">
            <w:r w:rsidRPr="00DC6FAD">
              <w:t>Check DIM_FEEDBACK</w:t>
            </w:r>
          </w:p>
        </w:tc>
        <w:tc>
          <w:tcPr>
            <w:tcW w:w="2880" w:type="dxa"/>
          </w:tcPr>
          <w:p w14:paraId="4FAC3A04" w14:textId="77777777" w:rsidR="00CC15D4" w:rsidRPr="00DC6FAD" w:rsidRDefault="00CC15D4" w:rsidP="007C225C">
            <w:r w:rsidRPr="00DC6FAD">
              <w:t>Old FEEDBACK_SCORE = 9 is replaced by 7</w:t>
            </w:r>
          </w:p>
        </w:tc>
      </w:tr>
      <w:bookmarkEnd w:id="25"/>
    </w:tbl>
    <w:p w14:paraId="6A09D50D" w14:textId="77777777" w:rsidR="00CC15D4" w:rsidRPr="00DC6FAD" w:rsidRDefault="00CC15D4" w:rsidP="00CC15D4"/>
    <w:p w14:paraId="163F5294" w14:textId="77777777" w:rsidR="00CC15D4" w:rsidRPr="00DC6FAD" w:rsidRDefault="00CC15D4" w:rsidP="00CC15D4"/>
    <w:p w14:paraId="164FBF1A" w14:textId="77777777" w:rsidR="00CC15D4" w:rsidRPr="00DC6FAD" w:rsidRDefault="00CC15D4" w:rsidP="00CC15D4"/>
    <w:p w14:paraId="0C62F8ED" w14:textId="77777777" w:rsidR="00CC15D4" w:rsidRPr="00DC6FAD" w:rsidRDefault="00CC15D4" w:rsidP="00CC15D4"/>
    <w:p w14:paraId="4BF46394" w14:textId="77777777" w:rsidR="00CC15D4" w:rsidRPr="00DC6FAD" w:rsidRDefault="00CC15D4" w:rsidP="00CC15D4"/>
    <w:p w14:paraId="799D098A" w14:textId="77777777" w:rsidR="00CC15D4" w:rsidRPr="00DC6FAD" w:rsidRDefault="00CC15D4" w:rsidP="00CC15D4"/>
    <w:p w14:paraId="1883FF1A" w14:textId="77777777" w:rsidR="00CC15D4" w:rsidRPr="00DC6FAD" w:rsidRDefault="00CC15D4" w:rsidP="00CC15D4"/>
    <w:p w14:paraId="1ADE479D" w14:textId="77777777" w:rsidR="00CC15D4" w:rsidRPr="00DC6FAD" w:rsidRDefault="00CC15D4" w:rsidP="00CC15D4"/>
    <w:p w14:paraId="5C6E0A3B" w14:textId="77777777" w:rsidR="00CC15D4" w:rsidRPr="00DC6FAD" w:rsidRDefault="00CC15D4" w:rsidP="00CC15D4"/>
    <w:p w14:paraId="048B5C1E" w14:textId="77777777" w:rsidR="00CC15D4" w:rsidRPr="00DC6FAD" w:rsidRDefault="00CC15D4" w:rsidP="00CC15D4"/>
    <w:p w14:paraId="7159A6D7" w14:textId="77777777" w:rsidR="00CC15D4" w:rsidRPr="00DC6FAD" w:rsidRDefault="00CC15D4" w:rsidP="00CC15D4"/>
    <w:p w14:paraId="17626BF0" w14:textId="77777777" w:rsidR="00CC15D4" w:rsidRPr="00DC6FAD" w:rsidRDefault="00CC15D4" w:rsidP="00CC15D4"/>
    <w:p w14:paraId="35D383F8" w14:textId="77777777" w:rsidR="00CC15D4" w:rsidRPr="00DC6FAD" w:rsidRDefault="00CC15D4" w:rsidP="00CC15D4"/>
    <w:p w14:paraId="0E7A9A43" w14:textId="688BB22D" w:rsidR="00CC15D4" w:rsidRPr="00DC6FAD" w:rsidRDefault="00941ED0" w:rsidP="00941ED0">
      <w:pPr>
        <w:pStyle w:val="Heading2"/>
      </w:pPr>
      <w:bookmarkStart w:id="26" w:name="_Toc190609158"/>
      <w:r>
        <w:t>PRODUCTS TABLE</w:t>
      </w:r>
      <w:bookmarkEnd w:id="26"/>
    </w:p>
    <w:p w14:paraId="107CB5AA" w14:textId="77777777" w:rsidR="00CC15D4" w:rsidRPr="00DC6FAD" w:rsidRDefault="00CC15D4" w:rsidP="00CC15D4"/>
    <w:p w14:paraId="1B51EC83" w14:textId="77777777" w:rsidR="00CC15D4" w:rsidRPr="00DC6FAD" w:rsidRDefault="00CC15D4" w:rsidP="00CC15D4"/>
    <w:p w14:paraId="30EB2872" w14:textId="77777777" w:rsidR="00CC15D4" w:rsidRPr="00DC6FAD" w:rsidRDefault="00CC15D4" w:rsidP="00941ED0">
      <w:pPr>
        <w:pStyle w:val="Heading3"/>
        <w:rPr>
          <w:rFonts w:eastAsia="Times New Roman"/>
        </w:rPr>
      </w:pPr>
      <w:bookmarkStart w:id="27" w:name="_Hlk189752013"/>
      <w:bookmarkStart w:id="28" w:name="_Hlk189753040"/>
      <w:r w:rsidRPr="00DC6FAD">
        <w:rPr>
          <w:rFonts w:eastAsia="Times New Roman"/>
        </w:rPr>
        <w:t xml:space="preserve">1. Mapping </w:t>
      </w:r>
      <w:proofErr w:type="gramStart"/>
      <w:r w:rsidRPr="00DC6FAD">
        <w:rPr>
          <w:rFonts w:eastAsia="Times New Roman"/>
        </w:rPr>
        <w:t>Overview(</w:t>
      </w:r>
      <w:proofErr w:type="gramEnd"/>
      <w:r w:rsidRPr="00DC6FAD">
        <w:rPr>
          <w:rFonts w:eastAsia="Times New Roman"/>
        </w:rPr>
        <w:t>DIM_PRODUCTS)</w:t>
      </w:r>
    </w:p>
    <w:p w14:paraId="487B627F" w14:textId="77777777" w:rsidR="00CC15D4" w:rsidRPr="00DC6FAD" w:rsidRDefault="00CC15D4">
      <w:pPr>
        <w:numPr>
          <w:ilvl w:val="0"/>
          <w:numId w:val="32"/>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Mapping Name</w:t>
      </w:r>
      <w:r w:rsidRPr="00DC6FAD">
        <w:rPr>
          <w:rFonts w:ascii="Times New Roman" w:eastAsia="Times New Roman" w:hAnsi="Times New Roman" w:cs="Times New Roman"/>
          <w:sz w:val="24"/>
          <w:szCs w:val="24"/>
        </w:rPr>
        <w:t>: [m_DIM_PRODUCTS_SCD_T1]</w:t>
      </w:r>
    </w:p>
    <w:p w14:paraId="407E8E1C" w14:textId="77777777" w:rsidR="00CC15D4" w:rsidRPr="00DC6FAD" w:rsidRDefault="00CC15D4">
      <w:pPr>
        <w:numPr>
          <w:ilvl w:val="0"/>
          <w:numId w:val="32"/>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Source Table</w:t>
      </w:r>
      <w:r w:rsidRPr="00DC6FAD">
        <w:rPr>
          <w:rFonts w:ascii="Times New Roman" w:eastAsia="Times New Roman" w:hAnsi="Times New Roman" w:cs="Times New Roman"/>
          <w:sz w:val="24"/>
          <w:szCs w:val="24"/>
        </w:rPr>
        <w:t>: [STG_PRODUCTS]</w:t>
      </w:r>
    </w:p>
    <w:p w14:paraId="521E9832" w14:textId="77777777" w:rsidR="00CC15D4" w:rsidRPr="00DC6FAD" w:rsidRDefault="00CC15D4">
      <w:pPr>
        <w:numPr>
          <w:ilvl w:val="0"/>
          <w:numId w:val="32"/>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Target Table</w:t>
      </w:r>
      <w:r w:rsidRPr="00DC6FAD">
        <w:rPr>
          <w:rFonts w:ascii="Times New Roman" w:eastAsia="Times New Roman" w:hAnsi="Times New Roman" w:cs="Times New Roman"/>
          <w:sz w:val="24"/>
          <w:szCs w:val="24"/>
        </w:rPr>
        <w:t>: [DIM_PRODUCTS]</w:t>
      </w:r>
    </w:p>
    <w:p w14:paraId="7AC18FB3" w14:textId="77777777" w:rsidR="00CC15D4" w:rsidRPr="00DC6FAD" w:rsidRDefault="00CC15D4">
      <w:pPr>
        <w:numPr>
          <w:ilvl w:val="0"/>
          <w:numId w:val="32"/>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Description</w:t>
      </w:r>
      <w:r w:rsidRPr="00DC6FAD">
        <w:rPr>
          <w:rFonts w:ascii="Times New Roman" w:eastAsia="Times New Roman" w:hAnsi="Times New Roman" w:cs="Times New Roman"/>
          <w:sz w:val="24"/>
          <w:szCs w:val="24"/>
        </w:rPr>
        <w:t xml:space="preserve">: </w:t>
      </w:r>
      <w:proofErr w:type="gramStart"/>
      <w:r w:rsidRPr="00DC6FAD">
        <w:rPr>
          <w:rFonts w:ascii="Times New Roman" w:eastAsia="Times New Roman" w:hAnsi="Times New Roman" w:cs="Times New Roman"/>
          <w:sz w:val="24"/>
          <w:szCs w:val="24"/>
        </w:rPr>
        <w:t>[ ]</w:t>
      </w:r>
      <w:proofErr w:type="gramEnd"/>
    </w:p>
    <w:p w14:paraId="6EB2C88D" w14:textId="77777777" w:rsidR="00CC15D4" w:rsidRPr="00DC6FAD" w:rsidRDefault="00000000" w:rsidP="00CC15D4">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4578C09">
          <v:rect id="_x0000_i1043" style="width:0;height:1.5pt" o:hralign="center" o:hrstd="t" o:hr="t" fillcolor="#a0a0a0" stroked="f"/>
        </w:pict>
      </w:r>
    </w:p>
    <w:p w14:paraId="5BC4B33F" w14:textId="77777777" w:rsidR="00CC15D4" w:rsidRPr="00DC6FAD" w:rsidRDefault="00CC15D4" w:rsidP="00941ED0">
      <w:pPr>
        <w:pStyle w:val="Heading3"/>
        <w:rPr>
          <w:rFonts w:eastAsia="Times New Roman"/>
        </w:rPr>
      </w:pPr>
      <w:r w:rsidRPr="00DC6FAD">
        <w:rPr>
          <w:rFonts w:eastAsia="Times New Roman"/>
        </w:rPr>
        <w:t>2. Source (Staging Table) Details</w:t>
      </w:r>
    </w:p>
    <w:p w14:paraId="241D52A0" w14:textId="77777777" w:rsidR="00CC15D4" w:rsidRPr="00DC6FAD" w:rsidRDefault="00CC15D4">
      <w:pPr>
        <w:numPr>
          <w:ilvl w:val="0"/>
          <w:numId w:val="33"/>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Table Name</w:t>
      </w:r>
      <w:r w:rsidRPr="00DC6FAD">
        <w:rPr>
          <w:rFonts w:ascii="Times New Roman" w:eastAsia="Times New Roman" w:hAnsi="Times New Roman" w:cs="Times New Roman"/>
          <w:sz w:val="24"/>
          <w:szCs w:val="24"/>
        </w:rPr>
        <w:t>: [STG_PRODUCTS]</w:t>
      </w:r>
    </w:p>
    <w:p w14:paraId="13F79CB1" w14:textId="77777777" w:rsidR="00CC15D4" w:rsidRPr="00DC6FAD" w:rsidRDefault="00CC15D4">
      <w:pPr>
        <w:numPr>
          <w:ilvl w:val="0"/>
          <w:numId w:val="33"/>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Column Structure</w:t>
      </w:r>
      <w:r w:rsidRPr="00DC6FAD">
        <w:rPr>
          <w:rFonts w:ascii="Times New Roman" w:eastAsia="Times New Roman" w:hAnsi="Times New Roman" w:cs="Times New Roman"/>
          <w:sz w:val="24"/>
          <w:szCs w:val="24"/>
        </w:rPr>
        <w:t>:</w:t>
      </w:r>
      <w:r w:rsidRPr="00DC6FAD">
        <w:rPr>
          <w:rFonts w:ascii="Times New Roman" w:eastAsia="Times New Roman" w:hAnsi="Times New Roman" w:cs="Times New Roman"/>
          <w:noProof/>
          <w:sz w:val="24"/>
          <w:szCs w:val="24"/>
        </w:rPr>
        <w:drawing>
          <wp:inline distT="0" distB="0" distL="0" distR="0" wp14:anchorId="22BC09CD" wp14:editId="22D0C5A1">
            <wp:extent cx="5934075" cy="2247900"/>
            <wp:effectExtent l="0" t="0" r="9525" b="0"/>
            <wp:docPr id="27589454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247900"/>
                    </a:xfrm>
                    <a:prstGeom prst="rect">
                      <a:avLst/>
                    </a:prstGeom>
                    <a:noFill/>
                    <a:ln>
                      <a:noFill/>
                    </a:ln>
                  </pic:spPr>
                </pic:pic>
              </a:graphicData>
            </a:graphic>
          </wp:inline>
        </w:drawing>
      </w:r>
    </w:p>
    <w:p w14:paraId="1D43009A" w14:textId="77777777" w:rsidR="00CC15D4" w:rsidRPr="00DC6FAD" w:rsidRDefault="00CC15D4" w:rsidP="00941ED0">
      <w:pPr>
        <w:pStyle w:val="Heading3"/>
        <w:rPr>
          <w:rFonts w:eastAsia="Times New Roman"/>
        </w:rPr>
      </w:pPr>
      <w:r w:rsidRPr="00DC6FAD">
        <w:rPr>
          <w:rFonts w:eastAsia="Times New Roman"/>
        </w:rPr>
        <w:t>3. Target (Data Warehouse Table) Details</w:t>
      </w:r>
    </w:p>
    <w:p w14:paraId="2E7AE6AB" w14:textId="77777777" w:rsidR="00CC15D4" w:rsidRPr="00DC6FAD" w:rsidRDefault="00CC15D4">
      <w:pPr>
        <w:numPr>
          <w:ilvl w:val="0"/>
          <w:numId w:val="34"/>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Table Name</w:t>
      </w:r>
      <w:r w:rsidRPr="00DC6FAD">
        <w:rPr>
          <w:rFonts w:ascii="Times New Roman" w:eastAsia="Times New Roman" w:hAnsi="Times New Roman" w:cs="Times New Roman"/>
          <w:sz w:val="24"/>
          <w:szCs w:val="24"/>
        </w:rPr>
        <w:t>: [DIM_PRODUCTS]</w:t>
      </w:r>
    </w:p>
    <w:p w14:paraId="3BEFF5FA" w14:textId="77777777" w:rsidR="00CC15D4" w:rsidRPr="00DC6FAD" w:rsidRDefault="00CC15D4">
      <w:pPr>
        <w:numPr>
          <w:ilvl w:val="0"/>
          <w:numId w:val="34"/>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Table Type</w:t>
      </w:r>
      <w:r w:rsidRPr="00DC6FAD">
        <w:rPr>
          <w:rFonts w:ascii="Times New Roman" w:eastAsia="Times New Roman" w:hAnsi="Times New Roman" w:cs="Times New Roman"/>
          <w:sz w:val="24"/>
          <w:szCs w:val="24"/>
        </w:rPr>
        <w:t>: [Dimension]</w:t>
      </w:r>
    </w:p>
    <w:p w14:paraId="7FBC5913" w14:textId="77777777" w:rsidR="00CC15D4" w:rsidRDefault="00CC15D4">
      <w:pPr>
        <w:numPr>
          <w:ilvl w:val="0"/>
          <w:numId w:val="34"/>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lastRenderedPageBreak/>
        <w:t>Column Structure</w:t>
      </w:r>
      <w:r w:rsidRPr="00DC6FAD">
        <w:rPr>
          <w:rFonts w:ascii="Times New Roman" w:eastAsia="Times New Roman" w:hAnsi="Times New Roman" w:cs="Times New Roman"/>
          <w:sz w:val="24"/>
          <w:szCs w:val="24"/>
        </w:rPr>
        <w:t>:</w:t>
      </w:r>
      <w:r w:rsidRPr="00DC6FAD">
        <w:rPr>
          <w:rFonts w:ascii="Times New Roman" w:eastAsia="Times New Roman" w:hAnsi="Times New Roman" w:cs="Times New Roman"/>
          <w:noProof/>
          <w:sz w:val="24"/>
          <w:szCs w:val="24"/>
        </w:rPr>
        <w:drawing>
          <wp:inline distT="0" distB="0" distL="0" distR="0" wp14:anchorId="3E3A8841" wp14:editId="668A0C7D">
            <wp:extent cx="5934075" cy="2476500"/>
            <wp:effectExtent l="0" t="0" r="9525" b="0"/>
            <wp:docPr id="156467243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2476500"/>
                    </a:xfrm>
                    <a:prstGeom prst="rect">
                      <a:avLst/>
                    </a:prstGeom>
                    <a:noFill/>
                    <a:ln>
                      <a:noFill/>
                    </a:ln>
                  </pic:spPr>
                </pic:pic>
              </a:graphicData>
            </a:graphic>
          </wp:inline>
        </w:drawing>
      </w:r>
    </w:p>
    <w:p w14:paraId="77B22543" w14:textId="77777777" w:rsidR="00CC15D4" w:rsidRPr="00DC6FAD" w:rsidRDefault="00CC15D4">
      <w:pPr>
        <w:numPr>
          <w:ilvl w:val="0"/>
          <w:numId w:val="34"/>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DDL</w:t>
      </w:r>
      <w:r>
        <w:rPr>
          <w:rFonts w:ascii="Times New Roman" w:eastAsia="Times New Roman" w:hAnsi="Times New Roman" w:cs="Times New Roman"/>
          <w:b/>
          <w:bCs/>
          <w:noProof/>
          <w:sz w:val="24"/>
          <w:szCs w:val="24"/>
        </w:rPr>
        <w:drawing>
          <wp:inline distT="0" distB="0" distL="0" distR="0" wp14:anchorId="590E004F" wp14:editId="092EBBEE">
            <wp:extent cx="5934075" cy="3209925"/>
            <wp:effectExtent l="0" t="0" r="9525" b="9525"/>
            <wp:docPr id="13627909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14:paraId="084C62D2" w14:textId="77777777" w:rsidR="00CC15D4" w:rsidRPr="00DC6FAD" w:rsidRDefault="00CC15D4">
      <w:pPr>
        <w:numPr>
          <w:ilvl w:val="0"/>
          <w:numId w:val="35"/>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Primary Key</w:t>
      </w:r>
      <w:r w:rsidRPr="00DC6FAD">
        <w:rPr>
          <w:rFonts w:ascii="Times New Roman" w:eastAsia="Times New Roman" w:hAnsi="Times New Roman" w:cs="Times New Roman"/>
          <w:sz w:val="24"/>
          <w:szCs w:val="24"/>
        </w:rPr>
        <w:t>: [PRODUCT_ID)</w:t>
      </w:r>
    </w:p>
    <w:p w14:paraId="7577BFEB" w14:textId="77777777" w:rsidR="00CC15D4" w:rsidRPr="00DC6FAD" w:rsidRDefault="00CC15D4">
      <w:pPr>
        <w:numPr>
          <w:ilvl w:val="0"/>
          <w:numId w:val="35"/>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 xml:space="preserve">Foreign </w:t>
      </w:r>
      <w:proofErr w:type="gramStart"/>
      <w:r w:rsidRPr="00DC6FAD">
        <w:rPr>
          <w:rFonts w:ascii="Times New Roman" w:eastAsia="Times New Roman" w:hAnsi="Times New Roman" w:cs="Times New Roman"/>
          <w:b/>
          <w:bCs/>
          <w:sz w:val="24"/>
          <w:szCs w:val="24"/>
        </w:rPr>
        <w:t xml:space="preserve">Keys </w:t>
      </w:r>
      <w:r w:rsidRPr="00DC6FAD">
        <w:rPr>
          <w:rFonts w:ascii="Times New Roman" w:eastAsia="Times New Roman" w:hAnsi="Times New Roman" w:cs="Times New Roman"/>
          <w:sz w:val="24"/>
          <w:szCs w:val="24"/>
        </w:rPr>
        <w:t>:</w:t>
      </w:r>
      <w:proofErr w:type="gramEnd"/>
      <w:r w:rsidRPr="00DC6FAD">
        <w:rPr>
          <w:rFonts w:ascii="Times New Roman" w:eastAsia="Times New Roman" w:hAnsi="Times New Roman" w:cs="Times New Roman"/>
          <w:sz w:val="24"/>
          <w:szCs w:val="24"/>
        </w:rPr>
        <w:t xml:space="preserve"> []</w:t>
      </w:r>
    </w:p>
    <w:p w14:paraId="0E0A8BF7" w14:textId="77777777" w:rsidR="00CC15D4" w:rsidRPr="00DC6FAD" w:rsidRDefault="00CC15D4">
      <w:pPr>
        <w:numPr>
          <w:ilvl w:val="0"/>
          <w:numId w:val="35"/>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Indexes</w:t>
      </w:r>
      <w:r w:rsidRPr="00DC6FAD">
        <w:rPr>
          <w:rFonts w:ascii="Times New Roman" w:eastAsia="Times New Roman" w:hAnsi="Times New Roman" w:cs="Times New Roman"/>
          <w:sz w:val="24"/>
          <w:szCs w:val="24"/>
        </w:rPr>
        <w:t>: [ON PRIMARY KEY]</w:t>
      </w:r>
    </w:p>
    <w:p w14:paraId="45A8444B" w14:textId="77777777" w:rsidR="00CC15D4" w:rsidRPr="00DC6FAD" w:rsidRDefault="00CC15D4" w:rsidP="00CC15D4">
      <w:pPr>
        <w:spacing w:before="100" w:beforeAutospacing="1" w:after="100" w:afterAutospacing="1"/>
        <w:ind w:left="720"/>
        <w:rPr>
          <w:rFonts w:ascii="Times New Roman" w:eastAsia="Times New Roman" w:hAnsi="Times New Roman" w:cs="Times New Roman"/>
          <w:sz w:val="24"/>
          <w:szCs w:val="24"/>
        </w:rPr>
      </w:pPr>
    </w:p>
    <w:p w14:paraId="6350C89C" w14:textId="77777777" w:rsidR="00CC15D4" w:rsidRPr="00DC6FAD" w:rsidRDefault="00CC15D4" w:rsidP="00941ED0">
      <w:pPr>
        <w:pStyle w:val="Heading3"/>
        <w:rPr>
          <w:rFonts w:eastAsia="Times New Roman"/>
        </w:rPr>
      </w:pPr>
      <w:r w:rsidRPr="00DC6FAD">
        <w:rPr>
          <w:rFonts w:eastAsia="Times New Roman"/>
        </w:rPr>
        <w:t>4. ETL Mapping Logic</w:t>
      </w:r>
    </w:p>
    <w:p w14:paraId="2D2D00EF" w14:textId="77777777" w:rsidR="00CC15D4" w:rsidRPr="00DC6FAD" w:rsidRDefault="00CC15D4" w:rsidP="00CC15D4">
      <w:pPr>
        <w:spacing w:before="100" w:beforeAutospacing="1" w:after="100" w:afterAutospacing="1"/>
        <w:outlineLvl w:val="2"/>
        <w:rPr>
          <w:rFonts w:ascii="Times New Roman" w:eastAsia="Times New Roman" w:hAnsi="Times New Roman" w:cs="Times New Roman"/>
          <w:b/>
          <w:bCs/>
          <w:sz w:val="27"/>
          <w:szCs w:val="27"/>
        </w:rPr>
      </w:pPr>
      <w:r w:rsidRPr="00DC6FAD">
        <w:rPr>
          <w:rFonts w:ascii="Times New Roman" w:eastAsia="Times New Roman" w:hAnsi="Times New Roman" w:cs="Times New Roman"/>
          <w:b/>
          <w:bCs/>
          <w:sz w:val="27"/>
          <w:szCs w:val="27"/>
        </w:rPr>
        <w:t>Transformations Applied</w:t>
      </w:r>
    </w:p>
    <w:p w14:paraId="328998C2" w14:textId="77777777" w:rsidR="00CC15D4" w:rsidRPr="00DC6FAD" w:rsidRDefault="00CC15D4">
      <w:pPr>
        <w:numPr>
          <w:ilvl w:val="0"/>
          <w:numId w:val="36"/>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lastRenderedPageBreak/>
        <w:t>Expression Transformation</w:t>
      </w:r>
      <w:r w:rsidRPr="00DC6FAD">
        <w:rPr>
          <w:rFonts w:ascii="Times New Roman" w:eastAsia="Times New Roman" w:hAnsi="Times New Roman" w:cs="Times New Roman"/>
          <w:noProof/>
          <w:sz w:val="24"/>
          <w:szCs w:val="24"/>
        </w:rPr>
        <w:drawing>
          <wp:inline distT="0" distB="0" distL="0" distR="0" wp14:anchorId="60EC5C25" wp14:editId="6697EA9B">
            <wp:extent cx="5943600" cy="3667125"/>
            <wp:effectExtent l="0" t="0" r="0" b="9525"/>
            <wp:docPr id="155114449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p>
    <w:p w14:paraId="63B60C56" w14:textId="77777777" w:rsidR="00CC15D4" w:rsidRPr="00DC6FAD" w:rsidRDefault="00CC15D4">
      <w:pPr>
        <w:numPr>
          <w:ilvl w:val="0"/>
          <w:numId w:val="36"/>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Lookup Transformation</w:t>
      </w:r>
      <w:r w:rsidRPr="00DC6FAD">
        <w:rPr>
          <w:rFonts w:ascii="Times New Roman" w:eastAsia="Times New Roman" w:hAnsi="Times New Roman" w:cs="Times New Roman"/>
          <w:noProof/>
          <w:sz w:val="24"/>
          <w:szCs w:val="24"/>
        </w:rPr>
        <w:drawing>
          <wp:inline distT="0" distB="0" distL="0" distR="0" wp14:anchorId="6D101D1D" wp14:editId="1E39D574">
            <wp:extent cx="5943600" cy="2047875"/>
            <wp:effectExtent l="0" t="0" r="0" b="9525"/>
            <wp:docPr id="125417732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047875"/>
                    </a:xfrm>
                    <a:prstGeom prst="rect">
                      <a:avLst/>
                    </a:prstGeom>
                    <a:noFill/>
                    <a:ln>
                      <a:noFill/>
                    </a:ln>
                  </pic:spPr>
                </pic:pic>
              </a:graphicData>
            </a:graphic>
          </wp:inline>
        </w:drawing>
      </w:r>
    </w:p>
    <w:p w14:paraId="5A04327B" w14:textId="77777777" w:rsidR="00CC15D4" w:rsidRPr="00DC6FAD" w:rsidRDefault="00CC15D4" w:rsidP="00CC15D4">
      <w:pPr>
        <w:spacing w:before="100" w:beforeAutospacing="1" w:after="100" w:afterAutospacing="1"/>
        <w:ind w:firstLine="360"/>
        <w:rPr>
          <w:rFonts w:ascii="Times New Roman" w:eastAsia="Times New Roman" w:hAnsi="Times New Roman" w:cs="Times New Roman"/>
          <w:sz w:val="24"/>
          <w:szCs w:val="24"/>
        </w:rPr>
      </w:pPr>
      <w:r w:rsidRPr="00DC6FAD">
        <w:rPr>
          <w:rFonts w:ascii="Times New Roman" w:eastAsia="Times New Roman" w:hAnsi="Times New Roman" w:cs="Times New Roman"/>
          <w:noProof/>
          <w:sz w:val="24"/>
          <w:szCs w:val="24"/>
        </w:rPr>
        <w:drawing>
          <wp:inline distT="0" distB="0" distL="0" distR="0" wp14:anchorId="2BBE769E" wp14:editId="44D95D12">
            <wp:extent cx="5988887" cy="1871452"/>
            <wp:effectExtent l="0" t="0" r="0" b="0"/>
            <wp:docPr id="160151168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00911" cy="1875209"/>
                    </a:xfrm>
                    <a:prstGeom prst="rect">
                      <a:avLst/>
                    </a:prstGeom>
                    <a:noFill/>
                    <a:ln>
                      <a:noFill/>
                    </a:ln>
                  </pic:spPr>
                </pic:pic>
              </a:graphicData>
            </a:graphic>
          </wp:inline>
        </w:drawing>
      </w:r>
    </w:p>
    <w:p w14:paraId="6E118075" w14:textId="77777777" w:rsidR="00CC15D4" w:rsidRPr="00DC6FAD" w:rsidRDefault="00CC15D4">
      <w:pPr>
        <w:numPr>
          <w:ilvl w:val="0"/>
          <w:numId w:val="36"/>
        </w:numPr>
        <w:spacing w:before="100" w:beforeAutospacing="1" w:after="100" w:afterAutospacing="1"/>
        <w:contextualSpacing/>
        <w:outlineLvl w:val="2"/>
        <w:rPr>
          <w:rFonts w:ascii="Times New Roman" w:eastAsia="Times New Roman" w:hAnsi="Times New Roman" w:cs="Times New Roman"/>
          <w:b/>
          <w:bCs/>
          <w:sz w:val="27"/>
          <w:szCs w:val="27"/>
        </w:rPr>
      </w:pPr>
      <w:r w:rsidRPr="00DC6FAD">
        <w:rPr>
          <w:rFonts w:ascii="Times New Roman" w:eastAsia="Times New Roman" w:hAnsi="Times New Roman" w:cs="Times New Roman"/>
          <w:b/>
          <w:bCs/>
          <w:sz w:val="27"/>
          <w:szCs w:val="27"/>
        </w:rPr>
        <w:lastRenderedPageBreak/>
        <w:t>Handling Slowly Changing Dimension (SCD) Type 1 in Your Data Warehouse</w:t>
      </w:r>
    </w:p>
    <w:p w14:paraId="3079F84C" w14:textId="77777777" w:rsidR="00CC15D4" w:rsidRPr="00DC6FAD" w:rsidRDefault="00CC15D4">
      <w:pPr>
        <w:numPr>
          <w:ilvl w:val="0"/>
          <w:numId w:val="36"/>
        </w:numPr>
        <w:spacing w:before="100" w:beforeAutospacing="1" w:after="100" w:afterAutospacing="1"/>
        <w:contextualSpacing/>
        <w:rPr>
          <w:rFonts w:ascii="Times New Roman" w:eastAsia="Times New Roman" w:hAnsi="Times New Roman" w:cs="Times New Roman"/>
          <w:sz w:val="24"/>
          <w:szCs w:val="24"/>
        </w:rPr>
      </w:pPr>
      <w:r w:rsidRPr="00DC6FAD">
        <w:rPr>
          <w:rFonts w:ascii="Times New Roman" w:eastAsia="Times New Roman" w:hAnsi="Times New Roman" w:cs="Times New Roman"/>
          <w:sz w:val="24"/>
          <w:szCs w:val="24"/>
        </w:rPr>
        <w:t xml:space="preserve">In </w:t>
      </w:r>
      <w:r w:rsidRPr="00DC6FAD">
        <w:rPr>
          <w:rFonts w:ascii="Times New Roman" w:eastAsia="Times New Roman" w:hAnsi="Times New Roman" w:cs="Times New Roman"/>
          <w:b/>
          <w:bCs/>
          <w:sz w:val="24"/>
          <w:szCs w:val="24"/>
        </w:rPr>
        <w:t>SCD Type 1</w:t>
      </w:r>
      <w:r w:rsidRPr="00DC6FAD">
        <w:rPr>
          <w:rFonts w:ascii="Times New Roman" w:eastAsia="Times New Roman" w:hAnsi="Times New Roman" w:cs="Times New Roman"/>
          <w:sz w:val="24"/>
          <w:szCs w:val="24"/>
        </w:rPr>
        <w:t xml:space="preserve">, when there is a change in an existing record, we </w:t>
      </w:r>
      <w:r w:rsidRPr="00DC6FAD">
        <w:rPr>
          <w:rFonts w:ascii="Times New Roman" w:eastAsia="Times New Roman" w:hAnsi="Times New Roman" w:cs="Times New Roman"/>
          <w:b/>
          <w:bCs/>
          <w:sz w:val="24"/>
          <w:szCs w:val="24"/>
        </w:rPr>
        <w:t>update the existing record</w:t>
      </w:r>
      <w:r w:rsidRPr="00DC6FAD">
        <w:rPr>
          <w:rFonts w:ascii="Times New Roman" w:eastAsia="Times New Roman" w:hAnsi="Times New Roman" w:cs="Times New Roman"/>
          <w:sz w:val="24"/>
          <w:szCs w:val="24"/>
        </w:rPr>
        <w:t xml:space="preserve"> instead of keeping history. If the record does not exist, we </w:t>
      </w:r>
      <w:r w:rsidRPr="00DC6FAD">
        <w:rPr>
          <w:rFonts w:ascii="Times New Roman" w:eastAsia="Times New Roman" w:hAnsi="Times New Roman" w:cs="Times New Roman"/>
          <w:b/>
          <w:bCs/>
          <w:sz w:val="24"/>
          <w:szCs w:val="24"/>
        </w:rPr>
        <w:t>insert it as a new record</w:t>
      </w:r>
      <w:r w:rsidRPr="00DC6FAD">
        <w:rPr>
          <w:rFonts w:ascii="Times New Roman" w:eastAsia="Times New Roman" w:hAnsi="Times New Roman" w:cs="Times New Roman"/>
          <w:sz w:val="24"/>
          <w:szCs w:val="24"/>
        </w:rPr>
        <w:t>.</w:t>
      </w:r>
      <w:r w:rsidRPr="00DC6FAD">
        <w:rPr>
          <w:rFonts w:ascii="Times New Roman" w:eastAsia="Times New Roman" w:hAnsi="Times New Roman" w:cs="Times New Roman" w:hint="cs"/>
          <w:sz w:val="24"/>
          <w:szCs w:val="24"/>
          <w:rtl/>
        </w:rPr>
        <w:t xml:space="preserve">   </w:t>
      </w:r>
    </w:p>
    <w:p w14:paraId="523755BF" w14:textId="77777777" w:rsidR="00CC15D4" w:rsidRPr="00DC6FAD" w:rsidRDefault="00CC15D4" w:rsidP="00CC15D4">
      <w:pPr>
        <w:spacing w:before="100" w:beforeAutospacing="1" w:after="100" w:afterAutospacing="1"/>
        <w:ind w:left="720"/>
        <w:rPr>
          <w:rFonts w:ascii="Times New Roman" w:eastAsia="Times New Roman" w:hAnsi="Times New Roman" w:cs="Times New Roman"/>
          <w:sz w:val="24"/>
          <w:szCs w:val="24"/>
        </w:rPr>
      </w:pPr>
      <w:r w:rsidRPr="00DC6FAD">
        <w:rPr>
          <w:rFonts w:ascii="Times New Roman" w:eastAsia="Times New Roman" w:hAnsi="Times New Roman" w:cs="Times New Roman"/>
          <w:sz w:val="24"/>
          <w:szCs w:val="24"/>
        </w:rPr>
        <w:t xml:space="preserve">Lookup Transformation is </w:t>
      </w:r>
      <w:r w:rsidRPr="00DC6FAD">
        <w:rPr>
          <w:rFonts w:ascii="Times New Roman" w:eastAsia="Times New Roman" w:hAnsi="Times New Roman" w:cs="Times New Roman"/>
          <w:b/>
          <w:bCs/>
          <w:sz w:val="24"/>
          <w:szCs w:val="24"/>
        </w:rPr>
        <w:t>essential</w:t>
      </w:r>
      <w:r w:rsidRPr="00DC6FAD">
        <w:rPr>
          <w:rFonts w:ascii="Times New Roman" w:eastAsia="Times New Roman" w:hAnsi="Times New Roman" w:cs="Times New Roman"/>
          <w:sz w:val="24"/>
          <w:szCs w:val="24"/>
        </w:rPr>
        <w:t xml:space="preserve"> in handling Slowly Changing Dimensions (SCD) because it helps check if a record </w:t>
      </w:r>
      <w:r w:rsidRPr="00DC6FAD">
        <w:rPr>
          <w:rFonts w:ascii="Times New Roman" w:eastAsia="Times New Roman" w:hAnsi="Times New Roman" w:cs="Times New Roman"/>
          <w:b/>
          <w:bCs/>
          <w:sz w:val="24"/>
          <w:szCs w:val="24"/>
        </w:rPr>
        <w:t>already exists</w:t>
      </w:r>
      <w:r w:rsidRPr="00DC6FAD">
        <w:rPr>
          <w:rFonts w:ascii="Times New Roman" w:eastAsia="Times New Roman" w:hAnsi="Times New Roman" w:cs="Times New Roman"/>
          <w:sz w:val="24"/>
          <w:szCs w:val="24"/>
        </w:rPr>
        <w:t xml:space="preserve"> in the target dimension table (</w:t>
      </w:r>
      <w:r w:rsidRPr="00DC6FAD">
        <w:rPr>
          <w:rFonts w:ascii="Courier New" w:eastAsia="Times New Roman" w:hAnsi="Courier New" w:cs="Courier New"/>
          <w:sz w:val="20"/>
          <w:szCs w:val="20"/>
        </w:rPr>
        <w:t>DIM_TABLE</w:t>
      </w:r>
      <w:r w:rsidRPr="00DC6FAD">
        <w:rPr>
          <w:rFonts w:ascii="Times New Roman" w:eastAsia="Times New Roman" w:hAnsi="Times New Roman" w:cs="Times New Roman"/>
          <w:sz w:val="24"/>
          <w:szCs w:val="24"/>
        </w:rPr>
        <w:t>). This is necessary to determine whether we should UPDATE OR INSERT:</w:t>
      </w:r>
    </w:p>
    <w:p w14:paraId="2FE16DEF" w14:textId="77777777" w:rsidR="00CC15D4" w:rsidRPr="00DC6FAD" w:rsidRDefault="00CC15D4">
      <w:pPr>
        <w:numPr>
          <w:ilvl w:val="0"/>
          <w:numId w:val="36"/>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ROUTER Transformation</w:t>
      </w:r>
      <w:r w:rsidRPr="00DC6FAD">
        <w:rPr>
          <w:rFonts w:ascii="Times New Roman" w:eastAsia="Times New Roman" w:hAnsi="Times New Roman" w:cs="Times New Roman"/>
          <w:sz w:val="24"/>
          <w:szCs w:val="24"/>
        </w:rPr>
        <w:t>:</w:t>
      </w:r>
      <w:r w:rsidRPr="00DC6FAD">
        <w:rPr>
          <w:rFonts w:ascii="Times New Roman" w:eastAsia="Times New Roman" w:hAnsi="Times New Roman" w:cs="Times New Roman"/>
          <w:noProof/>
          <w:sz w:val="24"/>
          <w:szCs w:val="24"/>
        </w:rPr>
        <w:drawing>
          <wp:inline distT="0" distB="0" distL="0" distR="0" wp14:anchorId="61D454ED" wp14:editId="29CAFCB0">
            <wp:extent cx="5934710" cy="948690"/>
            <wp:effectExtent l="0" t="0" r="8890" b="3810"/>
            <wp:docPr id="6150357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710" cy="948690"/>
                    </a:xfrm>
                    <a:prstGeom prst="rect">
                      <a:avLst/>
                    </a:prstGeom>
                    <a:noFill/>
                    <a:ln>
                      <a:noFill/>
                    </a:ln>
                  </pic:spPr>
                </pic:pic>
              </a:graphicData>
            </a:graphic>
          </wp:inline>
        </w:drawing>
      </w:r>
    </w:p>
    <w:p w14:paraId="764332BA" w14:textId="77777777" w:rsidR="00CC15D4" w:rsidRPr="00DC6FAD" w:rsidRDefault="00CC15D4">
      <w:pPr>
        <w:numPr>
          <w:ilvl w:val="0"/>
          <w:numId w:val="36"/>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Router Transformation</w:t>
      </w:r>
      <w:r w:rsidRPr="00DC6FAD">
        <w:rPr>
          <w:rFonts w:ascii="Times New Roman" w:eastAsia="Times New Roman" w:hAnsi="Times New Roman" w:cs="Times New Roman"/>
          <w:sz w:val="24"/>
          <w:szCs w:val="24"/>
        </w:rPr>
        <w:t xml:space="preserve"> is an </w:t>
      </w:r>
      <w:r w:rsidRPr="00DC6FAD">
        <w:rPr>
          <w:rFonts w:ascii="Times New Roman" w:eastAsia="Times New Roman" w:hAnsi="Times New Roman" w:cs="Times New Roman"/>
          <w:b/>
          <w:bCs/>
          <w:sz w:val="24"/>
          <w:szCs w:val="24"/>
        </w:rPr>
        <w:t>active and connected</w:t>
      </w:r>
      <w:r w:rsidRPr="00DC6FAD">
        <w:rPr>
          <w:rFonts w:ascii="Times New Roman" w:eastAsia="Times New Roman" w:hAnsi="Times New Roman" w:cs="Times New Roman"/>
          <w:sz w:val="24"/>
          <w:szCs w:val="24"/>
        </w:rPr>
        <w:t xml:space="preserve"> transformation in Informatica that allows you to route data into multiple output groups based on specified conditions</w:t>
      </w:r>
    </w:p>
    <w:p w14:paraId="0AFDFFA9" w14:textId="77777777" w:rsidR="00CC15D4" w:rsidRPr="00DC6FAD" w:rsidRDefault="00CC15D4">
      <w:pPr>
        <w:numPr>
          <w:ilvl w:val="0"/>
          <w:numId w:val="36"/>
        </w:numPr>
        <w:spacing w:before="100" w:beforeAutospacing="1" w:after="100" w:afterAutospacing="1"/>
        <w:contextualSpacing/>
        <w:rPr>
          <w:rFonts w:ascii="Times New Roman" w:eastAsia="Times New Roman" w:hAnsi="Times New Roman" w:cs="Times New Roman"/>
          <w:sz w:val="24"/>
          <w:szCs w:val="24"/>
        </w:rPr>
      </w:pPr>
      <w:r w:rsidRPr="00DC6FAD">
        <w:rPr>
          <w:rFonts w:ascii="Times New Roman" w:eastAsia="Times New Roman" w:hAnsi="Times New Roman" w:cs="Times New Roman"/>
          <w:sz w:val="24"/>
          <w:szCs w:val="24"/>
        </w:rPr>
        <w:t>WE Use Router Transformation to Separate Updates and Inserts</w:t>
      </w:r>
    </w:p>
    <w:p w14:paraId="4D45B40F" w14:textId="77777777" w:rsidR="00CC15D4" w:rsidRPr="00DC6FAD" w:rsidRDefault="00CC15D4">
      <w:pPr>
        <w:numPr>
          <w:ilvl w:val="0"/>
          <w:numId w:val="36"/>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MAPPING</w:t>
      </w:r>
      <w:r w:rsidRPr="00DC6FAD">
        <w:rPr>
          <w:rFonts w:ascii="Times New Roman" w:eastAsia="Times New Roman" w:hAnsi="Times New Roman" w:cs="Times New Roman"/>
          <w:sz w:val="24"/>
          <w:szCs w:val="24"/>
        </w:rPr>
        <w:t>:</w:t>
      </w:r>
      <w:r w:rsidRPr="00DC6FAD">
        <w:rPr>
          <w:rFonts w:ascii="Times New Roman" w:eastAsia="Times New Roman" w:hAnsi="Times New Roman" w:cs="Times New Roman"/>
          <w:noProof/>
          <w:sz w:val="24"/>
          <w:szCs w:val="24"/>
        </w:rPr>
        <w:drawing>
          <wp:inline distT="0" distB="0" distL="0" distR="0" wp14:anchorId="6B4CB7B0" wp14:editId="792FCD46">
            <wp:extent cx="5934710" cy="3209290"/>
            <wp:effectExtent l="0" t="0" r="8890" b="0"/>
            <wp:docPr id="38492939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710" cy="3209290"/>
                    </a:xfrm>
                    <a:prstGeom prst="rect">
                      <a:avLst/>
                    </a:prstGeom>
                    <a:noFill/>
                    <a:ln>
                      <a:noFill/>
                    </a:ln>
                  </pic:spPr>
                </pic:pic>
              </a:graphicData>
            </a:graphic>
          </wp:inline>
        </w:drawing>
      </w:r>
    </w:p>
    <w:bookmarkEnd w:id="27"/>
    <w:p w14:paraId="06199019" w14:textId="77777777" w:rsidR="00CC15D4" w:rsidRPr="00DC6FAD" w:rsidRDefault="00CC15D4" w:rsidP="00CC15D4">
      <w:pPr>
        <w:spacing w:before="100" w:beforeAutospacing="1" w:after="100" w:afterAutospacing="1"/>
        <w:ind w:left="720"/>
      </w:pPr>
    </w:p>
    <w:bookmarkEnd w:id="28"/>
    <w:p w14:paraId="1DB9D119" w14:textId="77777777" w:rsidR="00CC15D4" w:rsidRPr="00DC6FAD" w:rsidRDefault="00CC15D4" w:rsidP="00CC15D4"/>
    <w:p w14:paraId="7C976087" w14:textId="77777777" w:rsidR="00CC15D4" w:rsidRPr="00DC6FAD" w:rsidRDefault="00CC15D4" w:rsidP="00CC15D4"/>
    <w:p w14:paraId="565F20F0" w14:textId="77777777" w:rsidR="00CC15D4" w:rsidRPr="00DC6FAD" w:rsidRDefault="00CC15D4" w:rsidP="00CC15D4"/>
    <w:p w14:paraId="1A7F87CF" w14:textId="77777777" w:rsidR="00CC15D4" w:rsidRPr="00DC6FAD" w:rsidRDefault="00CC15D4" w:rsidP="00CC15D4"/>
    <w:p w14:paraId="2989C3E7" w14:textId="77777777" w:rsidR="00CC15D4" w:rsidRPr="00DC6FAD" w:rsidRDefault="00CC15D4" w:rsidP="00CC15D4"/>
    <w:p w14:paraId="252D3522" w14:textId="77777777" w:rsidR="00CC15D4" w:rsidRPr="00DC6FAD" w:rsidRDefault="00CC15D4" w:rsidP="00941ED0">
      <w:pPr>
        <w:pStyle w:val="Heading3"/>
      </w:pPr>
      <w:r w:rsidRPr="00DC6FAD">
        <w:lastRenderedPageBreak/>
        <w:t>SCD Type 1 Verification Process (DIM_PRODUCTS)</w:t>
      </w:r>
      <w:bookmarkStart w:id="29" w:name="_Hlk189761828"/>
    </w:p>
    <w:p w14:paraId="525C2661" w14:textId="77777777" w:rsidR="00CC15D4" w:rsidRPr="00DC6FAD" w:rsidRDefault="00CC15D4" w:rsidP="00941ED0">
      <w:pPr>
        <w:pStyle w:val="Heading4"/>
      </w:pPr>
      <w:r w:rsidRPr="00DC6FAD">
        <w:t>Step 1: Insert a New Record into STG_PRODUCTS</w:t>
      </w:r>
    </w:p>
    <w:p w14:paraId="34392697" w14:textId="77777777" w:rsidR="00CC15D4" w:rsidRPr="00DC6FAD" w:rsidRDefault="00CC15D4" w:rsidP="00CC15D4">
      <w:r w:rsidRPr="00DC6FAD">
        <w:rPr>
          <w:noProof/>
        </w:rPr>
        <w:drawing>
          <wp:inline distT="0" distB="0" distL="0" distR="0" wp14:anchorId="39E2FDD3" wp14:editId="54306A2F">
            <wp:extent cx="5934075" cy="485775"/>
            <wp:effectExtent l="0" t="0" r="9525" b="9525"/>
            <wp:docPr id="20254736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485775"/>
                    </a:xfrm>
                    <a:prstGeom prst="rect">
                      <a:avLst/>
                    </a:prstGeom>
                    <a:noFill/>
                    <a:ln>
                      <a:noFill/>
                    </a:ln>
                  </pic:spPr>
                </pic:pic>
              </a:graphicData>
            </a:graphic>
          </wp:inline>
        </w:drawing>
      </w:r>
    </w:p>
    <w:p w14:paraId="0F8A300C" w14:textId="77777777" w:rsidR="00CC15D4" w:rsidRPr="00DC6FAD" w:rsidRDefault="00CC15D4" w:rsidP="00CC15D4"/>
    <w:p w14:paraId="4361F0E2" w14:textId="77777777" w:rsidR="00CC15D4" w:rsidRPr="00DC6FAD" w:rsidRDefault="00CC15D4" w:rsidP="00941ED0">
      <w:pPr>
        <w:pStyle w:val="Heading4"/>
      </w:pPr>
      <w:r w:rsidRPr="00DC6FAD">
        <w:t>Step 2: Run the Informatica Workflow</w:t>
      </w:r>
    </w:p>
    <w:p w14:paraId="1F62F49B" w14:textId="77777777" w:rsidR="00CC15D4" w:rsidRPr="00DC6FAD" w:rsidRDefault="00CC15D4" w:rsidP="00CC15D4">
      <w:r w:rsidRPr="00DC6FAD">
        <w:rPr>
          <w:noProof/>
        </w:rPr>
        <w:drawing>
          <wp:inline distT="0" distB="0" distL="0" distR="0" wp14:anchorId="60666171" wp14:editId="52B51A1F">
            <wp:extent cx="5943600" cy="409575"/>
            <wp:effectExtent l="0" t="0" r="0" b="9525"/>
            <wp:docPr id="17584326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409575"/>
                    </a:xfrm>
                    <a:prstGeom prst="rect">
                      <a:avLst/>
                    </a:prstGeom>
                    <a:noFill/>
                    <a:ln>
                      <a:noFill/>
                    </a:ln>
                  </pic:spPr>
                </pic:pic>
              </a:graphicData>
            </a:graphic>
          </wp:inline>
        </w:drawing>
      </w:r>
    </w:p>
    <w:p w14:paraId="324EA45E" w14:textId="77777777" w:rsidR="00CC15D4" w:rsidRPr="00DC6FAD" w:rsidRDefault="00CC15D4" w:rsidP="00941ED0">
      <w:pPr>
        <w:pStyle w:val="Heading4"/>
      </w:pPr>
      <w:r w:rsidRPr="00DC6FAD">
        <w:t>Step 3: Verify Data in DIM_PRODUCTS Table</w:t>
      </w:r>
    </w:p>
    <w:p w14:paraId="0E047D9F" w14:textId="77777777" w:rsidR="00CC15D4" w:rsidRPr="00DC6FAD" w:rsidRDefault="00CC15D4" w:rsidP="00CC15D4">
      <w:r w:rsidRPr="00DC6FAD">
        <w:rPr>
          <w:noProof/>
        </w:rPr>
        <w:drawing>
          <wp:inline distT="0" distB="0" distL="0" distR="0" wp14:anchorId="08B7EA96" wp14:editId="12AF2F5F">
            <wp:extent cx="5934075" cy="428625"/>
            <wp:effectExtent l="0" t="0" r="9525" b="9525"/>
            <wp:docPr id="16713881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4075" cy="428625"/>
                    </a:xfrm>
                    <a:prstGeom prst="rect">
                      <a:avLst/>
                    </a:prstGeom>
                    <a:noFill/>
                    <a:ln>
                      <a:noFill/>
                    </a:ln>
                  </pic:spPr>
                </pic:pic>
              </a:graphicData>
            </a:graphic>
          </wp:inline>
        </w:drawing>
      </w:r>
    </w:p>
    <w:p w14:paraId="5D53FD93" w14:textId="77777777" w:rsidR="00CC15D4" w:rsidRPr="00DC6FAD" w:rsidRDefault="00CC15D4" w:rsidP="00CC15D4"/>
    <w:p w14:paraId="7A33CECF" w14:textId="77777777" w:rsidR="00CC15D4" w:rsidRPr="00DC6FAD" w:rsidRDefault="00CC15D4" w:rsidP="00941ED0">
      <w:pPr>
        <w:pStyle w:val="Heading4"/>
      </w:pPr>
      <w:r w:rsidRPr="00DC6FAD">
        <w:t>Step 4: Update the Record in STG_PRODUCTS</w:t>
      </w:r>
    </w:p>
    <w:p w14:paraId="3091D64F" w14:textId="77777777" w:rsidR="00CC15D4" w:rsidRPr="00DC6FAD" w:rsidRDefault="00CC15D4" w:rsidP="00CC15D4">
      <w:r w:rsidRPr="00DC6FAD">
        <w:rPr>
          <w:noProof/>
        </w:rPr>
        <w:drawing>
          <wp:inline distT="0" distB="0" distL="0" distR="0" wp14:anchorId="65B90FCC" wp14:editId="079FFF79">
            <wp:extent cx="3524250" cy="942975"/>
            <wp:effectExtent l="0" t="0" r="0" b="9525"/>
            <wp:docPr id="8198488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24250" cy="942975"/>
                    </a:xfrm>
                    <a:prstGeom prst="rect">
                      <a:avLst/>
                    </a:prstGeom>
                    <a:noFill/>
                    <a:ln>
                      <a:noFill/>
                    </a:ln>
                  </pic:spPr>
                </pic:pic>
              </a:graphicData>
            </a:graphic>
          </wp:inline>
        </w:drawing>
      </w:r>
    </w:p>
    <w:p w14:paraId="65D758F5" w14:textId="77777777" w:rsidR="00CC15D4" w:rsidRPr="00DC6FAD" w:rsidRDefault="00CC15D4" w:rsidP="00941ED0">
      <w:pPr>
        <w:pStyle w:val="Heading4"/>
      </w:pPr>
      <w:r w:rsidRPr="00DC6FAD">
        <w:t>Step 5: Re-run the Informatica Workflow</w:t>
      </w:r>
    </w:p>
    <w:p w14:paraId="117C9B0E" w14:textId="77777777" w:rsidR="00CC15D4" w:rsidRPr="00DC6FAD" w:rsidRDefault="00CC15D4" w:rsidP="00CC15D4">
      <w:r w:rsidRPr="00DC6FAD">
        <w:rPr>
          <w:noProof/>
        </w:rPr>
        <w:drawing>
          <wp:inline distT="0" distB="0" distL="0" distR="0" wp14:anchorId="201869D3" wp14:editId="63A08536">
            <wp:extent cx="5943600" cy="419100"/>
            <wp:effectExtent l="0" t="0" r="0" b="0"/>
            <wp:docPr id="15910712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19100"/>
                    </a:xfrm>
                    <a:prstGeom prst="rect">
                      <a:avLst/>
                    </a:prstGeom>
                    <a:noFill/>
                    <a:ln>
                      <a:noFill/>
                    </a:ln>
                  </pic:spPr>
                </pic:pic>
              </a:graphicData>
            </a:graphic>
          </wp:inline>
        </w:drawing>
      </w:r>
    </w:p>
    <w:p w14:paraId="745518B6" w14:textId="77777777" w:rsidR="00CC15D4" w:rsidRPr="00DC6FAD" w:rsidRDefault="00CC15D4" w:rsidP="00CC15D4"/>
    <w:p w14:paraId="7FA1F9E5" w14:textId="77777777" w:rsidR="00CC15D4" w:rsidRPr="00DC6FAD" w:rsidRDefault="00CC15D4" w:rsidP="00941ED0">
      <w:pPr>
        <w:pStyle w:val="Heading4"/>
      </w:pPr>
      <w:r w:rsidRPr="00DC6FAD">
        <w:t>Step 6: Verify the Update in DIM_PRODUCTS</w:t>
      </w:r>
    </w:p>
    <w:p w14:paraId="03FCC918" w14:textId="77777777" w:rsidR="00CC15D4" w:rsidRPr="00DC6FAD" w:rsidRDefault="00CC15D4" w:rsidP="00CC15D4">
      <w:r w:rsidRPr="00DC6FAD">
        <w:rPr>
          <w:noProof/>
        </w:rPr>
        <w:drawing>
          <wp:inline distT="0" distB="0" distL="0" distR="0" wp14:anchorId="20236659" wp14:editId="091A363B">
            <wp:extent cx="5934075" cy="352425"/>
            <wp:effectExtent l="0" t="0" r="9525" b="9525"/>
            <wp:docPr id="14101467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4075" cy="352425"/>
                    </a:xfrm>
                    <a:prstGeom prst="rect">
                      <a:avLst/>
                    </a:prstGeom>
                    <a:noFill/>
                    <a:ln>
                      <a:noFill/>
                    </a:ln>
                  </pic:spPr>
                </pic:pic>
              </a:graphicData>
            </a:graphic>
          </wp:inline>
        </w:drawing>
      </w:r>
    </w:p>
    <w:p w14:paraId="13BB5DC9" w14:textId="77777777" w:rsidR="00CC15D4" w:rsidRPr="00DC6FAD" w:rsidRDefault="00CC15D4" w:rsidP="00CC15D4"/>
    <w:p w14:paraId="1609A71D" w14:textId="77777777" w:rsidR="00CC15D4" w:rsidRPr="00DC6FAD" w:rsidRDefault="00CC15D4" w:rsidP="00CC15D4"/>
    <w:p w14:paraId="0B5CB4C4" w14:textId="77777777" w:rsidR="00CC15D4" w:rsidRPr="00DC6FAD" w:rsidRDefault="00CC15D4" w:rsidP="00CC15D4"/>
    <w:p w14:paraId="7E8F83A3" w14:textId="77777777" w:rsidR="00CC15D4" w:rsidRPr="00DC6FAD" w:rsidRDefault="00CC15D4" w:rsidP="00CC15D4"/>
    <w:p w14:paraId="62BA0C82" w14:textId="77777777" w:rsidR="00CC15D4" w:rsidRPr="00DC6FAD" w:rsidRDefault="00CC15D4" w:rsidP="00CC15D4"/>
    <w:p w14:paraId="167EC0A7" w14:textId="77777777" w:rsidR="00CC15D4" w:rsidRPr="00DC6FAD" w:rsidRDefault="00CC15D4" w:rsidP="00CC15D4"/>
    <w:p w14:paraId="17B18FF3" w14:textId="77777777" w:rsidR="00CC15D4" w:rsidRPr="00DC6FAD" w:rsidRDefault="00CC15D4" w:rsidP="00CC15D4"/>
    <w:p w14:paraId="11EC297C" w14:textId="77777777" w:rsidR="00CC15D4" w:rsidRPr="00DC6FAD" w:rsidRDefault="00CC15D4" w:rsidP="00CC15D4"/>
    <w:p w14:paraId="2C00231C" w14:textId="77777777" w:rsidR="00CC15D4" w:rsidRPr="00DC6FAD" w:rsidRDefault="00CC15D4" w:rsidP="00941ED0">
      <w:pPr>
        <w:pStyle w:val="Heading4"/>
      </w:pPr>
      <w:r w:rsidRPr="00DC6FAD">
        <w:t>Summary of SCD Type 1 Behavior</w:t>
      </w:r>
    </w:p>
    <w:tbl>
      <w:tblPr>
        <w:tblStyle w:val="TableGrid"/>
        <w:tblW w:w="0" w:type="auto"/>
        <w:tblLook w:val="04A0" w:firstRow="1" w:lastRow="0" w:firstColumn="1" w:lastColumn="0" w:noHBand="0" w:noVBand="1"/>
      </w:tblPr>
      <w:tblGrid>
        <w:gridCol w:w="2880"/>
        <w:gridCol w:w="2880"/>
        <w:gridCol w:w="2880"/>
      </w:tblGrid>
      <w:tr w:rsidR="00CC15D4" w:rsidRPr="00DC6FAD" w14:paraId="093572CF" w14:textId="77777777" w:rsidTr="007C225C">
        <w:tc>
          <w:tcPr>
            <w:tcW w:w="2880" w:type="dxa"/>
          </w:tcPr>
          <w:p w14:paraId="1C4FB155" w14:textId="77777777" w:rsidR="00CC15D4" w:rsidRPr="00DC6FAD" w:rsidRDefault="00CC15D4" w:rsidP="007C225C">
            <w:r w:rsidRPr="00DC6FAD">
              <w:t>Step</w:t>
            </w:r>
          </w:p>
        </w:tc>
        <w:tc>
          <w:tcPr>
            <w:tcW w:w="2880" w:type="dxa"/>
          </w:tcPr>
          <w:p w14:paraId="3852BA49" w14:textId="77777777" w:rsidR="00CC15D4" w:rsidRPr="00DC6FAD" w:rsidRDefault="00CC15D4" w:rsidP="007C225C">
            <w:r w:rsidRPr="00DC6FAD">
              <w:t>Action</w:t>
            </w:r>
          </w:p>
        </w:tc>
        <w:tc>
          <w:tcPr>
            <w:tcW w:w="2880" w:type="dxa"/>
          </w:tcPr>
          <w:p w14:paraId="58C14308" w14:textId="77777777" w:rsidR="00CC15D4" w:rsidRPr="00DC6FAD" w:rsidRDefault="00CC15D4" w:rsidP="007C225C">
            <w:r w:rsidRPr="00DC6FAD">
              <w:t>Expected Result</w:t>
            </w:r>
          </w:p>
        </w:tc>
      </w:tr>
      <w:tr w:rsidR="00CC15D4" w:rsidRPr="00DC6FAD" w14:paraId="13B5AFCD" w14:textId="77777777" w:rsidTr="007C225C">
        <w:tc>
          <w:tcPr>
            <w:tcW w:w="2880" w:type="dxa"/>
          </w:tcPr>
          <w:p w14:paraId="62822E10" w14:textId="77777777" w:rsidR="00CC15D4" w:rsidRPr="00DC6FAD" w:rsidRDefault="00CC15D4" w:rsidP="007C225C">
            <w:r w:rsidRPr="00DC6FAD">
              <w:t>Insert</w:t>
            </w:r>
          </w:p>
        </w:tc>
        <w:tc>
          <w:tcPr>
            <w:tcW w:w="2880" w:type="dxa"/>
          </w:tcPr>
          <w:p w14:paraId="372E04DD" w14:textId="77777777" w:rsidR="00CC15D4" w:rsidRPr="00DC6FAD" w:rsidRDefault="00CC15D4" w:rsidP="007C225C">
            <w:r w:rsidRPr="00DC6FAD">
              <w:t>Insert a new record in STG_PRODUCTS</w:t>
            </w:r>
          </w:p>
        </w:tc>
        <w:tc>
          <w:tcPr>
            <w:tcW w:w="2880" w:type="dxa"/>
          </w:tcPr>
          <w:p w14:paraId="7B7D5F15" w14:textId="77777777" w:rsidR="00CC15D4" w:rsidRPr="00DC6FAD" w:rsidRDefault="00CC15D4" w:rsidP="007C225C">
            <w:r w:rsidRPr="00DC6FAD">
              <w:t>The new record appears in DIM_PRODUCTS</w:t>
            </w:r>
          </w:p>
        </w:tc>
      </w:tr>
      <w:tr w:rsidR="00CC15D4" w:rsidRPr="00DC6FAD" w14:paraId="341F14E9" w14:textId="77777777" w:rsidTr="007C225C">
        <w:tc>
          <w:tcPr>
            <w:tcW w:w="2880" w:type="dxa"/>
          </w:tcPr>
          <w:p w14:paraId="3C261906" w14:textId="77777777" w:rsidR="00CC15D4" w:rsidRPr="00DC6FAD" w:rsidRDefault="00CC15D4" w:rsidP="007C225C">
            <w:r w:rsidRPr="00DC6FAD">
              <w:t>Run Workflow</w:t>
            </w:r>
          </w:p>
        </w:tc>
        <w:tc>
          <w:tcPr>
            <w:tcW w:w="2880" w:type="dxa"/>
          </w:tcPr>
          <w:p w14:paraId="1C9AD4F2" w14:textId="77777777" w:rsidR="00CC15D4" w:rsidRPr="00DC6FAD" w:rsidRDefault="00CC15D4" w:rsidP="007C225C">
            <w:r w:rsidRPr="00DC6FAD">
              <w:t>Execute Informatica mapping</w:t>
            </w:r>
          </w:p>
        </w:tc>
        <w:tc>
          <w:tcPr>
            <w:tcW w:w="2880" w:type="dxa"/>
          </w:tcPr>
          <w:p w14:paraId="7AE8129D" w14:textId="77777777" w:rsidR="00CC15D4" w:rsidRPr="00DC6FAD" w:rsidRDefault="00CC15D4" w:rsidP="007C225C">
            <w:r w:rsidRPr="00DC6FAD">
              <w:t>Data moves from staging to warehouse</w:t>
            </w:r>
          </w:p>
        </w:tc>
      </w:tr>
      <w:tr w:rsidR="00CC15D4" w:rsidRPr="00DC6FAD" w14:paraId="708A2594" w14:textId="77777777" w:rsidTr="007C225C">
        <w:tc>
          <w:tcPr>
            <w:tcW w:w="2880" w:type="dxa"/>
          </w:tcPr>
          <w:p w14:paraId="2771FC7F" w14:textId="77777777" w:rsidR="00CC15D4" w:rsidRPr="00DC6FAD" w:rsidRDefault="00CC15D4" w:rsidP="007C225C">
            <w:r w:rsidRPr="00DC6FAD">
              <w:t>Verify Insert</w:t>
            </w:r>
          </w:p>
        </w:tc>
        <w:tc>
          <w:tcPr>
            <w:tcW w:w="2880" w:type="dxa"/>
          </w:tcPr>
          <w:p w14:paraId="5AF06369" w14:textId="77777777" w:rsidR="00CC15D4" w:rsidRPr="00DC6FAD" w:rsidRDefault="00CC15D4" w:rsidP="007C225C">
            <w:r w:rsidRPr="00DC6FAD">
              <w:t>Check DIM_PRODUCTS</w:t>
            </w:r>
          </w:p>
        </w:tc>
        <w:tc>
          <w:tcPr>
            <w:tcW w:w="2880" w:type="dxa"/>
          </w:tcPr>
          <w:p w14:paraId="532293BA" w14:textId="77777777" w:rsidR="00CC15D4" w:rsidRPr="00DC6FAD" w:rsidRDefault="00CC15D4" w:rsidP="007C225C">
            <w:r w:rsidRPr="00DC6FAD">
              <w:t xml:space="preserve">Record exists with PRODUCTS_CATEGORY = body </w:t>
            </w:r>
          </w:p>
        </w:tc>
      </w:tr>
      <w:tr w:rsidR="00CC15D4" w:rsidRPr="00DC6FAD" w14:paraId="656659A4" w14:textId="77777777" w:rsidTr="007C225C">
        <w:tc>
          <w:tcPr>
            <w:tcW w:w="2880" w:type="dxa"/>
          </w:tcPr>
          <w:p w14:paraId="7ED084E4" w14:textId="77777777" w:rsidR="00CC15D4" w:rsidRPr="00DC6FAD" w:rsidRDefault="00CC15D4" w:rsidP="007C225C">
            <w:r w:rsidRPr="00DC6FAD">
              <w:lastRenderedPageBreak/>
              <w:t>Update</w:t>
            </w:r>
          </w:p>
        </w:tc>
        <w:tc>
          <w:tcPr>
            <w:tcW w:w="2880" w:type="dxa"/>
          </w:tcPr>
          <w:p w14:paraId="20870ED9" w14:textId="77777777" w:rsidR="00CC15D4" w:rsidRPr="00DC6FAD" w:rsidRDefault="00CC15D4" w:rsidP="007C225C">
            <w:r w:rsidRPr="00DC6FAD">
              <w:t>Modify the PRODUCTS_CATEGORY</w:t>
            </w:r>
          </w:p>
        </w:tc>
        <w:tc>
          <w:tcPr>
            <w:tcW w:w="2880" w:type="dxa"/>
          </w:tcPr>
          <w:p w14:paraId="78516396" w14:textId="77777777" w:rsidR="00CC15D4" w:rsidRPr="00DC6FAD" w:rsidRDefault="00CC15D4" w:rsidP="007C225C">
            <w:r w:rsidRPr="00DC6FAD">
              <w:t>Data in STG_PRODUCTS changes</w:t>
            </w:r>
          </w:p>
        </w:tc>
      </w:tr>
      <w:tr w:rsidR="00CC15D4" w:rsidRPr="00DC6FAD" w14:paraId="16E051FB" w14:textId="77777777" w:rsidTr="007C225C">
        <w:tc>
          <w:tcPr>
            <w:tcW w:w="2880" w:type="dxa"/>
          </w:tcPr>
          <w:p w14:paraId="2289D500" w14:textId="77777777" w:rsidR="00CC15D4" w:rsidRPr="00DC6FAD" w:rsidRDefault="00CC15D4" w:rsidP="007C225C">
            <w:r w:rsidRPr="00DC6FAD">
              <w:t>Run Workflow Again</w:t>
            </w:r>
          </w:p>
        </w:tc>
        <w:tc>
          <w:tcPr>
            <w:tcW w:w="2880" w:type="dxa"/>
          </w:tcPr>
          <w:p w14:paraId="1CBD3479" w14:textId="77777777" w:rsidR="00CC15D4" w:rsidRPr="00DC6FAD" w:rsidRDefault="00CC15D4" w:rsidP="007C225C">
            <w:r w:rsidRPr="00DC6FAD">
              <w:t>Re-run Informatica mapping</w:t>
            </w:r>
          </w:p>
        </w:tc>
        <w:tc>
          <w:tcPr>
            <w:tcW w:w="2880" w:type="dxa"/>
          </w:tcPr>
          <w:p w14:paraId="2192C6C6" w14:textId="77777777" w:rsidR="00CC15D4" w:rsidRPr="00DC6FAD" w:rsidRDefault="00CC15D4" w:rsidP="007C225C">
            <w:r w:rsidRPr="00DC6FAD">
              <w:t>Changes propagate to DIM_PRODUCTS</w:t>
            </w:r>
          </w:p>
        </w:tc>
      </w:tr>
      <w:tr w:rsidR="00CC15D4" w:rsidRPr="00DC6FAD" w14:paraId="41EBAA30" w14:textId="77777777" w:rsidTr="007C225C">
        <w:tc>
          <w:tcPr>
            <w:tcW w:w="2880" w:type="dxa"/>
          </w:tcPr>
          <w:p w14:paraId="36B5B891" w14:textId="77777777" w:rsidR="00CC15D4" w:rsidRPr="00DC6FAD" w:rsidRDefault="00CC15D4" w:rsidP="007C225C">
            <w:r w:rsidRPr="00DC6FAD">
              <w:t>Verify Update</w:t>
            </w:r>
          </w:p>
        </w:tc>
        <w:tc>
          <w:tcPr>
            <w:tcW w:w="2880" w:type="dxa"/>
          </w:tcPr>
          <w:p w14:paraId="747656DC" w14:textId="77777777" w:rsidR="00CC15D4" w:rsidRPr="00DC6FAD" w:rsidRDefault="00CC15D4" w:rsidP="007C225C">
            <w:r w:rsidRPr="00DC6FAD">
              <w:t>Check DIM_PRODUCTS</w:t>
            </w:r>
          </w:p>
        </w:tc>
        <w:tc>
          <w:tcPr>
            <w:tcW w:w="2880" w:type="dxa"/>
          </w:tcPr>
          <w:p w14:paraId="7AEF1AFF" w14:textId="77777777" w:rsidR="00CC15D4" w:rsidRPr="00DC6FAD" w:rsidRDefault="00CC15D4" w:rsidP="007C225C">
            <w:r w:rsidRPr="00DC6FAD">
              <w:t xml:space="preserve">Old PRODUCTS_CATEGORY = body </w:t>
            </w:r>
            <w:proofErr w:type="gramStart"/>
            <w:r w:rsidRPr="00DC6FAD">
              <w:t>bath  is</w:t>
            </w:r>
            <w:proofErr w:type="gramEnd"/>
            <w:r w:rsidRPr="00DC6FAD">
              <w:t xml:space="preserve"> replaced by bath and body works</w:t>
            </w:r>
          </w:p>
        </w:tc>
      </w:tr>
      <w:bookmarkEnd w:id="29"/>
    </w:tbl>
    <w:p w14:paraId="08ECCF87" w14:textId="77777777" w:rsidR="00CC15D4" w:rsidRPr="00DC6FAD" w:rsidRDefault="00CC15D4" w:rsidP="00CC15D4"/>
    <w:p w14:paraId="7FE22A95" w14:textId="77777777" w:rsidR="00CC15D4" w:rsidRPr="00DC6FAD" w:rsidRDefault="00CC15D4" w:rsidP="00CC15D4"/>
    <w:p w14:paraId="22888D58" w14:textId="77777777" w:rsidR="00CC15D4" w:rsidRPr="00DC6FAD" w:rsidRDefault="00CC15D4" w:rsidP="00CC15D4"/>
    <w:p w14:paraId="6BA31C24" w14:textId="77777777" w:rsidR="00CC15D4" w:rsidRPr="00DC6FAD" w:rsidRDefault="00CC15D4" w:rsidP="00CC15D4"/>
    <w:p w14:paraId="6B7B939A" w14:textId="77777777" w:rsidR="00CC15D4" w:rsidRPr="00DC6FAD" w:rsidRDefault="00CC15D4" w:rsidP="00CC15D4"/>
    <w:p w14:paraId="7EDA64F7" w14:textId="77777777" w:rsidR="00CC15D4" w:rsidRPr="00DC6FAD" w:rsidRDefault="00CC15D4" w:rsidP="00CC15D4"/>
    <w:p w14:paraId="1B6058D6" w14:textId="77777777" w:rsidR="00CC15D4" w:rsidRPr="00DC6FAD" w:rsidRDefault="00CC15D4" w:rsidP="00CC15D4"/>
    <w:p w14:paraId="5A3CBC05" w14:textId="77777777" w:rsidR="00CC15D4" w:rsidRPr="00DC6FAD" w:rsidRDefault="00CC15D4" w:rsidP="00CC15D4"/>
    <w:p w14:paraId="6705E115" w14:textId="77777777" w:rsidR="00CC15D4" w:rsidRPr="00DC6FAD" w:rsidRDefault="00CC15D4" w:rsidP="00CC15D4"/>
    <w:p w14:paraId="6798D797" w14:textId="77777777" w:rsidR="00CC15D4" w:rsidRPr="00DC6FAD" w:rsidRDefault="00CC15D4" w:rsidP="00CC15D4"/>
    <w:p w14:paraId="6D93AA72" w14:textId="77777777" w:rsidR="00CC15D4" w:rsidRPr="00DC6FAD" w:rsidRDefault="00CC15D4" w:rsidP="00CC15D4"/>
    <w:p w14:paraId="54FEDB83" w14:textId="77777777" w:rsidR="00CC15D4" w:rsidRPr="00DC6FAD" w:rsidRDefault="00CC15D4" w:rsidP="00CC15D4"/>
    <w:p w14:paraId="5038136B" w14:textId="77777777" w:rsidR="00CC15D4" w:rsidRPr="00DC6FAD" w:rsidRDefault="00CC15D4" w:rsidP="00CC15D4"/>
    <w:p w14:paraId="124DE01E" w14:textId="77777777" w:rsidR="00CC15D4" w:rsidRPr="00DC6FAD" w:rsidRDefault="00CC15D4" w:rsidP="00CC15D4"/>
    <w:p w14:paraId="509B961F" w14:textId="77777777" w:rsidR="00CC15D4" w:rsidRPr="00DC6FAD" w:rsidRDefault="00CC15D4" w:rsidP="00CC15D4"/>
    <w:p w14:paraId="7BDAF814" w14:textId="77777777" w:rsidR="00CC15D4" w:rsidRPr="00DC6FAD" w:rsidRDefault="00CC15D4" w:rsidP="00CC15D4"/>
    <w:p w14:paraId="1A6C08C9" w14:textId="77777777" w:rsidR="00CC15D4" w:rsidRPr="00DC6FAD" w:rsidRDefault="00CC15D4" w:rsidP="00CC15D4"/>
    <w:p w14:paraId="3D99C1B0" w14:textId="77777777" w:rsidR="00CC15D4" w:rsidRPr="00DC6FAD" w:rsidRDefault="00CC15D4" w:rsidP="00CC15D4"/>
    <w:p w14:paraId="4EA85F65" w14:textId="77777777" w:rsidR="00CC15D4" w:rsidRPr="00DC6FAD" w:rsidRDefault="00CC15D4" w:rsidP="00CC15D4"/>
    <w:p w14:paraId="2C607318" w14:textId="77777777" w:rsidR="00CC15D4" w:rsidRPr="00DC6FAD" w:rsidRDefault="00CC15D4" w:rsidP="00CC15D4"/>
    <w:p w14:paraId="0B2C2B8D" w14:textId="77777777" w:rsidR="00CC15D4" w:rsidRPr="00DC6FAD" w:rsidRDefault="00CC15D4" w:rsidP="00CC15D4"/>
    <w:p w14:paraId="388F6CCE" w14:textId="77777777" w:rsidR="00CC15D4" w:rsidRPr="00DC6FAD" w:rsidRDefault="00CC15D4" w:rsidP="00CC15D4"/>
    <w:p w14:paraId="714DF798" w14:textId="77777777" w:rsidR="00CC15D4" w:rsidRPr="00DC6FAD" w:rsidRDefault="00CC15D4" w:rsidP="00CC15D4"/>
    <w:p w14:paraId="57207D7A" w14:textId="77777777" w:rsidR="00CC15D4" w:rsidRPr="00DC6FAD" w:rsidRDefault="00CC15D4" w:rsidP="00CC15D4"/>
    <w:p w14:paraId="147A8385" w14:textId="77777777" w:rsidR="00CC15D4" w:rsidRPr="00DC6FAD" w:rsidRDefault="00CC15D4" w:rsidP="00CC15D4"/>
    <w:p w14:paraId="3B1442C2" w14:textId="77777777" w:rsidR="00CC15D4" w:rsidRPr="00DC6FAD" w:rsidRDefault="00CC15D4" w:rsidP="00CC15D4"/>
    <w:p w14:paraId="47AD06B8" w14:textId="76C1695E" w:rsidR="00CC15D4" w:rsidRPr="00DC6FAD" w:rsidRDefault="00941ED0" w:rsidP="00941ED0">
      <w:pPr>
        <w:pStyle w:val="Heading2"/>
      </w:pPr>
      <w:bookmarkStart w:id="30" w:name="_Toc190609159"/>
      <w:r>
        <w:t>ORDER TABLE</w:t>
      </w:r>
      <w:bookmarkEnd w:id="30"/>
    </w:p>
    <w:p w14:paraId="53E79A88" w14:textId="77777777" w:rsidR="00CC15D4" w:rsidRPr="00DC6FAD" w:rsidRDefault="00CC15D4" w:rsidP="00CC15D4"/>
    <w:p w14:paraId="77203D80" w14:textId="77777777" w:rsidR="00CC15D4" w:rsidRPr="00DC6FAD" w:rsidRDefault="00CC15D4" w:rsidP="00CC15D4"/>
    <w:p w14:paraId="2AE45F7F" w14:textId="77777777" w:rsidR="00CC15D4" w:rsidRPr="00DC6FAD" w:rsidRDefault="00CC15D4" w:rsidP="00CC15D4"/>
    <w:p w14:paraId="163058B1" w14:textId="77777777" w:rsidR="00CC15D4" w:rsidRPr="00DC6FAD" w:rsidRDefault="00CC15D4" w:rsidP="00941ED0">
      <w:pPr>
        <w:pStyle w:val="Heading3"/>
        <w:rPr>
          <w:rFonts w:eastAsia="Times New Roman"/>
        </w:rPr>
      </w:pPr>
      <w:r w:rsidRPr="00DC6FAD">
        <w:rPr>
          <w:rFonts w:eastAsia="Times New Roman"/>
        </w:rPr>
        <w:t xml:space="preserve">1. Mapping </w:t>
      </w:r>
      <w:proofErr w:type="gramStart"/>
      <w:r w:rsidRPr="00DC6FAD">
        <w:rPr>
          <w:rFonts w:eastAsia="Times New Roman"/>
        </w:rPr>
        <w:t>Overview(</w:t>
      </w:r>
      <w:proofErr w:type="gramEnd"/>
      <w:r w:rsidRPr="00DC6FAD">
        <w:rPr>
          <w:rFonts w:eastAsia="Times New Roman"/>
        </w:rPr>
        <w:t>FCT_ORDER)</w:t>
      </w:r>
    </w:p>
    <w:p w14:paraId="57C731B3" w14:textId="77777777" w:rsidR="00CC15D4" w:rsidRPr="00DC6FAD" w:rsidRDefault="00CC15D4">
      <w:pPr>
        <w:numPr>
          <w:ilvl w:val="0"/>
          <w:numId w:val="32"/>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Mapping Name</w:t>
      </w:r>
      <w:r w:rsidRPr="00DC6FAD">
        <w:rPr>
          <w:rFonts w:ascii="Times New Roman" w:eastAsia="Times New Roman" w:hAnsi="Times New Roman" w:cs="Times New Roman"/>
          <w:sz w:val="24"/>
          <w:szCs w:val="24"/>
        </w:rPr>
        <w:t>: [m_FCT_ORDER_SCD_T1]</w:t>
      </w:r>
    </w:p>
    <w:p w14:paraId="0FCA9119" w14:textId="77777777" w:rsidR="00CC15D4" w:rsidRPr="00DC6FAD" w:rsidRDefault="00CC15D4">
      <w:pPr>
        <w:numPr>
          <w:ilvl w:val="0"/>
          <w:numId w:val="32"/>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Source Table</w:t>
      </w:r>
      <w:r w:rsidRPr="00DC6FAD">
        <w:rPr>
          <w:rFonts w:ascii="Times New Roman" w:eastAsia="Times New Roman" w:hAnsi="Times New Roman" w:cs="Times New Roman"/>
          <w:sz w:val="24"/>
          <w:szCs w:val="24"/>
        </w:rPr>
        <w:t>: [STG_ORDER_DETAILS]</w:t>
      </w:r>
    </w:p>
    <w:p w14:paraId="692D233A" w14:textId="77777777" w:rsidR="00CC15D4" w:rsidRPr="00DC6FAD" w:rsidRDefault="00CC15D4">
      <w:pPr>
        <w:numPr>
          <w:ilvl w:val="0"/>
          <w:numId w:val="32"/>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Target Table</w:t>
      </w:r>
      <w:r w:rsidRPr="00DC6FAD">
        <w:rPr>
          <w:rFonts w:ascii="Times New Roman" w:eastAsia="Times New Roman" w:hAnsi="Times New Roman" w:cs="Times New Roman"/>
          <w:sz w:val="24"/>
          <w:szCs w:val="24"/>
        </w:rPr>
        <w:t>: [FCT_ORDER]</w:t>
      </w:r>
    </w:p>
    <w:p w14:paraId="03AD5C4A" w14:textId="77777777" w:rsidR="00CC15D4" w:rsidRPr="00DC6FAD" w:rsidRDefault="00CC15D4">
      <w:pPr>
        <w:numPr>
          <w:ilvl w:val="0"/>
          <w:numId w:val="32"/>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Description</w:t>
      </w:r>
      <w:r w:rsidRPr="00DC6FAD">
        <w:rPr>
          <w:rFonts w:ascii="Times New Roman" w:eastAsia="Times New Roman" w:hAnsi="Times New Roman" w:cs="Times New Roman"/>
          <w:sz w:val="24"/>
          <w:szCs w:val="24"/>
        </w:rPr>
        <w:t xml:space="preserve">: </w:t>
      </w:r>
      <w:proofErr w:type="gramStart"/>
      <w:r w:rsidRPr="00DC6FAD">
        <w:rPr>
          <w:rFonts w:ascii="Times New Roman" w:eastAsia="Times New Roman" w:hAnsi="Times New Roman" w:cs="Times New Roman"/>
          <w:sz w:val="24"/>
          <w:szCs w:val="24"/>
        </w:rPr>
        <w:t>[ ]</w:t>
      </w:r>
      <w:proofErr w:type="gramEnd"/>
    </w:p>
    <w:p w14:paraId="2CBA2BCC" w14:textId="77777777" w:rsidR="00CC15D4" w:rsidRPr="00DC6FAD" w:rsidRDefault="00000000" w:rsidP="00CC15D4">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DA3FD94">
          <v:rect id="_x0000_i1044" style="width:0;height:1.5pt" o:hralign="center" o:hrstd="t" o:hr="t" fillcolor="#a0a0a0" stroked="f"/>
        </w:pict>
      </w:r>
    </w:p>
    <w:p w14:paraId="7D2EEB53" w14:textId="77777777" w:rsidR="00CC15D4" w:rsidRPr="00DC6FAD" w:rsidRDefault="00CC15D4" w:rsidP="00941ED0">
      <w:pPr>
        <w:pStyle w:val="Heading3"/>
        <w:rPr>
          <w:rFonts w:eastAsia="Times New Roman"/>
        </w:rPr>
      </w:pPr>
      <w:r w:rsidRPr="00DC6FAD">
        <w:rPr>
          <w:rFonts w:eastAsia="Times New Roman"/>
        </w:rPr>
        <w:lastRenderedPageBreak/>
        <w:t>2. Source (Staging Table) Details</w:t>
      </w:r>
    </w:p>
    <w:p w14:paraId="0C06D487" w14:textId="77777777" w:rsidR="00CC15D4" w:rsidRPr="00DC6FAD" w:rsidRDefault="00CC15D4">
      <w:pPr>
        <w:numPr>
          <w:ilvl w:val="0"/>
          <w:numId w:val="32"/>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Table Name</w:t>
      </w:r>
      <w:r w:rsidRPr="00DC6FAD">
        <w:rPr>
          <w:rFonts w:ascii="Times New Roman" w:eastAsia="Times New Roman" w:hAnsi="Times New Roman" w:cs="Times New Roman"/>
          <w:sz w:val="24"/>
          <w:szCs w:val="24"/>
        </w:rPr>
        <w:t>: [STG_ORDER_DETAILS]</w:t>
      </w:r>
    </w:p>
    <w:p w14:paraId="7D13FECE" w14:textId="77777777" w:rsidR="00CC15D4" w:rsidRPr="00DC6FAD" w:rsidRDefault="00CC15D4">
      <w:pPr>
        <w:numPr>
          <w:ilvl w:val="0"/>
          <w:numId w:val="33"/>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Column Structure</w:t>
      </w:r>
      <w:r w:rsidRPr="00DC6FAD">
        <w:rPr>
          <w:rFonts w:ascii="Times New Roman" w:eastAsia="Times New Roman" w:hAnsi="Times New Roman" w:cs="Times New Roman"/>
          <w:sz w:val="24"/>
          <w:szCs w:val="24"/>
        </w:rPr>
        <w:t>:</w:t>
      </w:r>
      <w:r w:rsidRPr="00DC6FAD">
        <w:rPr>
          <w:rFonts w:ascii="Times New Roman" w:eastAsia="Times New Roman" w:hAnsi="Times New Roman" w:cs="Times New Roman"/>
          <w:noProof/>
          <w:sz w:val="24"/>
          <w:szCs w:val="24"/>
        </w:rPr>
        <w:drawing>
          <wp:inline distT="0" distB="0" distL="0" distR="0" wp14:anchorId="4D9F3D5D" wp14:editId="71020102">
            <wp:extent cx="5934710" cy="1984375"/>
            <wp:effectExtent l="0" t="0" r="8890" b="0"/>
            <wp:docPr id="11329782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710" cy="1984375"/>
                    </a:xfrm>
                    <a:prstGeom prst="rect">
                      <a:avLst/>
                    </a:prstGeom>
                    <a:noFill/>
                    <a:ln>
                      <a:noFill/>
                    </a:ln>
                  </pic:spPr>
                </pic:pic>
              </a:graphicData>
            </a:graphic>
          </wp:inline>
        </w:drawing>
      </w:r>
    </w:p>
    <w:p w14:paraId="032314C8" w14:textId="77777777" w:rsidR="00CC15D4" w:rsidRPr="00DC6FAD" w:rsidRDefault="00CC15D4" w:rsidP="00941ED0">
      <w:pPr>
        <w:pStyle w:val="Heading3"/>
        <w:rPr>
          <w:rFonts w:eastAsia="Times New Roman"/>
        </w:rPr>
      </w:pPr>
      <w:r w:rsidRPr="00DC6FAD">
        <w:rPr>
          <w:rFonts w:eastAsia="Times New Roman"/>
        </w:rPr>
        <w:t>3. Target (Data Warehouse Table) Details</w:t>
      </w:r>
    </w:p>
    <w:p w14:paraId="73E0FE84" w14:textId="77777777" w:rsidR="00CC15D4" w:rsidRPr="00DC6FAD" w:rsidRDefault="00CC15D4">
      <w:pPr>
        <w:numPr>
          <w:ilvl w:val="0"/>
          <w:numId w:val="34"/>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Table Name</w:t>
      </w:r>
      <w:r w:rsidRPr="00DC6FAD">
        <w:rPr>
          <w:rFonts w:ascii="Times New Roman" w:eastAsia="Times New Roman" w:hAnsi="Times New Roman" w:cs="Times New Roman"/>
          <w:sz w:val="24"/>
          <w:szCs w:val="24"/>
        </w:rPr>
        <w:t>: [FCT_ORDER]</w:t>
      </w:r>
    </w:p>
    <w:p w14:paraId="19910133" w14:textId="77777777" w:rsidR="00CC15D4" w:rsidRPr="00DC6FAD" w:rsidRDefault="00CC15D4">
      <w:pPr>
        <w:numPr>
          <w:ilvl w:val="0"/>
          <w:numId w:val="34"/>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Table Type</w:t>
      </w:r>
      <w:r w:rsidRPr="00DC6FAD">
        <w:rPr>
          <w:rFonts w:ascii="Times New Roman" w:eastAsia="Times New Roman" w:hAnsi="Times New Roman" w:cs="Times New Roman"/>
          <w:sz w:val="24"/>
          <w:szCs w:val="24"/>
        </w:rPr>
        <w:t>: [FACT]</w:t>
      </w:r>
    </w:p>
    <w:p w14:paraId="6AE7B3A7" w14:textId="77777777" w:rsidR="00CC15D4" w:rsidRDefault="00CC15D4">
      <w:pPr>
        <w:numPr>
          <w:ilvl w:val="0"/>
          <w:numId w:val="34"/>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Column Structure</w:t>
      </w:r>
      <w:r w:rsidRPr="00DC6FAD">
        <w:rPr>
          <w:rFonts w:ascii="Times New Roman" w:eastAsia="Times New Roman" w:hAnsi="Times New Roman" w:cs="Times New Roman"/>
          <w:sz w:val="24"/>
          <w:szCs w:val="24"/>
        </w:rPr>
        <w:t>:</w:t>
      </w:r>
      <w:r w:rsidRPr="00DC6FAD">
        <w:rPr>
          <w:rFonts w:ascii="Times New Roman" w:eastAsia="Times New Roman" w:hAnsi="Times New Roman" w:cs="Times New Roman"/>
          <w:noProof/>
          <w:sz w:val="24"/>
          <w:szCs w:val="24"/>
        </w:rPr>
        <w:drawing>
          <wp:inline distT="0" distB="0" distL="0" distR="0" wp14:anchorId="74ED9CF7" wp14:editId="5AAB97A8">
            <wp:extent cx="5934710" cy="2268855"/>
            <wp:effectExtent l="0" t="0" r="8890" b="0"/>
            <wp:docPr id="8878522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4710" cy="2268855"/>
                    </a:xfrm>
                    <a:prstGeom prst="rect">
                      <a:avLst/>
                    </a:prstGeom>
                    <a:noFill/>
                    <a:ln>
                      <a:noFill/>
                    </a:ln>
                  </pic:spPr>
                </pic:pic>
              </a:graphicData>
            </a:graphic>
          </wp:inline>
        </w:drawing>
      </w:r>
    </w:p>
    <w:p w14:paraId="55E3FB5D" w14:textId="77777777" w:rsidR="00CC15D4" w:rsidRPr="0053648D" w:rsidRDefault="00CC15D4">
      <w:pPr>
        <w:numPr>
          <w:ilvl w:val="0"/>
          <w:numId w:val="34"/>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DDL</w:t>
      </w:r>
    </w:p>
    <w:p w14:paraId="262EF5A1" w14:textId="77777777" w:rsidR="00CC15D4" w:rsidRPr="00DC6FAD" w:rsidRDefault="00CC15D4" w:rsidP="00CC15D4">
      <w:pPr>
        <w:spacing w:before="100" w:beforeAutospacing="1" w:after="100" w:afterAutospacing="1"/>
        <w:ind w:left="720"/>
        <w:rPr>
          <w:rFonts w:ascii="Times New Roman" w:eastAsia="Times New Roman" w:hAnsi="Times New Roman" w:cs="Times New Roman"/>
          <w:sz w:val="24"/>
          <w:szCs w:val="24"/>
        </w:rPr>
      </w:pPr>
      <w:r>
        <w:rPr>
          <w:rFonts w:ascii="Times New Roman" w:eastAsia="Times New Roman" w:hAnsi="Times New Roman" w:cs="Times New Roman"/>
          <w:b/>
          <w:bCs/>
          <w:noProof/>
          <w:sz w:val="24"/>
          <w:szCs w:val="24"/>
        </w:rPr>
        <w:lastRenderedPageBreak/>
        <w:drawing>
          <wp:inline distT="0" distB="0" distL="0" distR="0" wp14:anchorId="03E5DF7A" wp14:editId="24BAFDD3">
            <wp:extent cx="4953000" cy="4991100"/>
            <wp:effectExtent l="0" t="0" r="0" b="0"/>
            <wp:docPr id="20555006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53000" cy="4991100"/>
                    </a:xfrm>
                    <a:prstGeom prst="rect">
                      <a:avLst/>
                    </a:prstGeom>
                    <a:noFill/>
                    <a:ln>
                      <a:noFill/>
                    </a:ln>
                  </pic:spPr>
                </pic:pic>
              </a:graphicData>
            </a:graphic>
          </wp:inline>
        </w:drawing>
      </w:r>
    </w:p>
    <w:p w14:paraId="7291E8F8" w14:textId="77777777" w:rsidR="00CC15D4" w:rsidRPr="00DC6FAD" w:rsidRDefault="00CC15D4">
      <w:pPr>
        <w:numPr>
          <w:ilvl w:val="0"/>
          <w:numId w:val="35"/>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Primary Key</w:t>
      </w:r>
      <w:r w:rsidRPr="00DC6FAD">
        <w:rPr>
          <w:rFonts w:ascii="Times New Roman" w:eastAsia="Times New Roman" w:hAnsi="Times New Roman" w:cs="Times New Roman"/>
          <w:sz w:val="24"/>
          <w:szCs w:val="24"/>
        </w:rPr>
        <w:t>: [ORDER_ID)</w:t>
      </w:r>
    </w:p>
    <w:p w14:paraId="62A356DF" w14:textId="77777777" w:rsidR="00CC15D4" w:rsidRPr="00DC6FAD" w:rsidRDefault="00CC15D4">
      <w:pPr>
        <w:numPr>
          <w:ilvl w:val="0"/>
          <w:numId w:val="35"/>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 xml:space="preserve">Foreign </w:t>
      </w:r>
      <w:proofErr w:type="gramStart"/>
      <w:r w:rsidRPr="00DC6FAD">
        <w:rPr>
          <w:rFonts w:ascii="Times New Roman" w:eastAsia="Times New Roman" w:hAnsi="Times New Roman" w:cs="Times New Roman"/>
          <w:b/>
          <w:bCs/>
          <w:sz w:val="24"/>
          <w:szCs w:val="24"/>
        </w:rPr>
        <w:t xml:space="preserve">Keys </w:t>
      </w:r>
      <w:r w:rsidRPr="00DC6FAD">
        <w:rPr>
          <w:rFonts w:ascii="Times New Roman" w:eastAsia="Times New Roman" w:hAnsi="Times New Roman" w:cs="Times New Roman"/>
          <w:sz w:val="24"/>
          <w:szCs w:val="24"/>
        </w:rPr>
        <w:t>:</w:t>
      </w:r>
      <w:proofErr w:type="gramEnd"/>
      <w:r w:rsidRPr="00DC6FAD">
        <w:rPr>
          <w:rFonts w:ascii="Times New Roman" w:eastAsia="Times New Roman" w:hAnsi="Times New Roman" w:cs="Times New Roman"/>
          <w:sz w:val="24"/>
          <w:szCs w:val="24"/>
        </w:rPr>
        <w:t xml:space="preserve"> [</w:t>
      </w:r>
    </w:p>
    <w:p w14:paraId="2F488EB1" w14:textId="77777777" w:rsidR="00CC15D4" w:rsidRPr="00DC6FAD" w:rsidRDefault="00CC15D4" w:rsidP="00CC15D4">
      <w:pPr>
        <w:spacing w:before="100" w:beforeAutospacing="1" w:after="100" w:afterAutospacing="1"/>
        <w:ind w:left="720"/>
        <w:rPr>
          <w:rFonts w:ascii="Times New Roman" w:eastAsia="Times New Roman" w:hAnsi="Times New Roman" w:cs="Times New Roman"/>
          <w:sz w:val="24"/>
          <w:szCs w:val="24"/>
        </w:rPr>
      </w:pPr>
      <w:r w:rsidRPr="00DC6FAD">
        <w:rPr>
          <w:rFonts w:ascii="Times New Roman" w:eastAsia="Times New Roman" w:hAnsi="Times New Roman" w:cs="Times New Roman"/>
          <w:sz w:val="24"/>
          <w:szCs w:val="24"/>
        </w:rPr>
        <w:t>ORDER_ID REFERENCES DIM_FEEDBACK(ORDER_ID)</w:t>
      </w:r>
    </w:p>
    <w:p w14:paraId="0D96E270" w14:textId="77777777" w:rsidR="00CC15D4" w:rsidRPr="00DC6FAD" w:rsidRDefault="00CC15D4" w:rsidP="00CC15D4">
      <w:pPr>
        <w:spacing w:before="100" w:beforeAutospacing="1" w:after="100" w:afterAutospacing="1"/>
        <w:ind w:firstLine="720"/>
        <w:rPr>
          <w:rFonts w:ascii="Times New Roman" w:eastAsia="Times New Roman" w:hAnsi="Times New Roman" w:cs="Times New Roman"/>
          <w:sz w:val="24"/>
          <w:szCs w:val="24"/>
        </w:rPr>
      </w:pPr>
      <w:r w:rsidRPr="00DC6FAD">
        <w:rPr>
          <w:rFonts w:ascii="Times New Roman" w:eastAsia="Times New Roman" w:hAnsi="Times New Roman" w:cs="Times New Roman"/>
          <w:sz w:val="24"/>
          <w:szCs w:val="24"/>
        </w:rPr>
        <w:t>ORDER_ID REFERENCES DIM_PAYMENT(ORDER_ID)</w:t>
      </w:r>
    </w:p>
    <w:p w14:paraId="707996C3" w14:textId="77777777" w:rsidR="00CC15D4" w:rsidRPr="00DC6FAD" w:rsidRDefault="00CC15D4" w:rsidP="00CC15D4">
      <w:pPr>
        <w:spacing w:before="100" w:beforeAutospacing="1" w:after="100" w:afterAutospacing="1"/>
        <w:ind w:left="720"/>
        <w:rPr>
          <w:rFonts w:ascii="Times New Roman" w:eastAsia="Times New Roman" w:hAnsi="Times New Roman" w:cs="Times New Roman"/>
          <w:sz w:val="24"/>
          <w:szCs w:val="24"/>
        </w:rPr>
      </w:pPr>
      <w:r w:rsidRPr="00DC6FAD">
        <w:rPr>
          <w:rFonts w:ascii="Times New Roman" w:eastAsia="Times New Roman" w:hAnsi="Times New Roman" w:cs="Times New Roman"/>
          <w:sz w:val="24"/>
          <w:szCs w:val="24"/>
        </w:rPr>
        <w:t>ORDER_ID REFERENCES DIM_ORDER_ITEM(ORDER_ID)</w:t>
      </w:r>
    </w:p>
    <w:p w14:paraId="039999E6" w14:textId="77777777" w:rsidR="00CC15D4" w:rsidRPr="00DC6FAD" w:rsidRDefault="00CC15D4" w:rsidP="00CC15D4">
      <w:pPr>
        <w:spacing w:before="100" w:beforeAutospacing="1" w:after="100" w:afterAutospacing="1"/>
        <w:ind w:left="720"/>
        <w:rPr>
          <w:rFonts w:ascii="Times New Roman" w:eastAsia="Times New Roman" w:hAnsi="Times New Roman" w:cs="Times New Roman"/>
          <w:sz w:val="24"/>
          <w:szCs w:val="24"/>
        </w:rPr>
      </w:pPr>
      <w:r w:rsidRPr="00DC6FAD">
        <w:rPr>
          <w:rFonts w:ascii="Times New Roman" w:eastAsia="Times New Roman" w:hAnsi="Times New Roman" w:cs="Times New Roman"/>
          <w:sz w:val="24"/>
          <w:szCs w:val="24"/>
        </w:rPr>
        <w:t>USER_NAME REFERENCES DIM_USER(USER_NAME)</w:t>
      </w:r>
    </w:p>
    <w:p w14:paraId="36B1C520" w14:textId="77777777" w:rsidR="00CC15D4" w:rsidRPr="00DC6FAD" w:rsidRDefault="00CC15D4" w:rsidP="00CC15D4">
      <w:pPr>
        <w:spacing w:before="100" w:beforeAutospacing="1" w:after="100" w:afterAutospacing="1"/>
        <w:ind w:left="720"/>
        <w:rPr>
          <w:rFonts w:ascii="Times New Roman" w:eastAsia="Times New Roman" w:hAnsi="Times New Roman" w:cs="Times New Roman"/>
          <w:sz w:val="24"/>
          <w:szCs w:val="24"/>
        </w:rPr>
      </w:pPr>
      <w:r w:rsidRPr="00DC6FAD">
        <w:rPr>
          <w:rFonts w:ascii="Times New Roman" w:eastAsia="Times New Roman" w:hAnsi="Times New Roman" w:cs="Times New Roman"/>
          <w:sz w:val="24"/>
          <w:szCs w:val="24"/>
        </w:rPr>
        <w:t>ORDER_DATE_KEY REFERENCES DIM_</w:t>
      </w:r>
      <w:proofErr w:type="gramStart"/>
      <w:r w:rsidRPr="00DC6FAD">
        <w:rPr>
          <w:rFonts w:ascii="Times New Roman" w:eastAsia="Times New Roman" w:hAnsi="Times New Roman" w:cs="Times New Roman"/>
          <w:sz w:val="24"/>
          <w:szCs w:val="24"/>
        </w:rPr>
        <w:t>DATE( DATE</w:t>
      </w:r>
      <w:proofErr w:type="gramEnd"/>
      <w:r w:rsidRPr="00DC6FAD">
        <w:rPr>
          <w:rFonts w:ascii="Times New Roman" w:eastAsia="Times New Roman" w:hAnsi="Times New Roman" w:cs="Times New Roman"/>
          <w:sz w:val="24"/>
          <w:szCs w:val="24"/>
        </w:rPr>
        <w:t>_KEY)</w:t>
      </w:r>
    </w:p>
    <w:p w14:paraId="5CE43BC8" w14:textId="77777777" w:rsidR="00CC15D4" w:rsidRPr="00DC6FAD" w:rsidRDefault="00CC15D4" w:rsidP="00CC15D4">
      <w:pPr>
        <w:spacing w:before="100" w:beforeAutospacing="1" w:after="100" w:afterAutospacing="1"/>
        <w:ind w:left="720"/>
        <w:rPr>
          <w:rFonts w:ascii="Times New Roman" w:eastAsia="Times New Roman" w:hAnsi="Times New Roman" w:cs="Times New Roman"/>
          <w:sz w:val="24"/>
          <w:szCs w:val="24"/>
        </w:rPr>
      </w:pPr>
      <w:r w:rsidRPr="00DC6FAD">
        <w:rPr>
          <w:rFonts w:ascii="Times New Roman" w:eastAsia="Times New Roman" w:hAnsi="Times New Roman" w:cs="Times New Roman"/>
          <w:sz w:val="24"/>
          <w:szCs w:val="24"/>
        </w:rPr>
        <w:t>ORDER_APPROVED_DATE_KEY REFERENCES DIM_</w:t>
      </w:r>
      <w:proofErr w:type="gramStart"/>
      <w:r w:rsidRPr="00DC6FAD">
        <w:rPr>
          <w:rFonts w:ascii="Times New Roman" w:eastAsia="Times New Roman" w:hAnsi="Times New Roman" w:cs="Times New Roman"/>
          <w:sz w:val="24"/>
          <w:szCs w:val="24"/>
        </w:rPr>
        <w:t>DATE( DATE</w:t>
      </w:r>
      <w:proofErr w:type="gramEnd"/>
      <w:r w:rsidRPr="00DC6FAD">
        <w:rPr>
          <w:rFonts w:ascii="Times New Roman" w:eastAsia="Times New Roman" w:hAnsi="Times New Roman" w:cs="Times New Roman"/>
          <w:sz w:val="24"/>
          <w:szCs w:val="24"/>
        </w:rPr>
        <w:t>_KEY)]</w:t>
      </w:r>
    </w:p>
    <w:p w14:paraId="3AD65BB9" w14:textId="77777777" w:rsidR="00CC15D4" w:rsidRPr="00DC6FAD" w:rsidRDefault="00CC15D4" w:rsidP="00CC15D4">
      <w:pPr>
        <w:spacing w:before="100" w:beforeAutospacing="1" w:after="100" w:afterAutospacing="1"/>
        <w:ind w:left="720"/>
        <w:rPr>
          <w:rFonts w:ascii="Times New Roman" w:eastAsia="Times New Roman" w:hAnsi="Times New Roman" w:cs="Times New Roman"/>
          <w:sz w:val="24"/>
          <w:szCs w:val="24"/>
        </w:rPr>
      </w:pPr>
      <w:r w:rsidRPr="00DC6FAD">
        <w:rPr>
          <w:rFonts w:ascii="Times New Roman" w:eastAsia="Times New Roman" w:hAnsi="Times New Roman" w:cs="Times New Roman"/>
          <w:sz w:val="24"/>
          <w:szCs w:val="24"/>
        </w:rPr>
        <w:t>PICKUP_DATE_KEY REFERENCES DIM_</w:t>
      </w:r>
      <w:proofErr w:type="gramStart"/>
      <w:r w:rsidRPr="00DC6FAD">
        <w:rPr>
          <w:rFonts w:ascii="Times New Roman" w:eastAsia="Times New Roman" w:hAnsi="Times New Roman" w:cs="Times New Roman"/>
          <w:sz w:val="24"/>
          <w:szCs w:val="24"/>
        </w:rPr>
        <w:t>DATE( DATE</w:t>
      </w:r>
      <w:proofErr w:type="gramEnd"/>
      <w:r w:rsidRPr="00DC6FAD">
        <w:rPr>
          <w:rFonts w:ascii="Times New Roman" w:eastAsia="Times New Roman" w:hAnsi="Times New Roman" w:cs="Times New Roman"/>
          <w:sz w:val="24"/>
          <w:szCs w:val="24"/>
        </w:rPr>
        <w:t>_KEY)]</w:t>
      </w:r>
    </w:p>
    <w:p w14:paraId="4C89898B" w14:textId="77777777" w:rsidR="00CC15D4" w:rsidRPr="00DC6FAD" w:rsidRDefault="00CC15D4" w:rsidP="00CC15D4">
      <w:pPr>
        <w:spacing w:before="100" w:beforeAutospacing="1" w:after="100" w:afterAutospacing="1"/>
        <w:ind w:left="720"/>
        <w:rPr>
          <w:rFonts w:ascii="Times New Roman" w:eastAsia="Times New Roman" w:hAnsi="Times New Roman" w:cs="Times New Roman"/>
          <w:sz w:val="24"/>
          <w:szCs w:val="24"/>
        </w:rPr>
      </w:pPr>
      <w:r w:rsidRPr="00DC6FAD">
        <w:rPr>
          <w:rFonts w:ascii="Times New Roman" w:eastAsia="Times New Roman" w:hAnsi="Times New Roman" w:cs="Times New Roman"/>
          <w:sz w:val="24"/>
          <w:szCs w:val="24"/>
        </w:rPr>
        <w:lastRenderedPageBreak/>
        <w:t>DELIVERED_DATE_KEY REFERENCES DIM_</w:t>
      </w:r>
      <w:proofErr w:type="gramStart"/>
      <w:r w:rsidRPr="00DC6FAD">
        <w:rPr>
          <w:rFonts w:ascii="Times New Roman" w:eastAsia="Times New Roman" w:hAnsi="Times New Roman" w:cs="Times New Roman"/>
          <w:sz w:val="24"/>
          <w:szCs w:val="24"/>
        </w:rPr>
        <w:t>DATE( DATE</w:t>
      </w:r>
      <w:proofErr w:type="gramEnd"/>
      <w:r w:rsidRPr="00DC6FAD">
        <w:rPr>
          <w:rFonts w:ascii="Times New Roman" w:eastAsia="Times New Roman" w:hAnsi="Times New Roman" w:cs="Times New Roman"/>
          <w:sz w:val="24"/>
          <w:szCs w:val="24"/>
        </w:rPr>
        <w:t>_KEY)]</w:t>
      </w:r>
    </w:p>
    <w:p w14:paraId="536E8252" w14:textId="77777777" w:rsidR="00CC15D4" w:rsidRPr="00DC6FAD" w:rsidRDefault="00CC15D4" w:rsidP="00CC15D4">
      <w:pPr>
        <w:spacing w:before="100" w:beforeAutospacing="1" w:after="100" w:afterAutospacing="1"/>
        <w:ind w:left="720"/>
        <w:rPr>
          <w:rFonts w:ascii="Times New Roman" w:eastAsia="Times New Roman" w:hAnsi="Times New Roman" w:cs="Times New Roman"/>
          <w:sz w:val="24"/>
          <w:szCs w:val="24"/>
        </w:rPr>
      </w:pPr>
      <w:r w:rsidRPr="00DC6FAD">
        <w:rPr>
          <w:rFonts w:ascii="Times New Roman" w:eastAsia="Times New Roman" w:hAnsi="Times New Roman" w:cs="Times New Roman"/>
          <w:sz w:val="24"/>
          <w:szCs w:val="24"/>
        </w:rPr>
        <w:t>ESTIMATED_DELIEVERY_DATE_KEY REFERENCES DIM_</w:t>
      </w:r>
      <w:proofErr w:type="gramStart"/>
      <w:r w:rsidRPr="00DC6FAD">
        <w:rPr>
          <w:rFonts w:ascii="Times New Roman" w:eastAsia="Times New Roman" w:hAnsi="Times New Roman" w:cs="Times New Roman"/>
          <w:sz w:val="24"/>
          <w:szCs w:val="24"/>
        </w:rPr>
        <w:t>DATE( DATE</w:t>
      </w:r>
      <w:proofErr w:type="gramEnd"/>
      <w:r w:rsidRPr="00DC6FAD">
        <w:rPr>
          <w:rFonts w:ascii="Times New Roman" w:eastAsia="Times New Roman" w:hAnsi="Times New Roman" w:cs="Times New Roman"/>
          <w:sz w:val="24"/>
          <w:szCs w:val="24"/>
        </w:rPr>
        <w:t>_KEY)</w:t>
      </w:r>
    </w:p>
    <w:p w14:paraId="518A620C" w14:textId="77777777" w:rsidR="00CC15D4" w:rsidRPr="00DC6FAD" w:rsidRDefault="00CC15D4" w:rsidP="00CC15D4">
      <w:pPr>
        <w:spacing w:before="100" w:beforeAutospacing="1" w:after="100" w:afterAutospacing="1"/>
        <w:ind w:left="720"/>
        <w:rPr>
          <w:rFonts w:ascii="Times New Roman" w:eastAsia="Times New Roman" w:hAnsi="Times New Roman" w:cs="Times New Roman"/>
          <w:sz w:val="24"/>
          <w:szCs w:val="24"/>
        </w:rPr>
      </w:pPr>
      <w:r w:rsidRPr="00DC6FAD">
        <w:rPr>
          <w:rFonts w:ascii="Times New Roman" w:eastAsia="Times New Roman" w:hAnsi="Times New Roman" w:cs="Times New Roman"/>
          <w:sz w:val="24"/>
          <w:szCs w:val="24"/>
        </w:rPr>
        <w:t>ORDER_TIME_KEY REFERENCES DIM_</w:t>
      </w:r>
      <w:proofErr w:type="gramStart"/>
      <w:r w:rsidRPr="00DC6FAD">
        <w:rPr>
          <w:rFonts w:ascii="Times New Roman" w:eastAsia="Times New Roman" w:hAnsi="Times New Roman" w:cs="Times New Roman"/>
          <w:sz w:val="24"/>
          <w:szCs w:val="24"/>
        </w:rPr>
        <w:t>TIME( TIME</w:t>
      </w:r>
      <w:proofErr w:type="gramEnd"/>
      <w:r w:rsidRPr="00DC6FAD">
        <w:rPr>
          <w:rFonts w:ascii="Times New Roman" w:eastAsia="Times New Roman" w:hAnsi="Times New Roman" w:cs="Times New Roman"/>
          <w:sz w:val="24"/>
          <w:szCs w:val="24"/>
        </w:rPr>
        <w:t>_KEY )</w:t>
      </w:r>
    </w:p>
    <w:p w14:paraId="44E05388" w14:textId="77777777" w:rsidR="00CC15D4" w:rsidRPr="00DC6FAD" w:rsidRDefault="00CC15D4" w:rsidP="00CC15D4">
      <w:pPr>
        <w:spacing w:before="100" w:beforeAutospacing="1" w:after="100" w:afterAutospacing="1"/>
        <w:ind w:left="720"/>
        <w:rPr>
          <w:rFonts w:ascii="Times New Roman" w:eastAsia="Times New Roman" w:hAnsi="Times New Roman" w:cs="Times New Roman"/>
          <w:sz w:val="24"/>
          <w:szCs w:val="24"/>
        </w:rPr>
      </w:pPr>
      <w:r w:rsidRPr="00DC6FAD">
        <w:rPr>
          <w:rFonts w:ascii="Times New Roman" w:eastAsia="Times New Roman" w:hAnsi="Times New Roman" w:cs="Times New Roman"/>
          <w:sz w:val="24"/>
          <w:szCs w:val="24"/>
        </w:rPr>
        <w:t>ORDER_APPROVED_TIME_KEY REFERENCES DIM_</w:t>
      </w:r>
      <w:proofErr w:type="gramStart"/>
      <w:r w:rsidRPr="00DC6FAD">
        <w:rPr>
          <w:rFonts w:ascii="Times New Roman" w:eastAsia="Times New Roman" w:hAnsi="Times New Roman" w:cs="Times New Roman"/>
          <w:sz w:val="24"/>
          <w:szCs w:val="24"/>
        </w:rPr>
        <w:t>TIME( TIME</w:t>
      </w:r>
      <w:proofErr w:type="gramEnd"/>
      <w:r w:rsidRPr="00DC6FAD">
        <w:rPr>
          <w:rFonts w:ascii="Times New Roman" w:eastAsia="Times New Roman" w:hAnsi="Times New Roman" w:cs="Times New Roman"/>
          <w:sz w:val="24"/>
          <w:szCs w:val="24"/>
        </w:rPr>
        <w:t>_KEY )</w:t>
      </w:r>
    </w:p>
    <w:p w14:paraId="6CF154D5" w14:textId="77777777" w:rsidR="00CC15D4" w:rsidRPr="00DC6FAD" w:rsidRDefault="00CC15D4" w:rsidP="00CC15D4">
      <w:pPr>
        <w:spacing w:before="100" w:beforeAutospacing="1" w:after="100" w:afterAutospacing="1"/>
        <w:ind w:left="720"/>
        <w:rPr>
          <w:rFonts w:ascii="Times New Roman" w:eastAsia="Times New Roman" w:hAnsi="Times New Roman" w:cs="Times New Roman"/>
          <w:sz w:val="24"/>
          <w:szCs w:val="24"/>
        </w:rPr>
      </w:pPr>
      <w:r w:rsidRPr="00DC6FAD">
        <w:rPr>
          <w:rFonts w:ascii="Times New Roman" w:eastAsia="Times New Roman" w:hAnsi="Times New Roman" w:cs="Times New Roman"/>
          <w:sz w:val="24"/>
          <w:szCs w:val="24"/>
        </w:rPr>
        <w:t>PICKUP_TIME_KEY REFERENCES DIM_</w:t>
      </w:r>
      <w:proofErr w:type="gramStart"/>
      <w:r w:rsidRPr="00DC6FAD">
        <w:rPr>
          <w:rFonts w:ascii="Times New Roman" w:eastAsia="Times New Roman" w:hAnsi="Times New Roman" w:cs="Times New Roman"/>
          <w:sz w:val="24"/>
          <w:szCs w:val="24"/>
        </w:rPr>
        <w:t>TIME( TIME</w:t>
      </w:r>
      <w:proofErr w:type="gramEnd"/>
      <w:r w:rsidRPr="00DC6FAD">
        <w:rPr>
          <w:rFonts w:ascii="Times New Roman" w:eastAsia="Times New Roman" w:hAnsi="Times New Roman" w:cs="Times New Roman"/>
          <w:sz w:val="24"/>
          <w:szCs w:val="24"/>
        </w:rPr>
        <w:t>_KEY )</w:t>
      </w:r>
    </w:p>
    <w:p w14:paraId="015053B6" w14:textId="77777777" w:rsidR="00CC15D4" w:rsidRPr="00DC6FAD" w:rsidRDefault="00CC15D4" w:rsidP="00CC15D4">
      <w:pPr>
        <w:spacing w:before="100" w:beforeAutospacing="1" w:after="100" w:afterAutospacing="1"/>
        <w:ind w:left="720"/>
        <w:rPr>
          <w:rFonts w:ascii="Times New Roman" w:eastAsia="Times New Roman" w:hAnsi="Times New Roman" w:cs="Times New Roman"/>
          <w:sz w:val="24"/>
          <w:szCs w:val="24"/>
        </w:rPr>
      </w:pPr>
      <w:r w:rsidRPr="00DC6FAD">
        <w:rPr>
          <w:rFonts w:ascii="Times New Roman" w:eastAsia="Times New Roman" w:hAnsi="Times New Roman" w:cs="Times New Roman"/>
          <w:sz w:val="24"/>
          <w:szCs w:val="24"/>
        </w:rPr>
        <w:t>DELIVERED_TIME_KEY REFERENCES DIM_</w:t>
      </w:r>
      <w:proofErr w:type="gramStart"/>
      <w:r w:rsidRPr="00DC6FAD">
        <w:rPr>
          <w:rFonts w:ascii="Times New Roman" w:eastAsia="Times New Roman" w:hAnsi="Times New Roman" w:cs="Times New Roman"/>
          <w:sz w:val="24"/>
          <w:szCs w:val="24"/>
        </w:rPr>
        <w:t>TIME( TIME</w:t>
      </w:r>
      <w:proofErr w:type="gramEnd"/>
      <w:r w:rsidRPr="00DC6FAD">
        <w:rPr>
          <w:rFonts w:ascii="Times New Roman" w:eastAsia="Times New Roman" w:hAnsi="Times New Roman" w:cs="Times New Roman"/>
          <w:sz w:val="24"/>
          <w:szCs w:val="24"/>
        </w:rPr>
        <w:t>_KEY )</w:t>
      </w:r>
    </w:p>
    <w:p w14:paraId="01A828FD" w14:textId="77777777" w:rsidR="00CC15D4" w:rsidRPr="00DC6FAD" w:rsidRDefault="00CC15D4" w:rsidP="00CC15D4">
      <w:pPr>
        <w:spacing w:before="100" w:beforeAutospacing="1" w:after="100" w:afterAutospacing="1"/>
        <w:ind w:left="720"/>
        <w:rPr>
          <w:rFonts w:ascii="Times New Roman" w:eastAsia="Times New Roman" w:hAnsi="Times New Roman" w:cs="Times New Roman"/>
          <w:sz w:val="24"/>
          <w:szCs w:val="24"/>
        </w:rPr>
      </w:pPr>
      <w:r w:rsidRPr="00DC6FAD">
        <w:rPr>
          <w:rFonts w:ascii="Times New Roman" w:eastAsia="Times New Roman" w:hAnsi="Times New Roman" w:cs="Times New Roman"/>
          <w:sz w:val="24"/>
          <w:szCs w:val="24"/>
        </w:rPr>
        <w:t>ESTIMATED_DELIVERY_TIME_KEY REFERENCES DIM_</w:t>
      </w:r>
      <w:proofErr w:type="gramStart"/>
      <w:r w:rsidRPr="00DC6FAD">
        <w:rPr>
          <w:rFonts w:ascii="Times New Roman" w:eastAsia="Times New Roman" w:hAnsi="Times New Roman" w:cs="Times New Roman"/>
          <w:sz w:val="24"/>
          <w:szCs w:val="24"/>
        </w:rPr>
        <w:t>TIME( TIME</w:t>
      </w:r>
      <w:proofErr w:type="gramEnd"/>
      <w:r w:rsidRPr="00DC6FAD">
        <w:rPr>
          <w:rFonts w:ascii="Times New Roman" w:eastAsia="Times New Roman" w:hAnsi="Times New Roman" w:cs="Times New Roman"/>
          <w:sz w:val="24"/>
          <w:szCs w:val="24"/>
        </w:rPr>
        <w:t>_KEY )</w:t>
      </w:r>
    </w:p>
    <w:p w14:paraId="2B392A69" w14:textId="77777777" w:rsidR="00CC15D4" w:rsidRPr="00DC6FAD" w:rsidRDefault="00CC15D4" w:rsidP="00CC15D4">
      <w:pPr>
        <w:spacing w:before="100" w:beforeAutospacing="1" w:after="100" w:afterAutospacing="1"/>
        <w:ind w:left="720"/>
        <w:rPr>
          <w:rFonts w:ascii="Times New Roman" w:eastAsia="Times New Roman" w:hAnsi="Times New Roman" w:cs="Times New Roman"/>
          <w:sz w:val="24"/>
          <w:szCs w:val="24"/>
        </w:rPr>
      </w:pPr>
      <w:r w:rsidRPr="00DC6FAD">
        <w:rPr>
          <w:rFonts w:ascii="Times New Roman" w:eastAsia="Times New Roman" w:hAnsi="Times New Roman" w:cs="Times New Roman"/>
          <w:sz w:val="24"/>
          <w:szCs w:val="24"/>
        </w:rPr>
        <w:t>]</w:t>
      </w:r>
    </w:p>
    <w:p w14:paraId="4B1CBB78" w14:textId="77777777" w:rsidR="00CC15D4" w:rsidRPr="00DC6FAD" w:rsidRDefault="00CC15D4">
      <w:pPr>
        <w:numPr>
          <w:ilvl w:val="0"/>
          <w:numId w:val="35"/>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Indexes</w:t>
      </w:r>
      <w:r w:rsidRPr="00DC6FAD">
        <w:rPr>
          <w:rFonts w:ascii="Times New Roman" w:eastAsia="Times New Roman" w:hAnsi="Times New Roman" w:cs="Times New Roman"/>
          <w:sz w:val="24"/>
          <w:szCs w:val="24"/>
        </w:rPr>
        <w:t>: [ON PRIMARY KEY]</w:t>
      </w:r>
    </w:p>
    <w:p w14:paraId="2850DA6D" w14:textId="77777777" w:rsidR="00CC15D4" w:rsidRPr="00DC6FAD" w:rsidRDefault="00CC15D4" w:rsidP="00CC15D4">
      <w:pPr>
        <w:spacing w:before="100" w:beforeAutospacing="1" w:after="100" w:afterAutospacing="1"/>
        <w:ind w:left="720"/>
        <w:rPr>
          <w:rFonts w:ascii="Times New Roman" w:eastAsia="Times New Roman" w:hAnsi="Times New Roman" w:cs="Times New Roman"/>
          <w:sz w:val="24"/>
          <w:szCs w:val="24"/>
        </w:rPr>
      </w:pPr>
    </w:p>
    <w:p w14:paraId="40D85214" w14:textId="77777777" w:rsidR="00CC15D4" w:rsidRPr="00DC6FAD" w:rsidRDefault="00CC15D4" w:rsidP="00941ED0">
      <w:pPr>
        <w:pStyle w:val="Heading3"/>
        <w:rPr>
          <w:rFonts w:eastAsia="Times New Roman"/>
        </w:rPr>
      </w:pPr>
      <w:r w:rsidRPr="00DC6FAD">
        <w:rPr>
          <w:rFonts w:eastAsia="Times New Roman"/>
        </w:rPr>
        <w:t>4. ETL Mapping Logic</w:t>
      </w:r>
    </w:p>
    <w:p w14:paraId="45D191DF" w14:textId="77777777" w:rsidR="00CC15D4" w:rsidRPr="00DC6FAD" w:rsidRDefault="00CC15D4" w:rsidP="00CC15D4">
      <w:pPr>
        <w:spacing w:before="100" w:beforeAutospacing="1" w:after="100" w:afterAutospacing="1"/>
        <w:outlineLvl w:val="2"/>
        <w:rPr>
          <w:rFonts w:ascii="Times New Roman" w:eastAsia="Times New Roman" w:hAnsi="Times New Roman" w:cs="Times New Roman"/>
          <w:b/>
          <w:bCs/>
          <w:sz w:val="27"/>
          <w:szCs w:val="27"/>
        </w:rPr>
      </w:pPr>
      <w:r w:rsidRPr="00DC6FAD">
        <w:rPr>
          <w:rFonts w:ascii="Times New Roman" w:eastAsia="Times New Roman" w:hAnsi="Times New Roman" w:cs="Times New Roman"/>
          <w:b/>
          <w:bCs/>
          <w:sz w:val="27"/>
          <w:szCs w:val="27"/>
        </w:rPr>
        <w:t>Transformations Applied</w:t>
      </w:r>
    </w:p>
    <w:p w14:paraId="13D5F23A" w14:textId="77777777" w:rsidR="00CC15D4" w:rsidRPr="00DC6FAD" w:rsidRDefault="00CC15D4">
      <w:pPr>
        <w:numPr>
          <w:ilvl w:val="0"/>
          <w:numId w:val="36"/>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Expression Transformation</w:t>
      </w:r>
      <w:r w:rsidRPr="00DC6FAD">
        <w:rPr>
          <w:rFonts w:ascii="Times New Roman" w:eastAsia="Times New Roman" w:hAnsi="Times New Roman" w:cs="Times New Roman"/>
          <w:noProof/>
          <w:sz w:val="24"/>
          <w:szCs w:val="24"/>
        </w:rPr>
        <w:drawing>
          <wp:inline distT="0" distB="0" distL="0" distR="0" wp14:anchorId="34A84B77" wp14:editId="3763D678">
            <wp:extent cx="5943600" cy="3700780"/>
            <wp:effectExtent l="0" t="0" r="0" b="0"/>
            <wp:docPr id="10578091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700780"/>
                    </a:xfrm>
                    <a:prstGeom prst="rect">
                      <a:avLst/>
                    </a:prstGeom>
                    <a:noFill/>
                    <a:ln>
                      <a:noFill/>
                    </a:ln>
                  </pic:spPr>
                </pic:pic>
              </a:graphicData>
            </a:graphic>
          </wp:inline>
        </w:drawing>
      </w:r>
    </w:p>
    <w:p w14:paraId="11BA6939" w14:textId="77777777" w:rsidR="00CC15D4" w:rsidRPr="00DC6FAD" w:rsidRDefault="00CC15D4">
      <w:pPr>
        <w:numPr>
          <w:ilvl w:val="0"/>
          <w:numId w:val="36"/>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lastRenderedPageBreak/>
        <w:t>Lookup Transformation</w:t>
      </w:r>
      <w:r w:rsidRPr="00DC6FAD">
        <w:rPr>
          <w:rFonts w:ascii="Times New Roman" w:eastAsia="Times New Roman" w:hAnsi="Times New Roman" w:cs="Times New Roman"/>
          <w:noProof/>
          <w:sz w:val="24"/>
          <w:szCs w:val="24"/>
        </w:rPr>
        <w:drawing>
          <wp:inline distT="0" distB="0" distL="0" distR="0" wp14:anchorId="0C2782F4" wp14:editId="62D77772">
            <wp:extent cx="5934710" cy="3010535"/>
            <wp:effectExtent l="0" t="0" r="8890" b="0"/>
            <wp:docPr id="7816090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4710" cy="3010535"/>
                    </a:xfrm>
                    <a:prstGeom prst="rect">
                      <a:avLst/>
                    </a:prstGeom>
                    <a:noFill/>
                    <a:ln>
                      <a:noFill/>
                    </a:ln>
                  </pic:spPr>
                </pic:pic>
              </a:graphicData>
            </a:graphic>
          </wp:inline>
        </w:drawing>
      </w:r>
    </w:p>
    <w:p w14:paraId="3763747E" w14:textId="77777777" w:rsidR="00CC15D4" w:rsidRPr="00DC6FAD" w:rsidRDefault="00CC15D4" w:rsidP="00CC15D4">
      <w:pPr>
        <w:spacing w:before="100" w:beforeAutospacing="1" w:after="100" w:afterAutospacing="1"/>
        <w:ind w:firstLine="360"/>
        <w:rPr>
          <w:rFonts w:ascii="Times New Roman" w:eastAsia="Times New Roman" w:hAnsi="Times New Roman" w:cs="Times New Roman"/>
          <w:sz w:val="24"/>
          <w:szCs w:val="24"/>
        </w:rPr>
      </w:pPr>
      <w:r w:rsidRPr="00DC6FAD">
        <w:rPr>
          <w:rFonts w:ascii="Times New Roman" w:eastAsia="Times New Roman" w:hAnsi="Times New Roman" w:cs="Times New Roman"/>
          <w:noProof/>
          <w:sz w:val="24"/>
          <w:szCs w:val="24"/>
        </w:rPr>
        <w:drawing>
          <wp:inline distT="0" distB="0" distL="0" distR="0" wp14:anchorId="7F0E4214" wp14:editId="6109E828">
            <wp:extent cx="5943600" cy="1527175"/>
            <wp:effectExtent l="0" t="0" r="0" b="0"/>
            <wp:docPr id="14563078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1527175"/>
                    </a:xfrm>
                    <a:prstGeom prst="rect">
                      <a:avLst/>
                    </a:prstGeom>
                    <a:noFill/>
                    <a:ln>
                      <a:noFill/>
                    </a:ln>
                  </pic:spPr>
                </pic:pic>
              </a:graphicData>
            </a:graphic>
          </wp:inline>
        </w:drawing>
      </w:r>
    </w:p>
    <w:p w14:paraId="7D78D5DE" w14:textId="77777777" w:rsidR="00CC15D4" w:rsidRPr="00DC6FAD" w:rsidRDefault="00CC15D4">
      <w:pPr>
        <w:numPr>
          <w:ilvl w:val="0"/>
          <w:numId w:val="36"/>
        </w:numPr>
        <w:spacing w:before="100" w:beforeAutospacing="1" w:after="100" w:afterAutospacing="1"/>
        <w:contextualSpacing/>
        <w:outlineLvl w:val="2"/>
        <w:rPr>
          <w:rFonts w:ascii="Times New Roman" w:eastAsia="Times New Roman" w:hAnsi="Times New Roman" w:cs="Times New Roman"/>
          <w:b/>
          <w:bCs/>
          <w:sz w:val="27"/>
          <w:szCs w:val="27"/>
        </w:rPr>
      </w:pPr>
      <w:r w:rsidRPr="00DC6FAD">
        <w:rPr>
          <w:rFonts w:ascii="Times New Roman" w:eastAsia="Times New Roman" w:hAnsi="Times New Roman" w:cs="Times New Roman"/>
          <w:b/>
          <w:bCs/>
          <w:sz w:val="27"/>
          <w:szCs w:val="27"/>
        </w:rPr>
        <w:t>Handling Slowly Changing Dimension (SCD) Type 1 in Your Data Warehouse</w:t>
      </w:r>
    </w:p>
    <w:p w14:paraId="1FB1AC86" w14:textId="77777777" w:rsidR="00CC15D4" w:rsidRPr="00DC6FAD" w:rsidRDefault="00CC15D4">
      <w:pPr>
        <w:numPr>
          <w:ilvl w:val="0"/>
          <w:numId w:val="36"/>
        </w:numPr>
        <w:spacing w:before="100" w:beforeAutospacing="1" w:after="100" w:afterAutospacing="1"/>
        <w:contextualSpacing/>
        <w:rPr>
          <w:rFonts w:ascii="Times New Roman" w:eastAsia="Times New Roman" w:hAnsi="Times New Roman" w:cs="Times New Roman"/>
          <w:sz w:val="24"/>
          <w:szCs w:val="24"/>
        </w:rPr>
      </w:pPr>
      <w:r w:rsidRPr="00DC6FAD">
        <w:rPr>
          <w:rFonts w:ascii="Times New Roman" w:eastAsia="Times New Roman" w:hAnsi="Times New Roman" w:cs="Times New Roman"/>
          <w:sz w:val="24"/>
          <w:szCs w:val="24"/>
        </w:rPr>
        <w:t xml:space="preserve">In </w:t>
      </w:r>
      <w:r w:rsidRPr="00DC6FAD">
        <w:rPr>
          <w:rFonts w:ascii="Times New Roman" w:eastAsia="Times New Roman" w:hAnsi="Times New Roman" w:cs="Times New Roman"/>
          <w:b/>
          <w:bCs/>
          <w:sz w:val="24"/>
          <w:szCs w:val="24"/>
        </w:rPr>
        <w:t>SCD Type 1</w:t>
      </w:r>
      <w:r w:rsidRPr="00DC6FAD">
        <w:rPr>
          <w:rFonts w:ascii="Times New Roman" w:eastAsia="Times New Roman" w:hAnsi="Times New Roman" w:cs="Times New Roman"/>
          <w:sz w:val="24"/>
          <w:szCs w:val="24"/>
        </w:rPr>
        <w:t xml:space="preserve">, when there is a change in an existing record, we </w:t>
      </w:r>
      <w:r w:rsidRPr="00DC6FAD">
        <w:rPr>
          <w:rFonts w:ascii="Times New Roman" w:eastAsia="Times New Roman" w:hAnsi="Times New Roman" w:cs="Times New Roman"/>
          <w:b/>
          <w:bCs/>
          <w:sz w:val="24"/>
          <w:szCs w:val="24"/>
        </w:rPr>
        <w:t>update the existing record</w:t>
      </w:r>
      <w:r w:rsidRPr="00DC6FAD">
        <w:rPr>
          <w:rFonts w:ascii="Times New Roman" w:eastAsia="Times New Roman" w:hAnsi="Times New Roman" w:cs="Times New Roman"/>
          <w:sz w:val="24"/>
          <w:szCs w:val="24"/>
        </w:rPr>
        <w:t xml:space="preserve"> instead of keeping history. If the record does not exist, we </w:t>
      </w:r>
      <w:r w:rsidRPr="00DC6FAD">
        <w:rPr>
          <w:rFonts w:ascii="Times New Roman" w:eastAsia="Times New Roman" w:hAnsi="Times New Roman" w:cs="Times New Roman"/>
          <w:b/>
          <w:bCs/>
          <w:sz w:val="24"/>
          <w:szCs w:val="24"/>
        </w:rPr>
        <w:t>insert it as a new record</w:t>
      </w:r>
      <w:r w:rsidRPr="00DC6FAD">
        <w:rPr>
          <w:rFonts w:ascii="Times New Roman" w:eastAsia="Times New Roman" w:hAnsi="Times New Roman" w:cs="Times New Roman"/>
          <w:sz w:val="24"/>
          <w:szCs w:val="24"/>
        </w:rPr>
        <w:t>.</w:t>
      </w:r>
      <w:r w:rsidRPr="00DC6FAD">
        <w:rPr>
          <w:rFonts w:ascii="Times New Roman" w:eastAsia="Times New Roman" w:hAnsi="Times New Roman" w:cs="Times New Roman" w:hint="cs"/>
          <w:sz w:val="24"/>
          <w:szCs w:val="24"/>
          <w:rtl/>
        </w:rPr>
        <w:t xml:space="preserve">   </w:t>
      </w:r>
    </w:p>
    <w:p w14:paraId="7E34425B" w14:textId="77777777" w:rsidR="00CC15D4" w:rsidRPr="00DC6FAD" w:rsidRDefault="00CC15D4" w:rsidP="00CC15D4">
      <w:pPr>
        <w:spacing w:before="100" w:beforeAutospacing="1" w:after="100" w:afterAutospacing="1"/>
        <w:ind w:left="720"/>
        <w:rPr>
          <w:rFonts w:ascii="Times New Roman" w:eastAsia="Times New Roman" w:hAnsi="Times New Roman" w:cs="Times New Roman"/>
          <w:sz w:val="24"/>
          <w:szCs w:val="24"/>
        </w:rPr>
      </w:pPr>
      <w:r w:rsidRPr="00DC6FAD">
        <w:rPr>
          <w:rFonts w:ascii="Times New Roman" w:eastAsia="Times New Roman" w:hAnsi="Times New Roman" w:cs="Times New Roman"/>
          <w:sz w:val="24"/>
          <w:szCs w:val="24"/>
        </w:rPr>
        <w:t xml:space="preserve">Lookup Transformation is </w:t>
      </w:r>
      <w:r w:rsidRPr="00DC6FAD">
        <w:rPr>
          <w:rFonts w:ascii="Times New Roman" w:eastAsia="Times New Roman" w:hAnsi="Times New Roman" w:cs="Times New Roman"/>
          <w:b/>
          <w:bCs/>
          <w:sz w:val="24"/>
          <w:szCs w:val="24"/>
        </w:rPr>
        <w:t>essential</w:t>
      </w:r>
      <w:r w:rsidRPr="00DC6FAD">
        <w:rPr>
          <w:rFonts w:ascii="Times New Roman" w:eastAsia="Times New Roman" w:hAnsi="Times New Roman" w:cs="Times New Roman"/>
          <w:sz w:val="24"/>
          <w:szCs w:val="24"/>
        </w:rPr>
        <w:t xml:space="preserve"> in handling Slowly Changing Dimensions (SCD) because it helps check if a record </w:t>
      </w:r>
      <w:r w:rsidRPr="00DC6FAD">
        <w:rPr>
          <w:rFonts w:ascii="Times New Roman" w:eastAsia="Times New Roman" w:hAnsi="Times New Roman" w:cs="Times New Roman"/>
          <w:b/>
          <w:bCs/>
          <w:sz w:val="24"/>
          <w:szCs w:val="24"/>
        </w:rPr>
        <w:t>already exists</w:t>
      </w:r>
      <w:r w:rsidRPr="00DC6FAD">
        <w:rPr>
          <w:rFonts w:ascii="Times New Roman" w:eastAsia="Times New Roman" w:hAnsi="Times New Roman" w:cs="Times New Roman"/>
          <w:sz w:val="24"/>
          <w:szCs w:val="24"/>
        </w:rPr>
        <w:t xml:space="preserve"> in the target FACT table (</w:t>
      </w:r>
      <w:r w:rsidRPr="00DC6FAD">
        <w:rPr>
          <w:rFonts w:ascii="Courier New" w:eastAsia="Times New Roman" w:hAnsi="Courier New" w:cs="Courier New"/>
          <w:sz w:val="20"/>
          <w:szCs w:val="20"/>
        </w:rPr>
        <w:t>FACT_TABLE</w:t>
      </w:r>
      <w:r w:rsidRPr="00DC6FAD">
        <w:rPr>
          <w:rFonts w:ascii="Times New Roman" w:eastAsia="Times New Roman" w:hAnsi="Times New Roman" w:cs="Times New Roman"/>
          <w:sz w:val="24"/>
          <w:szCs w:val="24"/>
        </w:rPr>
        <w:t>). This is necessary to determine whether we should UPDATE OR INSERT:</w:t>
      </w:r>
    </w:p>
    <w:p w14:paraId="35E2874F" w14:textId="77777777" w:rsidR="00CC15D4" w:rsidRPr="00DC6FAD" w:rsidRDefault="00CC15D4">
      <w:pPr>
        <w:numPr>
          <w:ilvl w:val="0"/>
          <w:numId w:val="36"/>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ROUTER Transformation</w:t>
      </w:r>
      <w:r w:rsidRPr="00DC6FAD">
        <w:rPr>
          <w:rFonts w:ascii="Times New Roman" w:eastAsia="Times New Roman" w:hAnsi="Times New Roman" w:cs="Times New Roman"/>
          <w:sz w:val="24"/>
          <w:szCs w:val="24"/>
        </w:rPr>
        <w:t>:</w:t>
      </w:r>
      <w:r w:rsidRPr="00DC6FAD">
        <w:rPr>
          <w:rFonts w:ascii="Times New Roman" w:eastAsia="Times New Roman" w:hAnsi="Times New Roman" w:cs="Times New Roman"/>
          <w:noProof/>
          <w:sz w:val="24"/>
          <w:szCs w:val="24"/>
        </w:rPr>
        <w:drawing>
          <wp:inline distT="0" distB="0" distL="0" distR="0" wp14:anchorId="541C4024" wp14:editId="5AD57759">
            <wp:extent cx="5934710" cy="948690"/>
            <wp:effectExtent l="0" t="0" r="8890" b="3810"/>
            <wp:docPr id="103089392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710" cy="948690"/>
                    </a:xfrm>
                    <a:prstGeom prst="rect">
                      <a:avLst/>
                    </a:prstGeom>
                    <a:noFill/>
                    <a:ln>
                      <a:noFill/>
                    </a:ln>
                  </pic:spPr>
                </pic:pic>
              </a:graphicData>
            </a:graphic>
          </wp:inline>
        </w:drawing>
      </w:r>
    </w:p>
    <w:p w14:paraId="4E6DAB0E" w14:textId="77777777" w:rsidR="00CC15D4" w:rsidRPr="00DC6FAD" w:rsidRDefault="00CC15D4">
      <w:pPr>
        <w:numPr>
          <w:ilvl w:val="0"/>
          <w:numId w:val="36"/>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Router Transformation</w:t>
      </w:r>
      <w:r w:rsidRPr="00DC6FAD">
        <w:rPr>
          <w:rFonts w:ascii="Times New Roman" w:eastAsia="Times New Roman" w:hAnsi="Times New Roman" w:cs="Times New Roman"/>
          <w:sz w:val="24"/>
          <w:szCs w:val="24"/>
        </w:rPr>
        <w:t xml:space="preserve"> is an </w:t>
      </w:r>
      <w:r w:rsidRPr="00DC6FAD">
        <w:rPr>
          <w:rFonts w:ascii="Times New Roman" w:eastAsia="Times New Roman" w:hAnsi="Times New Roman" w:cs="Times New Roman"/>
          <w:b/>
          <w:bCs/>
          <w:sz w:val="24"/>
          <w:szCs w:val="24"/>
        </w:rPr>
        <w:t>active and connected</w:t>
      </w:r>
      <w:r w:rsidRPr="00DC6FAD">
        <w:rPr>
          <w:rFonts w:ascii="Times New Roman" w:eastAsia="Times New Roman" w:hAnsi="Times New Roman" w:cs="Times New Roman"/>
          <w:sz w:val="24"/>
          <w:szCs w:val="24"/>
        </w:rPr>
        <w:t xml:space="preserve"> transformation in Informatica that allows you to route data into multiple output groups based on specified conditions</w:t>
      </w:r>
    </w:p>
    <w:p w14:paraId="60480B41" w14:textId="77777777" w:rsidR="00CC15D4" w:rsidRPr="00DC6FAD" w:rsidRDefault="00CC15D4">
      <w:pPr>
        <w:numPr>
          <w:ilvl w:val="0"/>
          <w:numId w:val="36"/>
        </w:numPr>
        <w:spacing w:before="100" w:beforeAutospacing="1" w:after="100" w:afterAutospacing="1"/>
        <w:contextualSpacing/>
        <w:rPr>
          <w:rFonts w:ascii="Times New Roman" w:eastAsia="Times New Roman" w:hAnsi="Times New Roman" w:cs="Times New Roman"/>
          <w:sz w:val="24"/>
          <w:szCs w:val="24"/>
        </w:rPr>
      </w:pPr>
      <w:r w:rsidRPr="00DC6FAD">
        <w:rPr>
          <w:rFonts w:ascii="Times New Roman" w:eastAsia="Times New Roman" w:hAnsi="Times New Roman" w:cs="Times New Roman"/>
          <w:sz w:val="24"/>
          <w:szCs w:val="24"/>
        </w:rPr>
        <w:lastRenderedPageBreak/>
        <w:t>WE Use Router Transformation to Separate Updates and Inserts</w:t>
      </w:r>
    </w:p>
    <w:p w14:paraId="46E4AE48" w14:textId="77777777" w:rsidR="00CC15D4" w:rsidRPr="00DC6FAD" w:rsidRDefault="00CC15D4">
      <w:pPr>
        <w:numPr>
          <w:ilvl w:val="0"/>
          <w:numId w:val="36"/>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MAPPING</w:t>
      </w:r>
      <w:r w:rsidRPr="00DC6FAD">
        <w:rPr>
          <w:rFonts w:ascii="Times New Roman" w:eastAsia="Times New Roman" w:hAnsi="Times New Roman" w:cs="Times New Roman"/>
          <w:sz w:val="24"/>
          <w:szCs w:val="24"/>
        </w:rPr>
        <w:t>:</w:t>
      </w:r>
      <w:r w:rsidRPr="00DC6FAD">
        <w:rPr>
          <w:rFonts w:ascii="Times New Roman" w:eastAsia="Times New Roman" w:hAnsi="Times New Roman" w:cs="Times New Roman"/>
          <w:sz w:val="24"/>
          <w:szCs w:val="24"/>
        </w:rPr>
        <w:tab/>
      </w:r>
      <w:r w:rsidRPr="00DC6FAD">
        <w:rPr>
          <w:rFonts w:ascii="Times New Roman" w:eastAsia="Times New Roman" w:hAnsi="Times New Roman" w:cs="Times New Roman"/>
          <w:noProof/>
          <w:sz w:val="24"/>
          <w:szCs w:val="24"/>
        </w:rPr>
        <w:drawing>
          <wp:inline distT="0" distB="0" distL="0" distR="0" wp14:anchorId="4A507C1B" wp14:editId="0CB5EB6F">
            <wp:extent cx="5934710" cy="3166110"/>
            <wp:effectExtent l="0" t="0" r="8890" b="0"/>
            <wp:docPr id="14514978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4710" cy="3166110"/>
                    </a:xfrm>
                    <a:prstGeom prst="rect">
                      <a:avLst/>
                    </a:prstGeom>
                    <a:noFill/>
                    <a:ln>
                      <a:noFill/>
                    </a:ln>
                  </pic:spPr>
                </pic:pic>
              </a:graphicData>
            </a:graphic>
          </wp:inline>
        </w:drawing>
      </w:r>
    </w:p>
    <w:p w14:paraId="4DFEC8B0" w14:textId="77777777" w:rsidR="00CC15D4" w:rsidRPr="00DC6FAD" w:rsidRDefault="00CC15D4" w:rsidP="00CC15D4">
      <w:pPr>
        <w:spacing w:before="100" w:beforeAutospacing="1" w:after="100" w:afterAutospacing="1"/>
        <w:ind w:left="720"/>
      </w:pPr>
    </w:p>
    <w:p w14:paraId="4265DB2F" w14:textId="77777777" w:rsidR="00CC15D4" w:rsidRPr="00DC6FAD" w:rsidRDefault="00CC15D4" w:rsidP="00CC15D4">
      <w:pPr>
        <w:spacing w:before="100" w:beforeAutospacing="1" w:after="100" w:afterAutospacing="1"/>
      </w:pPr>
    </w:p>
    <w:p w14:paraId="58966C58" w14:textId="77777777" w:rsidR="00CC15D4" w:rsidRPr="00DC6FAD" w:rsidRDefault="00CC15D4" w:rsidP="00CC15D4"/>
    <w:p w14:paraId="1DC756BE" w14:textId="77777777" w:rsidR="00CC15D4" w:rsidRPr="00DC6FAD" w:rsidRDefault="00CC15D4" w:rsidP="00CC15D4"/>
    <w:p w14:paraId="03578AA6" w14:textId="77777777" w:rsidR="00CC15D4" w:rsidRPr="00DC6FAD" w:rsidRDefault="00CC15D4" w:rsidP="00CC15D4"/>
    <w:p w14:paraId="506EAAB1" w14:textId="77777777" w:rsidR="00CC15D4" w:rsidRPr="00DC6FAD" w:rsidRDefault="00CC15D4" w:rsidP="00CC15D4"/>
    <w:p w14:paraId="40971E78" w14:textId="77777777" w:rsidR="00CC15D4" w:rsidRPr="00DC6FAD" w:rsidRDefault="00CC15D4" w:rsidP="00CC15D4"/>
    <w:p w14:paraId="0078B717" w14:textId="77777777" w:rsidR="00CC15D4" w:rsidRPr="00DC6FAD" w:rsidRDefault="00CC15D4" w:rsidP="00CC15D4"/>
    <w:p w14:paraId="3214AA80" w14:textId="77777777" w:rsidR="00CC15D4" w:rsidRPr="00DC6FAD" w:rsidRDefault="00CC15D4" w:rsidP="00CC15D4"/>
    <w:p w14:paraId="5DDDAC5E" w14:textId="77777777" w:rsidR="00CC15D4" w:rsidRPr="00DC6FAD" w:rsidRDefault="00CC15D4" w:rsidP="00CC15D4"/>
    <w:p w14:paraId="1C2A7C83" w14:textId="77777777" w:rsidR="00CC15D4" w:rsidRPr="00DC6FAD" w:rsidRDefault="00CC15D4" w:rsidP="00CC15D4"/>
    <w:p w14:paraId="24F76E08" w14:textId="77777777" w:rsidR="00CC15D4" w:rsidRPr="00DC6FAD" w:rsidRDefault="00CC15D4" w:rsidP="00CC15D4"/>
    <w:p w14:paraId="4344E479" w14:textId="77777777" w:rsidR="00CC15D4" w:rsidRPr="00DC6FAD" w:rsidRDefault="00CC15D4" w:rsidP="00CC15D4"/>
    <w:p w14:paraId="44FDDF4E" w14:textId="77777777" w:rsidR="00CC15D4" w:rsidRPr="00DC6FAD" w:rsidRDefault="00CC15D4" w:rsidP="00CC15D4"/>
    <w:p w14:paraId="5A6C9C02" w14:textId="77777777" w:rsidR="00CC15D4" w:rsidRPr="00DC6FAD" w:rsidRDefault="00CC15D4" w:rsidP="00CC15D4"/>
    <w:p w14:paraId="13A9EF6A" w14:textId="77777777" w:rsidR="00CC15D4" w:rsidRPr="00DC6FAD" w:rsidRDefault="00CC15D4" w:rsidP="00CC15D4"/>
    <w:p w14:paraId="7952848E" w14:textId="77777777" w:rsidR="00CC15D4" w:rsidRPr="00DC6FAD" w:rsidRDefault="00CC15D4" w:rsidP="00CC15D4"/>
    <w:p w14:paraId="6DB42DA0" w14:textId="77777777" w:rsidR="00CC15D4" w:rsidRPr="00DC6FAD" w:rsidRDefault="00CC15D4" w:rsidP="00CC15D4"/>
    <w:p w14:paraId="34473EA6" w14:textId="77777777" w:rsidR="00CC15D4" w:rsidRPr="00DC6FAD" w:rsidRDefault="00CC15D4" w:rsidP="00CC15D4"/>
    <w:p w14:paraId="2C3B32F5" w14:textId="77777777" w:rsidR="00CC15D4" w:rsidRPr="00DC6FAD" w:rsidRDefault="00CC15D4" w:rsidP="00CC15D4"/>
    <w:p w14:paraId="761EB3DF" w14:textId="77777777" w:rsidR="00CC15D4" w:rsidRPr="00DC6FAD" w:rsidRDefault="00CC15D4" w:rsidP="00CC15D4"/>
    <w:p w14:paraId="12E76E2C" w14:textId="77777777" w:rsidR="00CC15D4" w:rsidRPr="00DC6FAD" w:rsidRDefault="00CC15D4" w:rsidP="00CC15D4"/>
    <w:p w14:paraId="537A40B6" w14:textId="77777777" w:rsidR="00CC15D4" w:rsidRPr="00DC6FAD" w:rsidRDefault="00CC15D4" w:rsidP="00CC15D4"/>
    <w:p w14:paraId="14115ED6" w14:textId="77777777" w:rsidR="00CC15D4" w:rsidRPr="00DC6FAD" w:rsidRDefault="00CC15D4" w:rsidP="00CC15D4"/>
    <w:p w14:paraId="796FED9D" w14:textId="77777777" w:rsidR="00CC15D4" w:rsidRPr="00DC6FAD" w:rsidRDefault="00CC15D4" w:rsidP="00941ED0">
      <w:pPr>
        <w:pStyle w:val="Heading3"/>
      </w:pPr>
      <w:r w:rsidRPr="00DC6FAD">
        <w:t xml:space="preserve">SCD Type 1 Verification </w:t>
      </w:r>
      <w:proofErr w:type="gramStart"/>
      <w:r w:rsidRPr="00DC6FAD">
        <w:t>Process(</w:t>
      </w:r>
      <w:proofErr w:type="gramEnd"/>
      <w:r w:rsidRPr="00DC6FAD">
        <w:t>FCT_ORDER)</w:t>
      </w:r>
    </w:p>
    <w:p w14:paraId="55FB90E0" w14:textId="77777777" w:rsidR="00CC15D4" w:rsidRPr="00DC6FAD" w:rsidRDefault="00CC15D4" w:rsidP="00941ED0">
      <w:pPr>
        <w:pStyle w:val="Heading4"/>
      </w:pPr>
      <w:r w:rsidRPr="00DC6FAD">
        <w:t>Step 1: Insert a New Record into STG_ ORDER_DETAILS</w:t>
      </w:r>
    </w:p>
    <w:p w14:paraId="2EF1D07F" w14:textId="77777777" w:rsidR="00CC15D4" w:rsidRPr="00DC6FAD" w:rsidRDefault="00CC15D4" w:rsidP="00CC15D4">
      <w:r w:rsidRPr="00DC6FAD">
        <w:rPr>
          <w:noProof/>
        </w:rPr>
        <w:drawing>
          <wp:inline distT="0" distB="0" distL="0" distR="0" wp14:anchorId="3A15A9B6" wp14:editId="6C1C8148">
            <wp:extent cx="5934075" cy="1895475"/>
            <wp:effectExtent l="0" t="0" r="9525" b="9525"/>
            <wp:docPr id="1262747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4075" cy="1895475"/>
                    </a:xfrm>
                    <a:prstGeom prst="rect">
                      <a:avLst/>
                    </a:prstGeom>
                    <a:noFill/>
                    <a:ln>
                      <a:noFill/>
                    </a:ln>
                  </pic:spPr>
                </pic:pic>
              </a:graphicData>
            </a:graphic>
          </wp:inline>
        </w:drawing>
      </w:r>
    </w:p>
    <w:p w14:paraId="0DD859ED" w14:textId="77777777" w:rsidR="00CC15D4" w:rsidRPr="00DC6FAD" w:rsidRDefault="00CC15D4" w:rsidP="00CC15D4"/>
    <w:p w14:paraId="3FFE9F02" w14:textId="77777777" w:rsidR="00CC15D4" w:rsidRPr="00DC6FAD" w:rsidRDefault="00CC15D4" w:rsidP="00941ED0">
      <w:pPr>
        <w:pStyle w:val="Heading4"/>
      </w:pPr>
      <w:r w:rsidRPr="00DC6FAD">
        <w:t>Step 2: Run the Informatica Workflow</w:t>
      </w:r>
    </w:p>
    <w:p w14:paraId="2626D543" w14:textId="77777777" w:rsidR="00CC15D4" w:rsidRPr="00DC6FAD" w:rsidRDefault="00CC15D4" w:rsidP="00CC15D4">
      <w:r w:rsidRPr="00DC6FAD">
        <w:rPr>
          <w:noProof/>
        </w:rPr>
        <w:drawing>
          <wp:inline distT="0" distB="0" distL="0" distR="0" wp14:anchorId="1C98A304" wp14:editId="26B28DAC">
            <wp:extent cx="5934075" cy="400050"/>
            <wp:effectExtent l="0" t="0" r="9525" b="0"/>
            <wp:docPr id="2541841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075" cy="400050"/>
                    </a:xfrm>
                    <a:prstGeom prst="rect">
                      <a:avLst/>
                    </a:prstGeom>
                    <a:noFill/>
                    <a:ln>
                      <a:noFill/>
                    </a:ln>
                  </pic:spPr>
                </pic:pic>
              </a:graphicData>
            </a:graphic>
          </wp:inline>
        </w:drawing>
      </w:r>
    </w:p>
    <w:p w14:paraId="3AD03465" w14:textId="77777777" w:rsidR="00CC15D4" w:rsidRPr="00DC6FAD" w:rsidRDefault="00CC15D4" w:rsidP="00941ED0">
      <w:pPr>
        <w:pStyle w:val="Heading4"/>
      </w:pPr>
      <w:r w:rsidRPr="00DC6FAD">
        <w:t>Step 3: Verify Data in FCT_ORDER</w:t>
      </w:r>
    </w:p>
    <w:p w14:paraId="6076E45A" w14:textId="77777777" w:rsidR="00CC15D4" w:rsidRPr="00DC6FAD" w:rsidRDefault="00CC15D4" w:rsidP="00CC15D4">
      <w:r w:rsidRPr="00DC6FAD">
        <w:rPr>
          <w:noProof/>
        </w:rPr>
        <w:drawing>
          <wp:inline distT="0" distB="0" distL="0" distR="0" wp14:anchorId="2AF1C252" wp14:editId="17B89E88">
            <wp:extent cx="5934075" cy="523875"/>
            <wp:effectExtent l="0" t="0" r="9525" b="9525"/>
            <wp:docPr id="5947814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4075" cy="523875"/>
                    </a:xfrm>
                    <a:prstGeom prst="rect">
                      <a:avLst/>
                    </a:prstGeom>
                    <a:noFill/>
                    <a:ln>
                      <a:noFill/>
                    </a:ln>
                  </pic:spPr>
                </pic:pic>
              </a:graphicData>
            </a:graphic>
          </wp:inline>
        </w:drawing>
      </w:r>
    </w:p>
    <w:p w14:paraId="4C232C7B" w14:textId="77777777" w:rsidR="00CC15D4" w:rsidRPr="00DC6FAD" w:rsidRDefault="00CC15D4" w:rsidP="00941ED0">
      <w:pPr>
        <w:pStyle w:val="Heading4"/>
      </w:pPr>
      <w:r w:rsidRPr="00DC6FAD">
        <w:t>Step 4: Update the Record in STG_ ORDER_DETAILS</w:t>
      </w:r>
    </w:p>
    <w:p w14:paraId="7C6E5813" w14:textId="77777777" w:rsidR="00CC15D4" w:rsidRPr="00DC6FAD" w:rsidRDefault="00CC15D4" w:rsidP="00CC15D4">
      <w:r w:rsidRPr="00DC6FAD">
        <w:rPr>
          <w:noProof/>
        </w:rPr>
        <w:drawing>
          <wp:inline distT="0" distB="0" distL="0" distR="0" wp14:anchorId="20A6799C" wp14:editId="2D9423F9">
            <wp:extent cx="2905125" cy="885825"/>
            <wp:effectExtent l="0" t="0" r="9525" b="9525"/>
            <wp:docPr id="19336292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05125" cy="885825"/>
                    </a:xfrm>
                    <a:prstGeom prst="rect">
                      <a:avLst/>
                    </a:prstGeom>
                    <a:noFill/>
                    <a:ln>
                      <a:noFill/>
                    </a:ln>
                  </pic:spPr>
                </pic:pic>
              </a:graphicData>
            </a:graphic>
          </wp:inline>
        </w:drawing>
      </w:r>
    </w:p>
    <w:p w14:paraId="3035D899" w14:textId="77777777" w:rsidR="00CC15D4" w:rsidRPr="00DC6FAD" w:rsidRDefault="00CC15D4" w:rsidP="00941ED0">
      <w:pPr>
        <w:pStyle w:val="Heading4"/>
      </w:pPr>
      <w:r w:rsidRPr="00DC6FAD">
        <w:t>Step 5: Re-run the Informatica Workflow</w:t>
      </w:r>
    </w:p>
    <w:p w14:paraId="1CC33DA0" w14:textId="77777777" w:rsidR="00CC15D4" w:rsidRPr="00DC6FAD" w:rsidRDefault="00CC15D4" w:rsidP="00CC15D4">
      <w:r w:rsidRPr="00DC6FAD">
        <w:rPr>
          <w:noProof/>
        </w:rPr>
        <w:drawing>
          <wp:inline distT="0" distB="0" distL="0" distR="0" wp14:anchorId="2734DA2E" wp14:editId="31A2DE92">
            <wp:extent cx="5934075" cy="295275"/>
            <wp:effectExtent l="0" t="0" r="9525" b="9525"/>
            <wp:docPr id="2734437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4075" cy="295275"/>
                    </a:xfrm>
                    <a:prstGeom prst="rect">
                      <a:avLst/>
                    </a:prstGeom>
                    <a:noFill/>
                    <a:ln>
                      <a:noFill/>
                    </a:ln>
                  </pic:spPr>
                </pic:pic>
              </a:graphicData>
            </a:graphic>
          </wp:inline>
        </w:drawing>
      </w:r>
    </w:p>
    <w:p w14:paraId="091FE704" w14:textId="77777777" w:rsidR="00CC15D4" w:rsidRPr="00DC6FAD" w:rsidRDefault="00CC15D4" w:rsidP="00941ED0">
      <w:pPr>
        <w:pStyle w:val="Heading4"/>
      </w:pPr>
      <w:r w:rsidRPr="00DC6FAD">
        <w:t>Step 6: Verify the Update in FCT_ORDER</w:t>
      </w:r>
    </w:p>
    <w:p w14:paraId="27EE274C" w14:textId="77777777" w:rsidR="00CC15D4" w:rsidRPr="00DC6FAD" w:rsidRDefault="00CC15D4" w:rsidP="00CC15D4">
      <w:r w:rsidRPr="00DC6FAD">
        <w:rPr>
          <w:noProof/>
        </w:rPr>
        <w:drawing>
          <wp:inline distT="0" distB="0" distL="0" distR="0" wp14:anchorId="504141EF" wp14:editId="728B3ED2">
            <wp:extent cx="5934075" cy="514350"/>
            <wp:effectExtent l="0" t="0" r="9525" b="0"/>
            <wp:docPr id="48436479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4075" cy="514350"/>
                    </a:xfrm>
                    <a:prstGeom prst="rect">
                      <a:avLst/>
                    </a:prstGeom>
                    <a:noFill/>
                    <a:ln>
                      <a:noFill/>
                    </a:ln>
                  </pic:spPr>
                </pic:pic>
              </a:graphicData>
            </a:graphic>
          </wp:inline>
        </w:drawing>
      </w:r>
    </w:p>
    <w:p w14:paraId="766653D7" w14:textId="77777777" w:rsidR="00CC15D4" w:rsidRPr="00DC6FAD" w:rsidRDefault="00CC15D4" w:rsidP="00CC15D4"/>
    <w:p w14:paraId="4EAB5903" w14:textId="77777777" w:rsidR="00CC15D4" w:rsidRPr="00DC6FAD" w:rsidRDefault="00CC15D4" w:rsidP="00CC15D4"/>
    <w:p w14:paraId="1E82B650" w14:textId="77777777" w:rsidR="00CC15D4" w:rsidRPr="00DC6FAD" w:rsidRDefault="00CC15D4" w:rsidP="00941ED0">
      <w:pPr>
        <w:pStyle w:val="Heading4"/>
      </w:pPr>
      <w:r w:rsidRPr="00DC6FAD">
        <w:t>Summary of SCD Type 1 Behavior</w:t>
      </w:r>
    </w:p>
    <w:tbl>
      <w:tblPr>
        <w:tblStyle w:val="TableGrid"/>
        <w:tblW w:w="0" w:type="auto"/>
        <w:tblLook w:val="04A0" w:firstRow="1" w:lastRow="0" w:firstColumn="1" w:lastColumn="0" w:noHBand="0" w:noVBand="1"/>
      </w:tblPr>
      <w:tblGrid>
        <w:gridCol w:w="2880"/>
        <w:gridCol w:w="2880"/>
        <w:gridCol w:w="2880"/>
      </w:tblGrid>
      <w:tr w:rsidR="00CC15D4" w:rsidRPr="00DC6FAD" w14:paraId="27C6185F" w14:textId="77777777" w:rsidTr="007C225C">
        <w:tc>
          <w:tcPr>
            <w:tcW w:w="2880" w:type="dxa"/>
          </w:tcPr>
          <w:p w14:paraId="1798D5F5" w14:textId="77777777" w:rsidR="00CC15D4" w:rsidRPr="00DC6FAD" w:rsidRDefault="00CC15D4" w:rsidP="007C225C">
            <w:r w:rsidRPr="00DC6FAD">
              <w:t>Step</w:t>
            </w:r>
          </w:p>
        </w:tc>
        <w:tc>
          <w:tcPr>
            <w:tcW w:w="2880" w:type="dxa"/>
          </w:tcPr>
          <w:p w14:paraId="5D54E900" w14:textId="77777777" w:rsidR="00CC15D4" w:rsidRPr="00DC6FAD" w:rsidRDefault="00CC15D4" w:rsidP="007C225C">
            <w:r w:rsidRPr="00DC6FAD">
              <w:t>Action</w:t>
            </w:r>
          </w:p>
        </w:tc>
        <w:tc>
          <w:tcPr>
            <w:tcW w:w="2880" w:type="dxa"/>
          </w:tcPr>
          <w:p w14:paraId="1D7B8C67" w14:textId="77777777" w:rsidR="00CC15D4" w:rsidRPr="00DC6FAD" w:rsidRDefault="00CC15D4" w:rsidP="007C225C">
            <w:r w:rsidRPr="00DC6FAD">
              <w:t>Expected Result</w:t>
            </w:r>
          </w:p>
        </w:tc>
      </w:tr>
      <w:tr w:rsidR="00CC15D4" w:rsidRPr="00DC6FAD" w14:paraId="574873FC" w14:textId="77777777" w:rsidTr="007C225C">
        <w:tc>
          <w:tcPr>
            <w:tcW w:w="2880" w:type="dxa"/>
          </w:tcPr>
          <w:p w14:paraId="75A1BCE4" w14:textId="77777777" w:rsidR="00CC15D4" w:rsidRPr="00DC6FAD" w:rsidRDefault="00CC15D4" w:rsidP="007C225C">
            <w:r w:rsidRPr="00DC6FAD">
              <w:t>Insert</w:t>
            </w:r>
          </w:p>
        </w:tc>
        <w:tc>
          <w:tcPr>
            <w:tcW w:w="2880" w:type="dxa"/>
          </w:tcPr>
          <w:p w14:paraId="58D86280" w14:textId="77777777" w:rsidR="00CC15D4" w:rsidRPr="00DC6FAD" w:rsidRDefault="00CC15D4" w:rsidP="007C225C">
            <w:r w:rsidRPr="00DC6FAD">
              <w:t>Insert a new record in STG_ ORDER_DETAILS</w:t>
            </w:r>
          </w:p>
        </w:tc>
        <w:tc>
          <w:tcPr>
            <w:tcW w:w="2880" w:type="dxa"/>
          </w:tcPr>
          <w:p w14:paraId="0047A318" w14:textId="77777777" w:rsidR="00CC15D4" w:rsidRPr="00DC6FAD" w:rsidRDefault="00CC15D4" w:rsidP="007C225C">
            <w:r w:rsidRPr="00DC6FAD">
              <w:t>The new record appears in FCT_ORDER</w:t>
            </w:r>
          </w:p>
        </w:tc>
      </w:tr>
      <w:tr w:rsidR="00CC15D4" w:rsidRPr="00DC6FAD" w14:paraId="31D52B9F" w14:textId="77777777" w:rsidTr="007C225C">
        <w:tc>
          <w:tcPr>
            <w:tcW w:w="2880" w:type="dxa"/>
          </w:tcPr>
          <w:p w14:paraId="11966118" w14:textId="77777777" w:rsidR="00CC15D4" w:rsidRPr="00DC6FAD" w:rsidRDefault="00CC15D4" w:rsidP="007C225C">
            <w:r w:rsidRPr="00DC6FAD">
              <w:t>Run Workflow</w:t>
            </w:r>
          </w:p>
        </w:tc>
        <w:tc>
          <w:tcPr>
            <w:tcW w:w="2880" w:type="dxa"/>
          </w:tcPr>
          <w:p w14:paraId="51178FB6" w14:textId="77777777" w:rsidR="00CC15D4" w:rsidRPr="00DC6FAD" w:rsidRDefault="00CC15D4" w:rsidP="007C225C">
            <w:r w:rsidRPr="00DC6FAD">
              <w:t>Execute Informatica mapping</w:t>
            </w:r>
          </w:p>
        </w:tc>
        <w:tc>
          <w:tcPr>
            <w:tcW w:w="2880" w:type="dxa"/>
          </w:tcPr>
          <w:p w14:paraId="0FF12996" w14:textId="77777777" w:rsidR="00CC15D4" w:rsidRPr="00DC6FAD" w:rsidRDefault="00CC15D4" w:rsidP="007C225C">
            <w:r w:rsidRPr="00DC6FAD">
              <w:t>Data moves from staging to warehouse</w:t>
            </w:r>
          </w:p>
        </w:tc>
      </w:tr>
      <w:tr w:rsidR="00CC15D4" w:rsidRPr="00DC6FAD" w14:paraId="299F5BA5" w14:textId="77777777" w:rsidTr="007C225C">
        <w:tc>
          <w:tcPr>
            <w:tcW w:w="2880" w:type="dxa"/>
          </w:tcPr>
          <w:p w14:paraId="59F73B37" w14:textId="77777777" w:rsidR="00CC15D4" w:rsidRPr="00DC6FAD" w:rsidRDefault="00CC15D4" w:rsidP="007C225C">
            <w:r w:rsidRPr="00DC6FAD">
              <w:t>Verify Insert</w:t>
            </w:r>
          </w:p>
        </w:tc>
        <w:tc>
          <w:tcPr>
            <w:tcW w:w="2880" w:type="dxa"/>
          </w:tcPr>
          <w:p w14:paraId="7CA79F9E" w14:textId="77777777" w:rsidR="00CC15D4" w:rsidRPr="00DC6FAD" w:rsidRDefault="00CC15D4" w:rsidP="007C225C">
            <w:r w:rsidRPr="00DC6FAD">
              <w:t>Check FCT_ORDER</w:t>
            </w:r>
          </w:p>
        </w:tc>
        <w:tc>
          <w:tcPr>
            <w:tcW w:w="2880" w:type="dxa"/>
          </w:tcPr>
          <w:p w14:paraId="45A36D27" w14:textId="77777777" w:rsidR="00CC15D4" w:rsidRPr="00DC6FAD" w:rsidRDefault="00CC15D4" w:rsidP="007C225C">
            <w:r w:rsidRPr="00DC6FAD">
              <w:t>Record exists with ORDER_STATUS = delivered</w:t>
            </w:r>
          </w:p>
        </w:tc>
      </w:tr>
      <w:tr w:rsidR="00CC15D4" w:rsidRPr="00DC6FAD" w14:paraId="03491D40" w14:textId="77777777" w:rsidTr="007C225C">
        <w:tc>
          <w:tcPr>
            <w:tcW w:w="2880" w:type="dxa"/>
          </w:tcPr>
          <w:p w14:paraId="618B80B0" w14:textId="77777777" w:rsidR="00CC15D4" w:rsidRPr="00DC6FAD" w:rsidRDefault="00CC15D4" w:rsidP="007C225C">
            <w:r w:rsidRPr="00DC6FAD">
              <w:lastRenderedPageBreak/>
              <w:t>Update</w:t>
            </w:r>
          </w:p>
        </w:tc>
        <w:tc>
          <w:tcPr>
            <w:tcW w:w="2880" w:type="dxa"/>
          </w:tcPr>
          <w:p w14:paraId="3FD4BF2C" w14:textId="77777777" w:rsidR="00CC15D4" w:rsidRPr="00DC6FAD" w:rsidRDefault="00CC15D4" w:rsidP="007C225C">
            <w:r w:rsidRPr="00DC6FAD">
              <w:t>Modify the ORDER_STATUS</w:t>
            </w:r>
          </w:p>
        </w:tc>
        <w:tc>
          <w:tcPr>
            <w:tcW w:w="2880" w:type="dxa"/>
          </w:tcPr>
          <w:p w14:paraId="5FB6CFA7" w14:textId="77777777" w:rsidR="00CC15D4" w:rsidRPr="00DC6FAD" w:rsidRDefault="00CC15D4" w:rsidP="007C225C">
            <w:r w:rsidRPr="00DC6FAD">
              <w:t>Data in STG_ ORDER_DETAILS changes</w:t>
            </w:r>
          </w:p>
        </w:tc>
      </w:tr>
      <w:tr w:rsidR="00CC15D4" w:rsidRPr="00DC6FAD" w14:paraId="7836602B" w14:textId="77777777" w:rsidTr="007C225C">
        <w:tc>
          <w:tcPr>
            <w:tcW w:w="2880" w:type="dxa"/>
          </w:tcPr>
          <w:p w14:paraId="26F3E317" w14:textId="77777777" w:rsidR="00CC15D4" w:rsidRPr="00DC6FAD" w:rsidRDefault="00CC15D4" w:rsidP="007C225C">
            <w:r w:rsidRPr="00DC6FAD">
              <w:t>Run Workflow Again</w:t>
            </w:r>
          </w:p>
        </w:tc>
        <w:tc>
          <w:tcPr>
            <w:tcW w:w="2880" w:type="dxa"/>
          </w:tcPr>
          <w:p w14:paraId="755B9DBB" w14:textId="77777777" w:rsidR="00CC15D4" w:rsidRPr="00DC6FAD" w:rsidRDefault="00CC15D4" w:rsidP="007C225C">
            <w:r w:rsidRPr="00DC6FAD">
              <w:t>Re-run Informatica mapping</w:t>
            </w:r>
          </w:p>
        </w:tc>
        <w:tc>
          <w:tcPr>
            <w:tcW w:w="2880" w:type="dxa"/>
          </w:tcPr>
          <w:p w14:paraId="56BEFE80" w14:textId="77777777" w:rsidR="00CC15D4" w:rsidRPr="00DC6FAD" w:rsidRDefault="00CC15D4" w:rsidP="007C225C">
            <w:r w:rsidRPr="00DC6FAD">
              <w:t>Changes propagate to FCT_ORDER</w:t>
            </w:r>
          </w:p>
        </w:tc>
      </w:tr>
      <w:tr w:rsidR="00CC15D4" w:rsidRPr="00DC6FAD" w14:paraId="66177EB2" w14:textId="77777777" w:rsidTr="007C225C">
        <w:tc>
          <w:tcPr>
            <w:tcW w:w="2880" w:type="dxa"/>
          </w:tcPr>
          <w:p w14:paraId="5914527F" w14:textId="77777777" w:rsidR="00CC15D4" w:rsidRPr="00DC6FAD" w:rsidRDefault="00CC15D4" w:rsidP="007C225C">
            <w:r w:rsidRPr="00DC6FAD">
              <w:t>Verify Update</w:t>
            </w:r>
          </w:p>
        </w:tc>
        <w:tc>
          <w:tcPr>
            <w:tcW w:w="2880" w:type="dxa"/>
          </w:tcPr>
          <w:p w14:paraId="7BADBC28" w14:textId="77777777" w:rsidR="00CC15D4" w:rsidRPr="00DC6FAD" w:rsidRDefault="00CC15D4" w:rsidP="007C225C">
            <w:r w:rsidRPr="00DC6FAD">
              <w:t>Check FCT_ORDER</w:t>
            </w:r>
          </w:p>
        </w:tc>
        <w:tc>
          <w:tcPr>
            <w:tcW w:w="2880" w:type="dxa"/>
          </w:tcPr>
          <w:p w14:paraId="53184B8F" w14:textId="77777777" w:rsidR="00CC15D4" w:rsidRPr="00DC6FAD" w:rsidRDefault="00CC15D4" w:rsidP="007C225C">
            <w:r w:rsidRPr="00DC6FAD">
              <w:t>Old ORDER_STATUS = delivered is replaced by not delivered</w:t>
            </w:r>
          </w:p>
        </w:tc>
      </w:tr>
    </w:tbl>
    <w:p w14:paraId="2E645306" w14:textId="77777777" w:rsidR="00CC15D4" w:rsidRPr="00DC6FAD" w:rsidRDefault="00CC15D4" w:rsidP="00CC15D4"/>
    <w:p w14:paraId="59D1D748" w14:textId="77777777" w:rsidR="00CC15D4" w:rsidRPr="00DC6FAD" w:rsidRDefault="00CC15D4" w:rsidP="00CC15D4"/>
    <w:p w14:paraId="623CD7A5" w14:textId="77777777" w:rsidR="00CC15D4" w:rsidRPr="00DC6FAD" w:rsidRDefault="00CC15D4" w:rsidP="00CC15D4"/>
    <w:p w14:paraId="5329C3C2" w14:textId="77777777" w:rsidR="00CC15D4" w:rsidRPr="00DC6FAD" w:rsidRDefault="00CC15D4" w:rsidP="00CC15D4"/>
    <w:p w14:paraId="0447DC1F" w14:textId="77777777" w:rsidR="00CC15D4" w:rsidRPr="00DC6FAD" w:rsidRDefault="00CC15D4" w:rsidP="00CC15D4"/>
    <w:p w14:paraId="53D4414A" w14:textId="77777777" w:rsidR="00CC15D4" w:rsidRPr="00DC6FAD" w:rsidRDefault="00CC15D4" w:rsidP="00CC15D4"/>
    <w:p w14:paraId="10D99E49" w14:textId="77777777" w:rsidR="00CC15D4" w:rsidRPr="00DC6FAD" w:rsidRDefault="00CC15D4" w:rsidP="00CC15D4"/>
    <w:p w14:paraId="079A074D" w14:textId="77777777" w:rsidR="00CC15D4" w:rsidRPr="00DC6FAD" w:rsidRDefault="00CC15D4" w:rsidP="00CC15D4"/>
    <w:p w14:paraId="3B16D1F7" w14:textId="77777777" w:rsidR="00CC15D4" w:rsidRPr="00DC6FAD" w:rsidRDefault="00CC15D4" w:rsidP="00CC15D4"/>
    <w:p w14:paraId="7581C506" w14:textId="77777777" w:rsidR="00CC15D4" w:rsidRPr="00DC6FAD" w:rsidRDefault="00CC15D4" w:rsidP="00CC15D4"/>
    <w:p w14:paraId="0E705E49" w14:textId="77777777" w:rsidR="00CC15D4" w:rsidRPr="00DC6FAD" w:rsidRDefault="00CC15D4" w:rsidP="00CC15D4"/>
    <w:p w14:paraId="07DDC79A" w14:textId="77777777" w:rsidR="00CC15D4" w:rsidRPr="00DC6FAD" w:rsidRDefault="00CC15D4" w:rsidP="00CC15D4"/>
    <w:p w14:paraId="623F1172" w14:textId="77777777" w:rsidR="00CC15D4" w:rsidRPr="00DC6FAD" w:rsidRDefault="00CC15D4" w:rsidP="00CC15D4"/>
    <w:p w14:paraId="288D2C97" w14:textId="77777777" w:rsidR="00CC15D4" w:rsidRPr="00DC6FAD" w:rsidRDefault="00CC15D4" w:rsidP="00CC15D4"/>
    <w:p w14:paraId="4AF45F17" w14:textId="77777777" w:rsidR="00CC15D4" w:rsidRPr="00DC6FAD" w:rsidRDefault="00CC15D4" w:rsidP="00CC15D4"/>
    <w:p w14:paraId="1BF0E513" w14:textId="77777777" w:rsidR="00CC15D4" w:rsidRPr="00DC6FAD" w:rsidRDefault="00CC15D4" w:rsidP="00CC15D4"/>
    <w:p w14:paraId="0390DD14" w14:textId="77777777" w:rsidR="00CC15D4" w:rsidRPr="00DC6FAD" w:rsidRDefault="00CC15D4" w:rsidP="00CC15D4"/>
    <w:p w14:paraId="677DED34" w14:textId="77777777" w:rsidR="00CC15D4" w:rsidRPr="00DC6FAD" w:rsidRDefault="00CC15D4" w:rsidP="00CC15D4"/>
    <w:p w14:paraId="6501D2C8" w14:textId="77777777" w:rsidR="00CC15D4" w:rsidRPr="00DC6FAD" w:rsidRDefault="00CC15D4" w:rsidP="00CC15D4"/>
    <w:p w14:paraId="12003C45" w14:textId="77777777" w:rsidR="00CC15D4" w:rsidRPr="00DC6FAD" w:rsidRDefault="00CC15D4" w:rsidP="00CC15D4"/>
    <w:p w14:paraId="2E14CEFA" w14:textId="77777777" w:rsidR="00CC15D4" w:rsidRPr="00DC6FAD" w:rsidRDefault="00CC15D4" w:rsidP="00CC15D4"/>
    <w:p w14:paraId="6F55113A" w14:textId="77777777" w:rsidR="00CC15D4" w:rsidRPr="00DC6FAD" w:rsidRDefault="00CC15D4" w:rsidP="00CC15D4"/>
    <w:p w14:paraId="2D82D80E" w14:textId="77777777" w:rsidR="00CC15D4" w:rsidRPr="00DC6FAD" w:rsidRDefault="00CC15D4" w:rsidP="00CC15D4"/>
    <w:p w14:paraId="0FA75FD7" w14:textId="77777777" w:rsidR="00CC15D4" w:rsidRPr="00DC6FAD" w:rsidRDefault="00CC15D4" w:rsidP="00CC15D4"/>
    <w:p w14:paraId="23146AE9" w14:textId="77777777" w:rsidR="00CC15D4" w:rsidRPr="00DC6FAD" w:rsidRDefault="00CC15D4" w:rsidP="00CC15D4"/>
    <w:p w14:paraId="61564223" w14:textId="77777777" w:rsidR="00CC15D4" w:rsidRPr="00DC6FAD" w:rsidRDefault="00CC15D4" w:rsidP="00CC15D4"/>
    <w:p w14:paraId="45341C38" w14:textId="77777777" w:rsidR="00CC15D4" w:rsidRPr="00DC6FAD" w:rsidRDefault="00CC15D4" w:rsidP="00CC15D4"/>
    <w:p w14:paraId="7B2B7292" w14:textId="77777777" w:rsidR="00CC15D4" w:rsidRPr="00DC6FAD" w:rsidRDefault="00CC15D4" w:rsidP="00CC15D4"/>
    <w:p w14:paraId="4CD75043" w14:textId="77777777" w:rsidR="00CC15D4" w:rsidRPr="00DC6FAD" w:rsidRDefault="00CC15D4" w:rsidP="00CC15D4"/>
    <w:p w14:paraId="7B2EF2AD" w14:textId="77777777" w:rsidR="00CC15D4" w:rsidRPr="00DC6FAD" w:rsidRDefault="00CC15D4" w:rsidP="00CC15D4"/>
    <w:p w14:paraId="5320DCF8" w14:textId="0B208822" w:rsidR="00CC15D4" w:rsidRPr="00DC6FAD" w:rsidRDefault="00941ED0" w:rsidP="00941ED0">
      <w:pPr>
        <w:pStyle w:val="Heading2"/>
      </w:pPr>
      <w:bookmarkStart w:id="31" w:name="_Toc190609160"/>
      <w:r>
        <w:t>PAYMENT TABLE</w:t>
      </w:r>
      <w:bookmarkEnd w:id="31"/>
    </w:p>
    <w:p w14:paraId="2EC9F554" w14:textId="77777777" w:rsidR="00CC15D4" w:rsidRPr="00DC6FAD" w:rsidRDefault="00CC15D4" w:rsidP="00CC15D4"/>
    <w:p w14:paraId="14D56C30" w14:textId="77777777" w:rsidR="00CC15D4" w:rsidRPr="00DC6FAD" w:rsidRDefault="00CC15D4" w:rsidP="00941ED0">
      <w:pPr>
        <w:pStyle w:val="Heading3"/>
        <w:rPr>
          <w:rFonts w:eastAsia="Times New Roman"/>
        </w:rPr>
      </w:pPr>
      <w:r w:rsidRPr="00DC6FAD">
        <w:rPr>
          <w:rFonts w:eastAsia="Times New Roman"/>
        </w:rPr>
        <w:t xml:space="preserve">1. Mapping </w:t>
      </w:r>
      <w:proofErr w:type="gramStart"/>
      <w:r w:rsidRPr="00DC6FAD">
        <w:rPr>
          <w:rFonts w:eastAsia="Times New Roman"/>
        </w:rPr>
        <w:t>Overview(</w:t>
      </w:r>
      <w:proofErr w:type="gramEnd"/>
      <w:r w:rsidRPr="00DC6FAD">
        <w:rPr>
          <w:rFonts w:eastAsia="Times New Roman"/>
        </w:rPr>
        <w:t>DIM_PAYMENT)</w:t>
      </w:r>
    </w:p>
    <w:p w14:paraId="5AA42AA7" w14:textId="77777777" w:rsidR="00CC15D4" w:rsidRPr="00DC6FAD" w:rsidRDefault="00CC15D4">
      <w:pPr>
        <w:numPr>
          <w:ilvl w:val="0"/>
          <w:numId w:val="37"/>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Mapping Name</w:t>
      </w:r>
      <w:r w:rsidRPr="00DC6FAD">
        <w:rPr>
          <w:rFonts w:ascii="Times New Roman" w:eastAsia="Times New Roman" w:hAnsi="Times New Roman" w:cs="Times New Roman"/>
          <w:sz w:val="24"/>
          <w:szCs w:val="24"/>
        </w:rPr>
        <w:t>: [m_DIM_PAYMENT_SCD_T2]</w:t>
      </w:r>
    </w:p>
    <w:p w14:paraId="670531DD" w14:textId="77777777" w:rsidR="00CC15D4" w:rsidRPr="00DC6FAD" w:rsidRDefault="00CC15D4">
      <w:pPr>
        <w:numPr>
          <w:ilvl w:val="0"/>
          <w:numId w:val="37"/>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Source Table</w:t>
      </w:r>
      <w:r w:rsidRPr="00DC6FAD">
        <w:rPr>
          <w:rFonts w:ascii="Times New Roman" w:eastAsia="Times New Roman" w:hAnsi="Times New Roman" w:cs="Times New Roman"/>
          <w:sz w:val="24"/>
          <w:szCs w:val="24"/>
        </w:rPr>
        <w:t>: [STG_PAYMENT]</w:t>
      </w:r>
    </w:p>
    <w:p w14:paraId="4D56EC63" w14:textId="77777777" w:rsidR="00CC15D4" w:rsidRPr="00DC6FAD" w:rsidRDefault="00CC15D4">
      <w:pPr>
        <w:numPr>
          <w:ilvl w:val="0"/>
          <w:numId w:val="37"/>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Target Table</w:t>
      </w:r>
      <w:r w:rsidRPr="00DC6FAD">
        <w:rPr>
          <w:rFonts w:ascii="Times New Roman" w:eastAsia="Times New Roman" w:hAnsi="Times New Roman" w:cs="Times New Roman"/>
          <w:sz w:val="24"/>
          <w:szCs w:val="24"/>
        </w:rPr>
        <w:t>: [DIM_PAYMENT]</w:t>
      </w:r>
    </w:p>
    <w:p w14:paraId="1AB76A88" w14:textId="77777777" w:rsidR="00CC15D4" w:rsidRPr="00DC6FAD" w:rsidRDefault="00CC15D4">
      <w:pPr>
        <w:numPr>
          <w:ilvl w:val="0"/>
          <w:numId w:val="37"/>
        </w:numPr>
        <w:spacing w:before="100" w:beforeAutospacing="1" w:after="100" w:afterAutospacing="1"/>
        <w:rPr>
          <w:rFonts w:ascii="Times New Roman" w:eastAsia="Times New Roman" w:hAnsi="Times New Roman" w:cs="Times New Roman"/>
          <w:sz w:val="24"/>
          <w:szCs w:val="24"/>
        </w:rPr>
      </w:pPr>
      <w:proofErr w:type="gramStart"/>
      <w:r w:rsidRPr="00DC6FAD">
        <w:rPr>
          <w:rFonts w:ascii="Times New Roman" w:eastAsia="Times New Roman" w:hAnsi="Times New Roman" w:cs="Times New Roman"/>
          <w:b/>
          <w:bCs/>
          <w:sz w:val="24"/>
          <w:szCs w:val="24"/>
        </w:rPr>
        <w:t>Description</w:t>
      </w:r>
      <w:r w:rsidRPr="00DC6FAD">
        <w:rPr>
          <w:rFonts w:ascii="Times New Roman" w:eastAsia="Times New Roman" w:hAnsi="Times New Roman" w:cs="Times New Roman"/>
          <w:sz w:val="24"/>
          <w:szCs w:val="24"/>
        </w:rPr>
        <w:t>:[</w:t>
      </w:r>
      <w:proofErr w:type="gramEnd"/>
      <w:r w:rsidRPr="00DC6FAD">
        <w:rPr>
          <w:rFonts w:ascii="Times New Roman" w:eastAsia="Times New Roman" w:hAnsi="Times New Roman" w:cs="Times New Roman"/>
          <w:sz w:val="24"/>
          <w:szCs w:val="24"/>
        </w:rPr>
        <w:t xml:space="preserve"> ]</w:t>
      </w:r>
    </w:p>
    <w:p w14:paraId="097EB1B6" w14:textId="77777777" w:rsidR="00CC15D4" w:rsidRPr="00DC6FAD" w:rsidRDefault="00000000" w:rsidP="00CC15D4">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743D51B">
          <v:rect id="_x0000_i1045" style="width:0;height:1.5pt" o:hralign="center" o:hrstd="t" o:hr="t" fillcolor="#a0a0a0" stroked="f"/>
        </w:pict>
      </w:r>
    </w:p>
    <w:p w14:paraId="5C743F79" w14:textId="77777777" w:rsidR="00CC15D4" w:rsidRPr="00DC6FAD" w:rsidRDefault="00CC15D4" w:rsidP="00941ED0">
      <w:pPr>
        <w:pStyle w:val="Heading3"/>
        <w:rPr>
          <w:rFonts w:eastAsia="Times New Roman"/>
        </w:rPr>
      </w:pPr>
      <w:r w:rsidRPr="00DC6FAD">
        <w:rPr>
          <w:rFonts w:eastAsia="Times New Roman"/>
        </w:rPr>
        <w:lastRenderedPageBreak/>
        <w:t>2. Source (Staging Table) Details</w:t>
      </w:r>
    </w:p>
    <w:p w14:paraId="72B3F32C" w14:textId="77777777" w:rsidR="00CC15D4" w:rsidRPr="00DC6FAD" w:rsidRDefault="00CC15D4">
      <w:pPr>
        <w:numPr>
          <w:ilvl w:val="0"/>
          <w:numId w:val="38"/>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Table Name</w:t>
      </w:r>
      <w:r w:rsidRPr="00DC6FAD">
        <w:rPr>
          <w:rFonts w:ascii="Times New Roman" w:eastAsia="Times New Roman" w:hAnsi="Times New Roman" w:cs="Times New Roman"/>
          <w:sz w:val="24"/>
          <w:szCs w:val="24"/>
        </w:rPr>
        <w:t>: [STG_PAYMENT]</w:t>
      </w:r>
    </w:p>
    <w:p w14:paraId="7C84E69A" w14:textId="77777777" w:rsidR="00CC15D4" w:rsidRPr="00DC6FAD" w:rsidRDefault="00CC15D4">
      <w:pPr>
        <w:numPr>
          <w:ilvl w:val="0"/>
          <w:numId w:val="38"/>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Column Structure</w:t>
      </w:r>
      <w:r w:rsidRPr="00DC6FAD">
        <w:rPr>
          <w:rFonts w:ascii="Times New Roman" w:eastAsia="Times New Roman" w:hAnsi="Times New Roman" w:cs="Times New Roman"/>
          <w:sz w:val="24"/>
          <w:szCs w:val="24"/>
        </w:rPr>
        <w:t>:</w:t>
      </w:r>
      <w:r w:rsidRPr="00DC6FAD">
        <w:rPr>
          <w:rFonts w:ascii="Times New Roman" w:eastAsia="Times New Roman" w:hAnsi="Times New Roman" w:cs="Times New Roman"/>
          <w:noProof/>
          <w:sz w:val="24"/>
          <w:szCs w:val="24"/>
        </w:rPr>
        <w:drawing>
          <wp:inline distT="0" distB="0" distL="0" distR="0" wp14:anchorId="62F5E5B0" wp14:editId="0E798441">
            <wp:extent cx="5934075" cy="2514600"/>
            <wp:effectExtent l="0" t="0" r="9525" b="0"/>
            <wp:docPr id="17982352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118F9976" w14:textId="77777777" w:rsidR="00CC15D4" w:rsidRPr="00DC6FAD" w:rsidRDefault="00CC15D4" w:rsidP="00CC15D4">
      <w:pPr>
        <w:rPr>
          <w:rFonts w:ascii="Times New Roman" w:eastAsia="Times New Roman" w:hAnsi="Times New Roman" w:cs="Times New Roman"/>
          <w:sz w:val="24"/>
          <w:szCs w:val="24"/>
        </w:rPr>
      </w:pPr>
    </w:p>
    <w:p w14:paraId="4CFEEC8E" w14:textId="77777777" w:rsidR="00CC15D4" w:rsidRPr="00DC6FAD" w:rsidRDefault="00CC15D4" w:rsidP="00941ED0">
      <w:pPr>
        <w:pStyle w:val="Heading3"/>
        <w:rPr>
          <w:rFonts w:eastAsia="Times New Roman"/>
        </w:rPr>
      </w:pPr>
      <w:r w:rsidRPr="00DC6FAD">
        <w:rPr>
          <w:rFonts w:eastAsia="Times New Roman"/>
        </w:rPr>
        <w:t>3. Target (Data Warehouse Table) Details</w:t>
      </w:r>
    </w:p>
    <w:p w14:paraId="6AC5CF43" w14:textId="77777777" w:rsidR="00CC15D4" w:rsidRPr="00DC6FAD" w:rsidRDefault="00CC15D4">
      <w:pPr>
        <w:numPr>
          <w:ilvl w:val="0"/>
          <w:numId w:val="39"/>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Table Name</w:t>
      </w:r>
      <w:r w:rsidRPr="00DC6FAD">
        <w:rPr>
          <w:rFonts w:ascii="Times New Roman" w:eastAsia="Times New Roman" w:hAnsi="Times New Roman" w:cs="Times New Roman"/>
          <w:sz w:val="24"/>
          <w:szCs w:val="24"/>
        </w:rPr>
        <w:t>: [DIM_PAYMENT]</w:t>
      </w:r>
    </w:p>
    <w:p w14:paraId="41AD28B6" w14:textId="77777777" w:rsidR="00CC15D4" w:rsidRPr="00DC6FAD" w:rsidRDefault="00CC15D4">
      <w:pPr>
        <w:numPr>
          <w:ilvl w:val="0"/>
          <w:numId w:val="39"/>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Table Type</w:t>
      </w:r>
      <w:r w:rsidRPr="00DC6FAD">
        <w:rPr>
          <w:rFonts w:ascii="Times New Roman" w:eastAsia="Times New Roman" w:hAnsi="Times New Roman" w:cs="Times New Roman"/>
          <w:sz w:val="24"/>
          <w:szCs w:val="24"/>
        </w:rPr>
        <w:t>: [Dimension Table]</w:t>
      </w:r>
    </w:p>
    <w:p w14:paraId="2AFFB332" w14:textId="77777777" w:rsidR="00CC15D4" w:rsidRDefault="00CC15D4">
      <w:pPr>
        <w:numPr>
          <w:ilvl w:val="0"/>
          <w:numId w:val="39"/>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Column Structure</w:t>
      </w:r>
      <w:r w:rsidRPr="00DC6FAD">
        <w:rPr>
          <w:rFonts w:ascii="Times New Roman" w:eastAsia="Times New Roman" w:hAnsi="Times New Roman" w:cs="Times New Roman"/>
          <w:sz w:val="24"/>
          <w:szCs w:val="24"/>
        </w:rPr>
        <w:t>:</w:t>
      </w:r>
      <w:r w:rsidRPr="00DC6FAD">
        <w:rPr>
          <w:rFonts w:ascii="Times New Roman" w:eastAsia="Times New Roman" w:hAnsi="Times New Roman" w:cs="Times New Roman"/>
          <w:noProof/>
          <w:sz w:val="24"/>
          <w:szCs w:val="24"/>
        </w:rPr>
        <w:drawing>
          <wp:inline distT="0" distB="0" distL="0" distR="0" wp14:anchorId="66D379FE" wp14:editId="59FBF0F2">
            <wp:extent cx="5934075" cy="1981200"/>
            <wp:effectExtent l="0" t="0" r="9525" b="0"/>
            <wp:docPr id="7474341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4075" cy="1981200"/>
                    </a:xfrm>
                    <a:prstGeom prst="rect">
                      <a:avLst/>
                    </a:prstGeom>
                    <a:noFill/>
                    <a:ln>
                      <a:noFill/>
                    </a:ln>
                  </pic:spPr>
                </pic:pic>
              </a:graphicData>
            </a:graphic>
          </wp:inline>
        </w:drawing>
      </w:r>
    </w:p>
    <w:p w14:paraId="2E8A6047" w14:textId="77777777" w:rsidR="00CC15D4" w:rsidRDefault="00CC15D4" w:rsidP="00CC15D4">
      <w:pPr>
        <w:spacing w:before="100" w:beforeAutospacing="1" w:after="100" w:afterAutospacing="1"/>
        <w:ind w:left="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DDL</w:t>
      </w:r>
    </w:p>
    <w:p w14:paraId="0D9C58D7" w14:textId="77777777" w:rsidR="00CC15D4" w:rsidRPr="00DC6FAD" w:rsidRDefault="00CC15D4" w:rsidP="00CC15D4">
      <w:pPr>
        <w:spacing w:before="100" w:beforeAutospacing="1" w:after="100" w:afterAutospacing="1"/>
        <w:ind w:left="720"/>
        <w:rPr>
          <w:rFonts w:ascii="Times New Roman" w:eastAsia="Times New Roman" w:hAnsi="Times New Roman" w:cs="Times New Roman"/>
          <w:sz w:val="24"/>
          <w:szCs w:val="24"/>
        </w:rPr>
      </w:pPr>
      <w:r>
        <w:rPr>
          <w:rFonts w:ascii="Times New Roman" w:eastAsia="Times New Roman" w:hAnsi="Times New Roman" w:cs="Times New Roman"/>
          <w:b/>
          <w:bCs/>
          <w:noProof/>
          <w:sz w:val="24"/>
          <w:szCs w:val="24"/>
        </w:rPr>
        <w:lastRenderedPageBreak/>
        <w:drawing>
          <wp:inline distT="0" distB="0" distL="0" distR="0" wp14:anchorId="31574E6E" wp14:editId="7D68959E">
            <wp:extent cx="5934075" cy="2981325"/>
            <wp:effectExtent l="0" t="0" r="9525" b="9525"/>
            <wp:docPr id="10718695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075" cy="2981325"/>
                    </a:xfrm>
                    <a:prstGeom prst="rect">
                      <a:avLst/>
                    </a:prstGeom>
                    <a:noFill/>
                    <a:ln>
                      <a:noFill/>
                    </a:ln>
                  </pic:spPr>
                </pic:pic>
              </a:graphicData>
            </a:graphic>
          </wp:inline>
        </w:drawing>
      </w:r>
    </w:p>
    <w:p w14:paraId="4208E9CD" w14:textId="77777777" w:rsidR="00CC15D4" w:rsidRPr="00DC6FAD" w:rsidRDefault="00CC15D4">
      <w:pPr>
        <w:numPr>
          <w:ilvl w:val="0"/>
          <w:numId w:val="40"/>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Primary Key</w:t>
      </w:r>
      <w:r w:rsidRPr="00DC6FAD">
        <w:rPr>
          <w:rFonts w:ascii="Times New Roman" w:eastAsia="Times New Roman" w:hAnsi="Times New Roman" w:cs="Times New Roman"/>
          <w:sz w:val="24"/>
          <w:szCs w:val="24"/>
        </w:rPr>
        <w:t>: [ORDER_</w:t>
      </w:r>
      <w:proofErr w:type="gramStart"/>
      <w:r w:rsidRPr="00DC6FAD">
        <w:rPr>
          <w:rFonts w:ascii="Times New Roman" w:eastAsia="Times New Roman" w:hAnsi="Times New Roman" w:cs="Times New Roman"/>
          <w:sz w:val="24"/>
          <w:szCs w:val="24"/>
        </w:rPr>
        <w:t>ID ,EFFECTIVE</w:t>
      </w:r>
      <w:proofErr w:type="gramEnd"/>
      <w:r w:rsidRPr="00DC6FAD">
        <w:rPr>
          <w:rFonts w:ascii="Times New Roman" w:eastAsia="Times New Roman" w:hAnsi="Times New Roman" w:cs="Times New Roman"/>
          <w:sz w:val="24"/>
          <w:szCs w:val="24"/>
        </w:rPr>
        <w:t xml:space="preserve"> START DATE]</w:t>
      </w:r>
    </w:p>
    <w:p w14:paraId="6AFE3210" w14:textId="77777777" w:rsidR="00CC15D4" w:rsidRPr="00DC6FAD" w:rsidRDefault="00CC15D4">
      <w:pPr>
        <w:numPr>
          <w:ilvl w:val="0"/>
          <w:numId w:val="40"/>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 xml:space="preserve">Foreign Keys </w:t>
      </w:r>
      <w:r w:rsidRPr="00DC6FAD">
        <w:rPr>
          <w:rFonts w:ascii="Times New Roman" w:eastAsia="Times New Roman" w:hAnsi="Times New Roman" w:cs="Times New Roman"/>
          <w:sz w:val="24"/>
          <w:szCs w:val="24"/>
        </w:rPr>
        <w:t>[ORDER_ID IN FACT TABLE REFERENCES ORDER_ID IN DIM_PAYMENT]</w:t>
      </w:r>
    </w:p>
    <w:p w14:paraId="34D392CA" w14:textId="77777777" w:rsidR="00CC15D4" w:rsidRPr="00DC6FAD" w:rsidRDefault="00CC15D4">
      <w:pPr>
        <w:numPr>
          <w:ilvl w:val="0"/>
          <w:numId w:val="40"/>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Indexes</w:t>
      </w:r>
      <w:r w:rsidRPr="00DC6FAD">
        <w:rPr>
          <w:rFonts w:ascii="Times New Roman" w:eastAsia="Times New Roman" w:hAnsi="Times New Roman" w:cs="Times New Roman"/>
          <w:sz w:val="24"/>
          <w:szCs w:val="24"/>
        </w:rPr>
        <w:t>: [ON PRIMARY KEY]</w:t>
      </w:r>
    </w:p>
    <w:p w14:paraId="33B31657" w14:textId="77777777" w:rsidR="00CC15D4" w:rsidRPr="00DC6FAD" w:rsidRDefault="00000000" w:rsidP="00CC15D4">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0534B71">
          <v:rect id="_x0000_i1046" style="width:0;height:1.5pt" o:hralign="center" o:hrstd="t" o:hr="t" fillcolor="#a0a0a0" stroked="f"/>
        </w:pict>
      </w:r>
    </w:p>
    <w:p w14:paraId="786CE1F7" w14:textId="77777777" w:rsidR="00CC15D4" w:rsidRPr="00DC6FAD" w:rsidRDefault="00CC15D4" w:rsidP="00941ED0">
      <w:pPr>
        <w:pStyle w:val="Heading3"/>
        <w:rPr>
          <w:rFonts w:eastAsia="Times New Roman"/>
        </w:rPr>
      </w:pPr>
      <w:r w:rsidRPr="00DC6FAD">
        <w:rPr>
          <w:rFonts w:eastAsia="Times New Roman"/>
        </w:rPr>
        <w:t>4. ETL Mapping Logic</w:t>
      </w:r>
    </w:p>
    <w:p w14:paraId="0425C32F" w14:textId="77777777" w:rsidR="00CC15D4" w:rsidRPr="00DC6FAD" w:rsidRDefault="00CC15D4" w:rsidP="00CC15D4">
      <w:pPr>
        <w:spacing w:before="100" w:beforeAutospacing="1" w:after="100" w:afterAutospacing="1"/>
        <w:outlineLvl w:val="2"/>
        <w:rPr>
          <w:rFonts w:ascii="Times New Roman" w:eastAsia="Times New Roman" w:hAnsi="Times New Roman" w:cs="Times New Roman"/>
          <w:b/>
          <w:bCs/>
          <w:sz w:val="27"/>
          <w:szCs w:val="27"/>
        </w:rPr>
      </w:pPr>
      <w:r w:rsidRPr="00DC6FAD">
        <w:rPr>
          <w:rFonts w:ascii="Times New Roman" w:eastAsia="Times New Roman" w:hAnsi="Times New Roman" w:cs="Times New Roman"/>
          <w:b/>
          <w:bCs/>
          <w:sz w:val="27"/>
          <w:szCs w:val="27"/>
        </w:rPr>
        <w:t>Transformations Applied</w:t>
      </w:r>
    </w:p>
    <w:p w14:paraId="37BD9EB1" w14:textId="77777777" w:rsidR="00CC15D4" w:rsidRPr="00DC6FAD" w:rsidRDefault="00CC15D4">
      <w:pPr>
        <w:numPr>
          <w:ilvl w:val="0"/>
          <w:numId w:val="41"/>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lastRenderedPageBreak/>
        <w:t>Expression Transformation</w:t>
      </w:r>
      <w:r w:rsidRPr="00DC6FAD">
        <w:rPr>
          <w:rFonts w:ascii="Times New Roman" w:eastAsia="Times New Roman" w:hAnsi="Times New Roman" w:cs="Times New Roman"/>
          <w:sz w:val="24"/>
          <w:szCs w:val="24"/>
        </w:rPr>
        <w:t xml:space="preserve">: </w:t>
      </w:r>
      <w:r w:rsidRPr="00DC6FAD">
        <w:rPr>
          <w:rFonts w:ascii="Times New Roman" w:eastAsia="Times New Roman" w:hAnsi="Times New Roman" w:cs="Times New Roman"/>
          <w:noProof/>
          <w:sz w:val="24"/>
          <w:szCs w:val="24"/>
        </w:rPr>
        <w:drawing>
          <wp:inline distT="0" distB="0" distL="0" distR="0" wp14:anchorId="3040CF6D" wp14:editId="41625A58">
            <wp:extent cx="5943600" cy="3619500"/>
            <wp:effectExtent l="0" t="0" r="0" b="0"/>
            <wp:docPr id="17612736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007DC41F" w14:textId="77777777" w:rsidR="00CC15D4" w:rsidRPr="00DC6FAD" w:rsidRDefault="00CC15D4">
      <w:pPr>
        <w:numPr>
          <w:ilvl w:val="0"/>
          <w:numId w:val="41"/>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Lookup Transformation</w:t>
      </w:r>
      <w:r w:rsidRPr="00DC6FAD">
        <w:rPr>
          <w:rFonts w:ascii="Times New Roman" w:eastAsia="Times New Roman" w:hAnsi="Times New Roman" w:cs="Times New Roman"/>
          <w:sz w:val="24"/>
          <w:szCs w:val="24"/>
        </w:rPr>
        <w:t>;</w:t>
      </w:r>
    </w:p>
    <w:p w14:paraId="73D9883D" w14:textId="77777777" w:rsidR="00CC15D4" w:rsidRPr="00DC6FAD" w:rsidRDefault="00CC15D4" w:rsidP="00CC15D4">
      <w:pPr>
        <w:spacing w:before="100" w:beforeAutospacing="1" w:after="100" w:afterAutospacing="1"/>
        <w:ind w:left="720"/>
        <w:rPr>
          <w:rFonts w:ascii="Times New Roman" w:eastAsia="Times New Roman" w:hAnsi="Times New Roman" w:cs="Times New Roman"/>
          <w:sz w:val="24"/>
          <w:szCs w:val="24"/>
        </w:rPr>
      </w:pPr>
      <w:r w:rsidRPr="00DC6FAD">
        <w:rPr>
          <w:rFonts w:ascii="Times New Roman" w:eastAsia="Times New Roman" w:hAnsi="Times New Roman" w:cs="Times New Roman"/>
          <w:b/>
          <w:bCs/>
          <w:noProof/>
          <w:sz w:val="24"/>
          <w:szCs w:val="24"/>
        </w:rPr>
        <w:drawing>
          <wp:inline distT="0" distB="0" distL="0" distR="0" wp14:anchorId="7530C253" wp14:editId="6A9BDA9E">
            <wp:extent cx="5943600" cy="1743075"/>
            <wp:effectExtent l="0" t="0" r="0" b="9525"/>
            <wp:docPr id="15419283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1743075"/>
                    </a:xfrm>
                    <a:prstGeom prst="rect">
                      <a:avLst/>
                    </a:prstGeom>
                    <a:noFill/>
                    <a:ln>
                      <a:noFill/>
                    </a:ln>
                  </pic:spPr>
                </pic:pic>
              </a:graphicData>
            </a:graphic>
          </wp:inline>
        </w:drawing>
      </w:r>
    </w:p>
    <w:p w14:paraId="7B4C8817" w14:textId="77777777" w:rsidR="00CC15D4" w:rsidRPr="00DC6FAD" w:rsidRDefault="00CC15D4" w:rsidP="00CC15D4">
      <w:pPr>
        <w:spacing w:before="100" w:beforeAutospacing="1" w:after="100" w:afterAutospacing="1"/>
        <w:ind w:left="720"/>
        <w:rPr>
          <w:rFonts w:ascii="Times New Roman" w:eastAsia="Times New Roman" w:hAnsi="Times New Roman" w:cs="Times New Roman"/>
          <w:sz w:val="24"/>
          <w:szCs w:val="24"/>
          <w:rtl/>
        </w:rPr>
      </w:pPr>
      <w:r w:rsidRPr="00DC6FAD">
        <w:rPr>
          <w:rFonts w:ascii="Times New Roman" w:eastAsia="Times New Roman" w:hAnsi="Times New Roman" w:cs="Times New Roman"/>
          <w:noProof/>
          <w:sz w:val="24"/>
          <w:szCs w:val="24"/>
        </w:rPr>
        <w:drawing>
          <wp:inline distT="0" distB="0" distL="0" distR="0" wp14:anchorId="781ED1F6" wp14:editId="5169C027">
            <wp:extent cx="5943600" cy="2000250"/>
            <wp:effectExtent l="0" t="0" r="0" b="0"/>
            <wp:docPr id="6581611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14:paraId="420DD05E" w14:textId="77777777" w:rsidR="00CC15D4" w:rsidRPr="00DC6FAD" w:rsidRDefault="00CC15D4">
      <w:pPr>
        <w:numPr>
          <w:ilvl w:val="0"/>
          <w:numId w:val="42"/>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sz w:val="24"/>
          <w:szCs w:val="24"/>
        </w:rPr>
        <w:lastRenderedPageBreak/>
        <w:t xml:space="preserve">In </w:t>
      </w:r>
      <w:r w:rsidRPr="00DC6FAD">
        <w:rPr>
          <w:rFonts w:ascii="Times New Roman" w:eastAsia="Times New Roman" w:hAnsi="Times New Roman" w:cs="Times New Roman"/>
          <w:b/>
          <w:bCs/>
          <w:sz w:val="24"/>
          <w:szCs w:val="24"/>
        </w:rPr>
        <w:t>SCD Type 2</w:t>
      </w:r>
      <w:r w:rsidRPr="00DC6FAD">
        <w:rPr>
          <w:rFonts w:ascii="Times New Roman" w:eastAsia="Times New Roman" w:hAnsi="Times New Roman" w:cs="Times New Roman"/>
          <w:sz w:val="24"/>
          <w:szCs w:val="24"/>
        </w:rPr>
        <w:t xml:space="preserve">, when a change occurs in an existing record, we </w:t>
      </w:r>
      <w:r w:rsidRPr="00DC6FAD">
        <w:rPr>
          <w:rFonts w:ascii="Times New Roman" w:eastAsia="Times New Roman" w:hAnsi="Times New Roman" w:cs="Times New Roman"/>
          <w:b/>
          <w:bCs/>
          <w:sz w:val="24"/>
          <w:szCs w:val="24"/>
        </w:rPr>
        <w:t>insert a new record</w:t>
      </w:r>
      <w:r w:rsidRPr="00DC6FAD">
        <w:rPr>
          <w:rFonts w:ascii="Times New Roman" w:eastAsia="Times New Roman" w:hAnsi="Times New Roman" w:cs="Times New Roman"/>
          <w:sz w:val="24"/>
          <w:szCs w:val="24"/>
        </w:rPr>
        <w:t xml:space="preserve"> instead of updating the existing one.</w:t>
      </w:r>
    </w:p>
    <w:p w14:paraId="26FF8349" w14:textId="77777777" w:rsidR="00CC15D4" w:rsidRPr="00DC6FAD" w:rsidRDefault="00CC15D4">
      <w:pPr>
        <w:numPr>
          <w:ilvl w:val="0"/>
          <w:numId w:val="42"/>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sz w:val="24"/>
          <w:szCs w:val="24"/>
        </w:rPr>
        <w:t xml:space="preserve">This allows us to </w:t>
      </w:r>
      <w:r w:rsidRPr="00DC6FAD">
        <w:rPr>
          <w:rFonts w:ascii="Times New Roman" w:eastAsia="Times New Roman" w:hAnsi="Times New Roman" w:cs="Times New Roman"/>
          <w:b/>
          <w:bCs/>
          <w:sz w:val="24"/>
          <w:szCs w:val="24"/>
        </w:rPr>
        <w:t>track historical changes</w:t>
      </w:r>
      <w:r w:rsidRPr="00DC6FAD">
        <w:rPr>
          <w:rFonts w:ascii="Times New Roman" w:eastAsia="Times New Roman" w:hAnsi="Times New Roman" w:cs="Times New Roman"/>
          <w:sz w:val="24"/>
          <w:szCs w:val="24"/>
        </w:rPr>
        <w:t xml:space="preserve"> by maintaining multiple versions of the same record</w:t>
      </w:r>
    </w:p>
    <w:p w14:paraId="335C58E5" w14:textId="77777777" w:rsidR="00CC15D4" w:rsidRPr="00DC6FAD" w:rsidRDefault="00CC15D4" w:rsidP="00CC15D4">
      <w:pPr>
        <w:spacing w:before="100" w:beforeAutospacing="1" w:after="100" w:afterAutospacing="1"/>
        <w:ind w:left="720"/>
        <w:rPr>
          <w:rFonts w:ascii="Times New Roman" w:eastAsia="Times New Roman" w:hAnsi="Times New Roman" w:cs="Times New Roman"/>
          <w:sz w:val="24"/>
          <w:szCs w:val="24"/>
        </w:rPr>
      </w:pPr>
    </w:p>
    <w:p w14:paraId="78CB06B4" w14:textId="77777777" w:rsidR="00CC15D4" w:rsidRPr="00DC6FAD" w:rsidRDefault="00CC15D4" w:rsidP="00CC15D4">
      <w:pPr>
        <w:spacing w:before="100" w:beforeAutospacing="1" w:after="100" w:afterAutospacing="1"/>
        <w:ind w:left="720"/>
        <w:rPr>
          <w:rFonts w:ascii="Times New Roman" w:eastAsia="Times New Roman" w:hAnsi="Times New Roman" w:cs="Times New Roman"/>
          <w:sz w:val="24"/>
          <w:szCs w:val="24"/>
        </w:rPr>
      </w:pPr>
      <w:r w:rsidRPr="00DC6FAD">
        <w:rPr>
          <w:rFonts w:ascii="Times New Roman" w:eastAsia="Times New Roman" w:hAnsi="Times New Roman" w:cs="Times New Roman"/>
          <w:sz w:val="24"/>
          <w:szCs w:val="24"/>
        </w:rPr>
        <w:t xml:space="preserve">Lookup Transformation is </w:t>
      </w:r>
      <w:r w:rsidRPr="00DC6FAD">
        <w:rPr>
          <w:rFonts w:ascii="Times New Roman" w:eastAsia="Times New Roman" w:hAnsi="Times New Roman" w:cs="Times New Roman"/>
          <w:b/>
          <w:bCs/>
          <w:sz w:val="24"/>
          <w:szCs w:val="24"/>
        </w:rPr>
        <w:t>essential</w:t>
      </w:r>
      <w:r w:rsidRPr="00DC6FAD">
        <w:rPr>
          <w:rFonts w:ascii="Times New Roman" w:eastAsia="Times New Roman" w:hAnsi="Times New Roman" w:cs="Times New Roman"/>
          <w:sz w:val="24"/>
          <w:szCs w:val="24"/>
        </w:rPr>
        <w:t xml:space="preserve"> in handling Slowly Changing Dimensions (SCD) because it helps check if a record </w:t>
      </w:r>
      <w:r w:rsidRPr="00DC6FAD">
        <w:rPr>
          <w:rFonts w:ascii="Times New Roman" w:eastAsia="Times New Roman" w:hAnsi="Times New Roman" w:cs="Times New Roman"/>
          <w:b/>
          <w:bCs/>
          <w:sz w:val="24"/>
          <w:szCs w:val="24"/>
        </w:rPr>
        <w:t>already exists</w:t>
      </w:r>
      <w:r w:rsidRPr="00DC6FAD">
        <w:rPr>
          <w:rFonts w:ascii="Times New Roman" w:eastAsia="Times New Roman" w:hAnsi="Times New Roman" w:cs="Times New Roman"/>
          <w:sz w:val="24"/>
          <w:szCs w:val="24"/>
        </w:rPr>
        <w:t xml:space="preserve"> in the target dimension table (</w:t>
      </w:r>
      <w:r w:rsidRPr="00DC6FAD">
        <w:rPr>
          <w:rFonts w:ascii="Courier New" w:eastAsia="Times New Roman" w:hAnsi="Courier New" w:cs="Courier New"/>
          <w:sz w:val="20"/>
          <w:szCs w:val="20"/>
        </w:rPr>
        <w:t>DIM_TABLE</w:t>
      </w:r>
      <w:r w:rsidRPr="00DC6FAD">
        <w:rPr>
          <w:rFonts w:ascii="Times New Roman" w:eastAsia="Times New Roman" w:hAnsi="Times New Roman" w:cs="Times New Roman"/>
          <w:sz w:val="24"/>
          <w:szCs w:val="24"/>
        </w:rPr>
        <w:t>). This is necessary to determine whether we should UPDATE OR INSERT:</w:t>
      </w:r>
    </w:p>
    <w:p w14:paraId="1FCD2C77" w14:textId="77777777" w:rsidR="00CC15D4" w:rsidRPr="00DC6FAD" w:rsidRDefault="00CC15D4" w:rsidP="00CC15D4">
      <w:pPr>
        <w:spacing w:before="100" w:beforeAutospacing="1" w:after="100" w:afterAutospacing="1"/>
        <w:ind w:left="720"/>
        <w:rPr>
          <w:rFonts w:ascii="Times New Roman" w:eastAsia="Times New Roman" w:hAnsi="Times New Roman" w:cs="Times New Roman"/>
          <w:sz w:val="24"/>
          <w:szCs w:val="24"/>
        </w:rPr>
      </w:pPr>
    </w:p>
    <w:p w14:paraId="1D2F9B7D" w14:textId="77777777" w:rsidR="00CC15D4" w:rsidRPr="00DC6FAD" w:rsidRDefault="00CC15D4">
      <w:pPr>
        <w:numPr>
          <w:ilvl w:val="0"/>
          <w:numId w:val="41"/>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ROUTER Transformation</w:t>
      </w:r>
      <w:r w:rsidRPr="00DC6FAD">
        <w:rPr>
          <w:rFonts w:ascii="Times New Roman" w:eastAsia="Times New Roman" w:hAnsi="Times New Roman" w:cs="Times New Roman"/>
          <w:sz w:val="24"/>
          <w:szCs w:val="24"/>
        </w:rPr>
        <w:t>:</w:t>
      </w:r>
      <w:r w:rsidRPr="00DC6FAD">
        <w:rPr>
          <w:rFonts w:ascii="Times New Roman" w:eastAsia="Times New Roman" w:hAnsi="Times New Roman" w:cs="Times New Roman"/>
          <w:noProof/>
          <w:sz w:val="24"/>
          <w:szCs w:val="24"/>
        </w:rPr>
        <w:drawing>
          <wp:inline distT="0" distB="0" distL="0" distR="0" wp14:anchorId="60FD86AF" wp14:editId="7924E4B4">
            <wp:extent cx="5934075" cy="1552575"/>
            <wp:effectExtent l="0" t="0" r="9525" b="9525"/>
            <wp:docPr id="20119440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4075" cy="1552575"/>
                    </a:xfrm>
                    <a:prstGeom prst="rect">
                      <a:avLst/>
                    </a:prstGeom>
                    <a:noFill/>
                    <a:ln>
                      <a:noFill/>
                    </a:ln>
                  </pic:spPr>
                </pic:pic>
              </a:graphicData>
            </a:graphic>
          </wp:inline>
        </w:drawing>
      </w:r>
    </w:p>
    <w:p w14:paraId="466CBE1C" w14:textId="77777777" w:rsidR="00CC15D4" w:rsidRPr="00DC6FAD" w:rsidRDefault="00CC15D4">
      <w:pPr>
        <w:numPr>
          <w:ilvl w:val="0"/>
          <w:numId w:val="41"/>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Router Transformation</w:t>
      </w:r>
      <w:r w:rsidRPr="00DC6FAD">
        <w:rPr>
          <w:rFonts w:ascii="Times New Roman" w:eastAsia="Times New Roman" w:hAnsi="Times New Roman" w:cs="Times New Roman"/>
          <w:sz w:val="24"/>
          <w:szCs w:val="24"/>
        </w:rPr>
        <w:t xml:space="preserve"> is an </w:t>
      </w:r>
      <w:r w:rsidRPr="00DC6FAD">
        <w:rPr>
          <w:rFonts w:ascii="Times New Roman" w:eastAsia="Times New Roman" w:hAnsi="Times New Roman" w:cs="Times New Roman"/>
          <w:b/>
          <w:bCs/>
          <w:sz w:val="24"/>
          <w:szCs w:val="24"/>
        </w:rPr>
        <w:t>active and connected</w:t>
      </w:r>
      <w:r w:rsidRPr="00DC6FAD">
        <w:rPr>
          <w:rFonts w:ascii="Times New Roman" w:eastAsia="Times New Roman" w:hAnsi="Times New Roman" w:cs="Times New Roman"/>
          <w:sz w:val="24"/>
          <w:szCs w:val="24"/>
        </w:rPr>
        <w:t xml:space="preserve"> transformation in Informatica that allows you to route data into multiple output groups based on specified conditions</w:t>
      </w:r>
    </w:p>
    <w:p w14:paraId="54C61EBF" w14:textId="77777777" w:rsidR="00CC15D4" w:rsidRPr="00DC6FAD" w:rsidRDefault="00CC15D4">
      <w:pPr>
        <w:numPr>
          <w:ilvl w:val="0"/>
          <w:numId w:val="41"/>
        </w:numPr>
        <w:spacing w:before="100" w:beforeAutospacing="1" w:after="100" w:afterAutospacing="1"/>
        <w:contextualSpacing/>
        <w:rPr>
          <w:rFonts w:ascii="Times New Roman" w:eastAsia="Times New Roman" w:hAnsi="Times New Roman" w:cs="Times New Roman"/>
          <w:sz w:val="24"/>
          <w:szCs w:val="24"/>
        </w:rPr>
      </w:pPr>
      <w:r w:rsidRPr="00DC6FAD">
        <w:rPr>
          <w:rFonts w:ascii="Times New Roman" w:eastAsia="Times New Roman" w:hAnsi="Times New Roman" w:cs="Times New Roman"/>
          <w:sz w:val="24"/>
          <w:szCs w:val="24"/>
        </w:rPr>
        <w:t xml:space="preserve">IN </w:t>
      </w:r>
      <w:proofErr w:type="gramStart"/>
      <w:r w:rsidRPr="00DC6FAD">
        <w:rPr>
          <w:rFonts w:ascii="Times New Roman" w:eastAsia="Times New Roman" w:hAnsi="Times New Roman" w:cs="Times New Roman"/>
          <w:sz w:val="24"/>
          <w:szCs w:val="24"/>
        </w:rPr>
        <w:t>SUMMARY :WE</w:t>
      </w:r>
      <w:proofErr w:type="gramEnd"/>
      <w:r w:rsidRPr="00DC6FAD">
        <w:rPr>
          <w:rFonts w:ascii="Times New Roman" w:eastAsia="Times New Roman" w:hAnsi="Times New Roman" w:cs="Times New Roman"/>
          <w:sz w:val="24"/>
          <w:szCs w:val="24"/>
        </w:rPr>
        <w:t xml:space="preserve"> Use Router Transformation to Separate Updates and Inserts</w:t>
      </w:r>
    </w:p>
    <w:p w14:paraId="4F9678C7" w14:textId="77777777" w:rsidR="00CC15D4" w:rsidRPr="00DC6FAD" w:rsidRDefault="00CC15D4" w:rsidP="00CC15D4">
      <w:pPr>
        <w:spacing w:before="100" w:beforeAutospacing="1" w:after="100" w:afterAutospacing="1"/>
        <w:rPr>
          <w:rFonts w:ascii="Times New Roman" w:eastAsia="Times New Roman" w:hAnsi="Times New Roman" w:cs="Times New Roman"/>
          <w:sz w:val="24"/>
          <w:szCs w:val="24"/>
        </w:rPr>
      </w:pPr>
    </w:p>
    <w:p w14:paraId="5AA439A4" w14:textId="77777777" w:rsidR="00CC15D4" w:rsidRPr="00DC6FAD" w:rsidRDefault="00CC15D4">
      <w:pPr>
        <w:numPr>
          <w:ilvl w:val="0"/>
          <w:numId w:val="41"/>
        </w:numPr>
        <w:spacing w:before="100" w:beforeAutospacing="1" w:after="100" w:afterAutospacing="1"/>
      </w:pPr>
      <w:r w:rsidRPr="00DC6FAD">
        <w:rPr>
          <w:rFonts w:ascii="Times New Roman" w:eastAsia="Times New Roman" w:hAnsi="Times New Roman" w:cs="Times New Roman"/>
          <w:b/>
          <w:bCs/>
          <w:sz w:val="24"/>
          <w:szCs w:val="24"/>
        </w:rPr>
        <w:lastRenderedPageBreak/>
        <w:t>MAPPING</w:t>
      </w:r>
      <w:r w:rsidRPr="00DC6FAD">
        <w:rPr>
          <w:rFonts w:ascii="Times New Roman" w:eastAsia="Times New Roman" w:hAnsi="Times New Roman" w:cs="Times New Roman"/>
          <w:noProof/>
          <w:sz w:val="24"/>
          <w:szCs w:val="24"/>
        </w:rPr>
        <w:drawing>
          <wp:inline distT="0" distB="0" distL="0" distR="0" wp14:anchorId="1766B445" wp14:editId="5A1E7DAD">
            <wp:extent cx="5943600" cy="3152775"/>
            <wp:effectExtent l="0" t="0" r="0" b="9525"/>
            <wp:docPr id="96143291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69443020" w14:textId="77777777" w:rsidR="00CC15D4" w:rsidRPr="00DC6FAD" w:rsidRDefault="00CC15D4" w:rsidP="00CC15D4">
      <w:pPr>
        <w:spacing w:before="100" w:beforeAutospacing="1" w:after="100" w:afterAutospacing="1"/>
        <w:ind w:left="720"/>
      </w:pPr>
    </w:p>
    <w:p w14:paraId="77F73CE0" w14:textId="77777777" w:rsidR="00CC15D4" w:rsidRPr="00DC6FAD" w:rsidRDefault="00CC15D4" w:rsidP="00CC15D4"/>
    <w:p w14:paraId="62E743E0" w14:textId="77777777" w:rsidR="00CC15D4" w:rsidRPr="00DC6FAD" w:rsidRDefault="00CC15D4" w:rsidP="00CC15D4"/>
    <w:p w14:paraId="5D23D4CB" w14:textId="77777777" w:rsidR="00CC15D4" w:rsidRPr="00DC6FAD" w:rsidRDefault="00CC15D4" w:rsidP="00CC15D4"/>
    <w:p w14:paraId="42A76994" w14:textId="77777777" w:rsidR="00CC15D4" w:rsidRPr="00DC6FAD" w:rsidRDefault="00CC15D4" w:rsidP="00CC15D4"/>
    <w:p w14:paraId="2B8A39F2" w14:textId="77777777" w:rsidR="00CC15D4" w:rsidRPr="00DC6FAD" w:rsidRDefault="00CC15D4" w:rsidP="00CC15D4"/>
    <w:p w14:paraId="70DDB0F5" w14:textId="77777777" w:rsidR="00CC15D4" w:rsidRPr="00DC6FAD" w:rsidRDefault="00CC15D4" w:rsidP="00CC15D4"/>
    <w:p w14:paraId="03DAA21D" w14:textId="77777777" w:rsidR="00CC15D4" w:rsidRPr="00DC6FAD" w:rsidRDefault="00CC15D4" w:rsidP="00CC15D4"/>
    <w:p w14:paraId="7589F6CB" w14:textId="77777777" w:rsidR="00CC15D4" w:rsidRPr="00DC6FAD" w:rsidRDefault="00CC15D4" w:rsidP="00CC15D4"/>
    <w:p w14:paraId="48CDB5CB" w14:textId="77777777" w:rsidR="00CC15D4" w:rsidRPr="00DC6FAD" w:rsidRDefault="00CC15D4" w:rsidP="00CC15D4"/>
    <w:p w14:paraId="16C403E4" w14:textId="77777777" w:rsidR="00CC15D4" w:rsidRPr="00DC6FAD" w:rsidRDefault="00CC15D4" w:rsidP="00941ED0">
      <w:pPr>
        <w:pStyle w:val="Heading3"/>
        <w:rPr>
          <w:sz w:val="28"/>
          <w:szCs w:val="28"/>
        </w:rPr>
      </w:pPr>
      <w:r w:rsidRPr="00DC6FAD">
        <w:t xml:space="preserve">SCD Type 2 Verification </w:t>
      </w:r>
      <w:proofErr w:type="gramStart"/>
      <w:r w:rsidRPr="00DC6FAD">
        <w:t>Process(</w:t>
      </w:r>
      <w:proofErr w:type="gramEnd"/>
      <w:r w:rsidRPr="00DC6FAD">
        <w:t>DIM_PAYMENT)</w:t>
      </w:r>
    </w:p>
    <w:p w14:paraId="78D5FED1" w14:textId="77777777" w:rsidR="00CC15D4" w:rsidRPr="00DC6FAD" w:rsidRDefault="00CC15D4" w:rsidP="00941ED0">
      <w:pPr>
        <w:pStyle w:val="Heading4"/>
      </w:pPr>
      <w:r w:rsidRPr="00DC6FAD">
        <w:t>Step 1: Insert a New Record into STG_PAYMENT</w:t>
      </w:r>
    </w:p>
    <w:p w14:paraId="449D9295" w14:textId="77777777" w:rsidR="00CC15D4" w:rsidRPr="00DC6FAD" w:rsidRDefault="00CC15D4" w:rsidP="00CC15D4">
      <w:r w:rsidRPr="00DC6FAD">
        <w:rPr>
          <w:noProof/>
        </w:rPr>
        <w:drawing>
          <wp:inline distT="0" distB="0" distL="0" distR="0" wp14:anchorId="5EC8420B" wp14:editId="439A84ED">
            <wp:extent cx="5934075" cy="523875"/>
            <wp:effectExtent l="0" t="0" r="9525" b="9525"/>
            <wp:docPr id="8655129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4075" cy="523875"/>
                    </a:xfrm>
                    <a:prstGeom prst="rect">
                      <a:avLst/>
                    </a:prstGeom>
                    <a:noFill/>
                    <a:ln>
                      <a:noFill/>
                    </a:ln>
                  </pic:spPr>
                </pic:pic>
              </a:graphicData>
            </a:graphic>
          </wp:inline>
        </w:drawing>
      </w:r>
    </w:p>
    <w:p w14:paraId="6C0D454E" w14:textId="77777777" w:rsidR="00CC15D4" w:rsidRPr="00DC6FAD" w:rsidRDefault="00CC15D4" w:rsidP="00CC15D4"/>
    <w:p w14:paraId="54289FBF" w14:textId="77777777" w:rsidR="00CC15D4" w:rsidRPr="00DC6FAD" w:rsidRDefault="00CC15D4" w:rsidP="00941ED0">
      <w:pPr>
        <w:pStyle w:val="Heading4"/>
      </w:pPr>
      <w:r w:rsidRPr="00DC6FAD">
        <w:t>Step 2: Run the Informatica Workflow</w:t>
      </w:r>
    </w:p>
    <w:p w14:paraId="35853722" w14:textId="77777777" w:rsidR="00CC15D4" w:rsidRPr="00DC6FAD" w:rsidRDefault="00CC15D4" w:rsidP="00CC15D4"/>
    <w:p w14:paraId="52A0D789" w14:textId="77777777" w:rsidR="00CC15D4" w:rsidRPr="00DC6FAD" w:rsidRDefault="00CC15D4" w:rsidP="00CC15D4">
      <w:r w:rsidRPr="00DC6FAD">
        <w:rPr>
          <w:noProof/>
        </w:rPr>
        <w:drawing>
          <wp:inline distT="0" distB="0" distL="0" distR="0" wp14:anchorId="19EA4547" wp14:editId="4B706BB7">
            <wp:extent cx="5943600" cy="476250"/>
            <wp:effectExtent l="0" t="0" r="0" b="0"/>
            <wp:docPr id="17739948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476250"/>
                    </a:xfrm>
                    <a:prstGeom prst="rect">
                      <a:avLst/>
                    </a:prstGeom>
                    <a:noFill/>
                    <a:ln>
                      <a:noFill/>
                    </a:ln>
                  </pic:spPr>
                </pic:pic>
              </a:graphicData>
            </a:graphic>
          </wp:inline>
        </w:drawing>
      </w:r>
    </w:p>
    <w:p w14:paraId="7F7987D8" w14:textId="77777777" w:rsidR="00CC15D4" w:rsidRPr="00DC6FAD" w:rsidRDefault="00CC15D4" w:rsidP="00CC15D4"/>
    <w:p w14:paraId="745D6AF1" w14:textId="77777777" w:rsidR="00CC15D4" w:rsidRPr="00DC6FAD" w:rsidRDefault="00CC15D4" w:rsidP="00941ED0">
      <w:pPr>
        <w:pStyle w:val="Heading4"/>
      </w:pPr>
      <w:r w:rsidRPr="00DC6FAD">
        <w:t>Step 3: Verify Data in DIM_PAYMENT Table</w:t>
      </w:r>
    </w:p>
    <w:p w14:paraId="3EDC9AF5" w14:textId="77777777" w:rsidR="00CC15D4" w:rsidRPr="00DC6FAD" w:rsidRDefault="00CC15D4" w:rsidP="00CC15D4">
      <w:r w:rsidRPr="00DC6FAD">
        <w:rPr>
          <w:noProof/>
        </w:rPr>
        <w:drawing>
          <wp:inline distT="0" distB="0" distL="0" distR="0" wp14:anchorId="32E12ACA" wp14:editId="03336306">
            <wp:extent cx="5943600" cy="409575"/>
            <wp:effectExtent l="0" t="0" r="0" b="9525"/>
            <wp:docPr id="176253720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409575"/>
                    </a:xfrm>
                    <a:prstGeom prst="rect">
                      <a:avLst/>
                    </a:prstGeom>
                    <a:noFill/>
                    <a:ln>
                      <a:noFill/>
                    </a:ln>
                  </pic:spPr>
                </pic:pic>
              </a:graphicData>
            </a:graphic>
          </wp:inline>
        </w:drawing>
      </w:r>
    </w:p>
    <w:p w14:paraId="30318923" w14:textId="77777777" w:rsidR="00CC15D4" w:rsidRPr="00DC6FAD" w:rsidRDefault="00CC15D4" w:rsidP="00CC15D4"/>
    <w:p w14:paraId="7766DF46" w14:textId="77777777" w:rsidR="00CC15D4" w:rsidRPr="00DC6FAD" w:rsidRDefault="00CC15D4" w:rsidP="00941ED0">
      <w:pPr>
        <w:pStyle w:val="Heading4"/>
      </w:pPr>
      <w:r w:rsidRPr="00DC6FAD">
        <w:t>Step 4: Update the Record in STG_PAYMENT</w:t>
      </w:r>
    </w:p>
    <w:p w14:paraId="40907F49" w14:textId="77777777" w:rsidR="00CC15D4" w:rsidRPr="00DC6FAD" w:rsidRDefault="00CC15D4" w:rsidP="00CC15D4">
      <w:r w:rsidRPr="00DC6FAD">
        <w:rPr>
          <w:noProof/>
        </w:rPr>
        <w:drawing>
          <wp:inline distT="0" distB="0" distL="0" distR="0" wp14:anchorId="656A9646" wp14:editId="4513E502">
            <wp:extent cx="2590800" cy="752475"/>
            <wp:effectExtent l="0" t="0" r="0" b="9525"/>
            <wp:docPr id="157516975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590800" cy="752475"/>
                    </a:xfrm>
                    <a:prstGeom prst="rect">
                      <a:avLst/>
                    </a:prstGeom>
                    <a:noFill/>
                    <a:ln>
                      <a:noFill/>
                    </a:ln>
                  </pic:spPr>
                </pic:pic>
              </a:graphicData>
            </a:graphic>
          </wp:inline>
        </w:drawing>
      </w:r>
    </w:p>
    <w:p w14:paraId="026FDAEE" w14:textId="77777777" w:rsidR="00CC15D4" w:rsidRPr="00DC6FAD" w:rsidRDefault="00CC15D4" w:rsidP="00CC15D4"/>
    <w:p w14:paraId="182E93E9" w14:textId="77777777" w:rsidR="00CC15D4" w:rsidRPr="00DC6FAD" w:rsidRDefault="00CC15D4" w:rsidP="00941ED0">
      <w:pPr>
        <w:pStyle w:val="Heading4"/>
      </w:pPr>
      <w:r w:rsidRPr="00DC6FAD">
        <w:t>Step 5: Re-run the Informatica Workflow</w:t>
      </w:r>
    </w:p>
    <w:p w14:paraId="4DED1502" w14:textId="77777777" w:rsidR="00CC15D4" w:rsidRPr="00DC6FAD" w:rsidRDefault="00CC15D4" w:rsidP="00CC15D4"/>
    <w:p w14:paraId="1B4BC386" w14:textId="77777777" w:rsidR="00CC15D4" w:rsidRPr="00DC6FAD" w:rsidRDefault="00CC15D4" w:rsidP="00CC15D4">
      <w:r w:rsidRPr="00DC6FAD">
        <w:rPr>
          <w:noProof/>
        </w:rPr>
        <w:drawing>
          <wp:inline distT="0" distB="0" distL="0" distR="0" wp14:anchorId="27454596" wp14:editId="278B4663">
            <wp:extent cx="5934075" cy="485775"/>
            <wp:effectExtent l="0" t="0" r="9525" b="9525"/>
            <wp:docPr id="196613959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4075" cy="485775"/>
                    </a:xfrm>
                    <a:prstGeom prst="rect">
                      <a:avLst/>
                    </a:prstGeom>
                    <a:noFill/>
                    <a:ln>
                      <a:noFill/>
                    </a:ln>
                  </pic:spPr>
                </pic:pic>
              </a:graphicData>
            </a:graphic>
          </wp:inline>
        </w:drawing>
      </w:r>
    </w:p>
    <w:p w14:paraId="44989E55" w14:textId="77777777" w:rsidR="00CC15D4" w:rsidRPr="00DC6FAD" w:rsidRDefault="00CC15D4" w:rsidP="00CC15D4"/>
    <w:p w14:paraId="2DFEF4A1" w14:textId="77777777" w:rsidR="00CC15D4" w:rsidRPr="00DC6FAD" w:rsidRDefault="00CC15D4" w:rsidP="00941ED0">
      <w:pPr>
        <w:pStyle w:val="Heading4"/>
      </w:pPr>
      <w:r w:rsidRPr="00DC6FAD">
        <w:t>Step 6: Verify the Update in DIM_PAYMENT</w:t>
      </w:r>
    </w:p>
    <w:p w14:paraId="28FB7E7C" w14:textId="77777777" w:rsidR="00CC15D4" w:rsidRPr="00DC6FAD" w:rsidRDefault="00CC15D4" w:rsidP="00CC15D4"/>
    <w:p w14:paraId="53302526" w14:textId="77777777" w:rsidR="00CC15D4" w:rsidRPr="00DC6FAD" w:rsidRDefault="00CC15D4" w:rsidP="00CC15D4">
      <w:r w:rsidRPr="00DC6FAD">
        <w:rPr>
          <w:noProof/>
        </w:rPr>
        <w:drawing>
          <wp:inline distT="0" distB="0" distL="0" distR="0" wp14:anchorId="251814F7" wp14:editId="27E908C5">
            <wp:extent cx="5943600" cy="485775"/>
            <wp:effectExtent l="0" t="0" r="0" b="9525"/>
            <wp:docPr id="198352384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485775"/>
                    </a:xfrm>
                    <a:prstGeom prst="rect">
                      <a:avLst/>
                    </a:prstGeom>
                    <a:noFill/>
                    <a:ln>
                      <a:noFill/>
                    </a:ln>
                  </pic:spPr>
                </pic:pic>
              </a:graphicData>
            </a:graphic>
          </wp:inline>
        </w:drawing>
      </w:r>
    </w:p>
    <w:p w14:paraId="790E154B" w14:textId="77777777" w:rsidR="00CC15D4" w:rsidRPr="00DC6FAD" w:rsidRDefault="00CC15D4" w:rsidP="00CC15D4"/>
    <w:p w14:paraId="2C53CD11" w14:textId="77777777" w:rsidR="00CC15D4" w:rsidRPr="00DC6FAD" w:rsidRDefault="00CC15D4" w:rsidP="00CC15D4"/>
    <w:p w14:paraId="25EED188" w14:textId="77777777" w:rsidR="00CC15D4" w:rsidRPr="00DC6FAD" w:rsidRDefault="00CC15D4" w:rsidP="00CC15D4"/>
    <w:p w14:paraId="55E90567" w14:textId="77777777" w:rsidR="00CC15D4" w:rsidRPr="00DC6FAD" w:rsidRDefault="00CC15D4" w:rsidP="00941ED0">
      <w:pPr>
        <w:pStyle w:val="Heading4"/>
      </w:pPr>
      <w:r w:rsidRPr="00DC6FAD">
        <w:t>Summary of SCD Type 2 Behavior</w:t>
      </w:r>
    </w:p>
    <w:tbl>
      <w:tblPr>
        <w:tblStyle w:val="TableGrid"/>
        <w:tblW w:w="0" w:type="auto"/>
        <w:tblLook w:val="04A0" w:firstRow="1" w:lastRow="0" w:firstColumn="1" w:lastColumn="0" w:noHBand="0" w:noVBand="1"/>
      </w:tblPr>
      <w:tblGrid>
        <w:gridCol w:w="2880"/>
        <w:gridCol w:w="2880"/>
        <w:gridCol w:w="2880"/>
      </w:tblGrid>
      <w:tr w:rsidR="00CC15D4" w:rsidRPr="00DC6FAD" w14:paraId="1818508D" w14:textId="77777777" w:rsidTr="007C225C">
        <w:tc>
          <w:tcPr>
            <w:tcW w:w="2880" w:type="dxa"/>
            <w:tcBorders>
              <w:top w:val="single" w:sz="4" w:space="0" w:color="auto"/>
              <w:left w:val="single" w:sz="4" w:space="0" w:color="auto"/>
              <w:bottom w:val="single" w:sz="4" w:space="0" w:color="auto"/>
              <w:right w:val="single" w:sz="4" w:space="0" w:color="auto"/>
            </w:tcBorders>
            <w:hideMark/>
          </w:tcPr>
          <w:p w14:paraId="678126B1" w14:textId="77777777" w:rsidR="00CC15D4" w:rsidRPr="00DC6FAD" w:rsidRDefault="00CC15D4" w:rsidP="007C225C">
            <w:r w:rsidRPr="00DC6FAD">
              <w:t>Step</w:t>
            </w:r>
          </w:p>
        </w:tc>
        <w:tc>
          <w:tcPr>
            <w:tcW w:w="2880" w:type="dxa"/>
            <w:tcBorders>
              <w:top w:val="single" w:sz="4" w:space="0" w:color="auto"/>
              <w:left w:val="single" w:sz="4" w:space="0" w:color="auto"/>
              <w:bottom w:val="single" w:sz="4" w:space="0" w:color="auto"/>
              <w:right w:val="single" w:sz="4" w:space="0" w:color="auto"/>
            </w:tcBorders>
            <w:hideMark/>
          </w:tcPr>
          <w:p w14:paraId="60B6522E" w14:textId="77777777" w:rsidR="00CC15D4" w:rsidRPr="00DC6FAD" w:rsidRDefault="00CC15D4" w:rsidP="007C225C">
            <w:r w:rsidRPr="00DC6FAD">
              <w:t>Action</w:t>
            </w:r>
          </w:p>
        </w:tc>
        <w:tc>
          <w:tcPr>
            <w:tcW w:w="2880" w:type="dxa"/>
            <w:tcBorders>
              <w:top w:val="single" w:sz="4" w:space="0" w:color="auto"/>
              <w:left w:val="single" w:sz="4" w:space="0" w:color="auto"/>
              <w:bottom w:val="single" w:sz="4" w:space="0" w:color="auto"/>
              <w:right w:val="single" w:sz="4" w:space="0" w:color="auto"/>
            </w:tcBorders>
            <w:hideMark/>
          </w:tcPr>
          <w:p w14:paraId="4D7B8E8B" w14:textId="77777777" w:rsidR="00CC15D4" w:rsidRPr="00DC6FAD" w:rsidRDefault="00CC15D4" w:rsidP="007C225C">
            <w:r w:rsidRPr="00DC6FAD">
              <w:t>Expected Result</w:t>
            </w:r>
          </w:p>
        </w:tc>
      </w:tr>
      <w:tr w:rsidR="00CC15D4" w:rsidRPr="00DC6FAD" w14:paraId="0DCBD40F" w14:textId="77777777" w:rsidTr="007C225C">
        <w:tc>
          <w:tcPr>
            <w:tcW w:w="2880" w:type="dxa"/>
            <w:tcBorders>
              <w:top w:val="single" w:sz="4" w:space="0" w:color="auto"/>
              <w:left w:val="single" w:sz="4" w:space="0" w:color="auto"/>
              <w:bottom w:val="single" w:sz="4" w:space="0" w:color="auto"/>
              <w:right w:val="single" w:sz="4" w:space="0" w:color="auto"/>
            </w:tcBorders>
            <w:hideMark/>
          </w:tcPr>
          <w:p w14:paraId="77D6F3D5" w14:textId="77777777" w:rsidR="00CC15D4" w:rsidRPr="00DC6FAD" w:rsidRDefault="00CC15D4" w:rsidP="007C225C">
            <w:r w:rsidRPr="00DC6FAD">
              <w:t>Insert</w:t>
            </w:r>
          </w:p>
        </w:tc>
        <w:tc>
          <w:tcPr>
            <w:tcW w:w="2880" w:type="dxa"/>
            <w:tcBorders>
              <w:top w:val="single" w:sz="4" w:space="0" w:color="auto"/>
              <w:left w:val="single" w:sz="4" w:space="0" w:color="auto"/>
              <w:bottom w:val="single" w:sz="4" w:space="0" w:color="auto"/>
              <w:right w:val="single" w:sz="4" w:space="0" w:color="auto"/>
            </w:tcBorders>
            <w:hideMark/>
          </w:tcPr>
          <w:p w14:paraId="0C551E94" w14:textId="77777777" w:rsidR="00CC15D4" w:rsidRPr="00DC6FAD" w:rsidRDefault="00CC15D4" w:rsidP="007C225C">
            <w:r w:rsidRPr="00DC6FAD">
              <w:t>Insert a new record in STG_PAYMENT</w:t>
            </w:r>
          </w:p>
        </w:tc>
        <w:tc>
          <w:tcPr>
            <w:tcW w:w="2880" w:type="dxa"/>
            <w:tcBorders>
              <w:top w:val="single" w:sz="4" w:space="0" w:color="auto"/>
              <w:left w:val="single" w:sz="4" w:space="0" w:color="auto"/>
              <w:bottom w:val="single" w:sz="4" w:space="0" w:color="auto"/>
              <w:right w:val="single" w:sz="4" w:space="0" w:color="auto"/>
            </w:tcBorders>
            <w:hideMark/>
          </w:tcPr>
          <w:p w14:paraId="3882D255" w14:textId="77777777" w:rsidR="00CC15D4" w:rsidRPr="00DC6FAD" w:rsidRDefault="00CC15D4" w:rsidP="007C225C">
            <w:r w:rsidRPr="00DC6FAD">
              <w:t>The new record appears in DIM_PAYMENT with CURRENT_FLAG = 1</w:t>
            </w:r>
          </w:p>
        </w:tc>
      </w:tr>
      <w:tr w:rsidR="00CC15D4" w:rsidRPr="00DC6FAD" w14:paraId="3E029F8F" w14:textId="77777777" w:rsidTr="007C225C">
        <w:tc>
          <w:tcPr>
            <w:tcW w:w="2880" w:type="dxa"/>
            <w:tcBorders>
              <w:top w:val="single" w:sz="4" w:space="0" w:color="auto"/>
              <w:left w:val="single" w:sz="4" w:space="0" w:color="auto"/>
              <w:bottom w:val="single" w:sz="4" w:space="0" w:color="auto"/>
              <w:right w:val="single" w:sz="4" w:space="0" w:color="auto"/>
            </w:tcBorders>
            <w:hideMark/>
          </w:tcPr>
          <w:p w14:paraId="5F92FA5F" w14:textId="77777777" w:rsidR="00CC15D4" w:rsidRPr="00DC6FAD" w:rsidRDefault="00CC15D4" w:rsidP="007C225C">
            <w:r w:rsidRPr="00DC6FAD">
              <w:t>Run Workflow</w:t>
            </w:r>
          </w:p>
        </w:tc>
        <w:tc>
          <w:tcPr>
            <w:tcW w:w="2880" w:type="dxa"/>
            <w:tcBorders>
              <w:top w:val="single" w:sz="4" w:space="0" w:color="auto"/>
              <w:left w:val="single" w:sz="4" w:space="0" w:color="auto"/>
              <w:bottom w:val="single" w:sz="4" w:space="0" w:color="auto"/>
              <w:right w:val="single" w:sz="4" w:space="0" w:color="auto"/>
            </w:tcBorders>
            <w:hideMark/>
          </w:tcPr>
          <w:p w14:paraId="249BEDD3" w14:textId="77777777" w:rsidR="00CC15D4" w:rsidRPr="00DC6FAD" w:rsidRDefault="00CC15D4" w:rsidP="007C225C">
            <w:r w:rsidRPr="00DC6FAD">
              <w:t>Execute Informatica mapping</w:t>
            </w:r>
          </w:p>
        </w:tc>
        <w:tc>
          <w:tcPr>
            <w:tcW w:w="2880" w:type="dxa"/>
            <w:tcBorders>
              <w:top w:val="single" w:sz="4" w:space="0" w:color="auto"/>
              <w:left w:val="single" w:sz="4" w:space="0" w:color="auto"/>
              <w:bottom w:val="single" w:sz="4" w:space="0" w:color="auto"/>
              <w:right w:val="single" w:sz="4" w:space="0" w:color="auto"/>
            </w:tcBorders>
            <w:hideMark/>
          </w:tcPr>
          <w:p w14:paraId="0CFF6CEE" w14:textId="77777777" w:rsidR="00CC15D4" w:rsidRPr="00DC6FAD" w:rsidRDefault="00CC15D4" w:rsidP="007C225C">
            <w:r w:rsidRPr="00DC6FAD">
              <w:t>Data moves from staging to warehouse</w:t>
            </w:r>
          </w:p>
        </w:tc>
      </w:tr>
      <w:tr w:rsidR="00CC15D4" w:rsidRPr="00DC6FAD" w14:paraId="7382A44F" w14:textId="77777777" w:rsidTr="007C225C">
        <w:tc>
          <w:tcPr>
            <w:tcW w:w="2880" w:type="dxa"/>
            <w:tcBorders>
              <w:top w:val="single" w:sz="4" w:space="0" w:color="auto"/>
              <w:left w:val="single" w:sz="4" w:space="0" w:color="auto"/>
              <w:bottom w:val="single" w:sz="4" w:space="0" w:color="auto"/>
              <w:right w:val="single" w:sz="4" w:space="0" w:color="auto"/>
            </w:tcBorders>
            <w:hideMark/>
          </w:tcPr>
          <w:p w14:paraId="05AFF42A" w14:textId="77777777" w:rsidR="00CC15D4" w:rsidRPr="00DC6FAD" w:rsidRDefault="00CC15D4" w:rsidP="007C225C">
            <w:r w:rsidRPr="00DC6FAD">
              <w:t>Verify Insert</w:t>
            </w:r>
          </w:p>
        </w:tc>
        <w:tc>
          <w:tcPr>
            <w:tcW w:w="2880" w:type="dxa"/>
            <w:tcBorders>
              <w:top w:val="single" w:sz="4" w:space="0" w:color="auto"/>
              <w:left w:val="single" w:sz="4" w:space="0" w:color="auto"/>
              <w:bottom w:val="single" w:sz="4" w:space="0" w:color="auto"/>
              <w:right w:val="single" w:sz="4" w:space="0" w:color="auto"/>
            </w:tcBorders>
            <w:hideMark/>
          </w:tcPr>
          <w:p w14:paraId="4A36A01C" w14:textId="77777777" w:rsidR="00CC15D4" w:rsidRPr="00DC6FAD" w:rsidRDefault="00CC15D4" w:rsidP="007C225C">
            <w:r w:rsidRPr="00DC6FAD">
              <w:t>Check DIM_PAYMENT</w:t>
            </w:r>
          </w:p>
        </w:tc>
        <w:tc>
          <w:tcPr>
            <w:tcW w:w="2880" w:type="dxa"/>
            <w:tcBorders>
              <w:top w:val="single" w:sz="4" w:space="0" w:color="auto"/>
              <w:left w:val="single" w:sz="4" w:space="0" w:color="auto"/>
              <w:bottom w:val="single" w:sz="4" w:space="0" w:color="auto"/>
              <w:right w:val="single" w:sz="4" w:space="0" w:color="auto"/>
            </w:tcBorders>
            <w:hideMark/>
          </w:tcPr>
          <w:p w14:paraId="2CA93C7F" w14:textId="77777777" w:rsidR="00CC15D4" w:rsidRPr="00DC6FAD" w:rsidRDefault="00CC15D4" w:rsidP="007C225C">
            <w:r w:rsidRPr="00DC6FAD">
              <w:t>Record exists with `PAYMENT_TYPE = 'HSBC'`</w:t>
            </w:r>
          </w:p>
        </w:tc>
      </w:tr>
      <w:tr w:rsidR="00CC15D4" w:rsidRPr="00DC6FAD" w14:paraId="4580B0F6" w14:textId="77777777" w:rsidTr="007C225C">
        <w:tc>
          <w:tcPr>
            <w:tcW w:w="2880" w:type="dxa"/>
            <w:tcBorders>
              <w:top w:val="single" w:sz="4" w:space="0" w:color="auto"/>
              <w:left w:val="single" w:sz="4" w:space="0" w:color="auto"/>
              <w:bottom w:val="single" w:sz="4" w:space="0" w:color="auto"/>
              <w:right w:val="single" w:sz="4" w:space="0" w:color="auto"/>
            </w:tcBorders>
            <w:hideMark/>
          </w:tcPr>
          <w:p w14:paraId="75E6522C" w14:textId="77777777" w:rsidR="00CC15D4" w:rsidRPr="00DC6FAD" w:rsidRDefault="00CC15D4" w:rsidP="007C225C">
            <w:r w:rsidRPr="00DC6FAD">
              <w:t>Update</w:t>
            </w:r>
          </w:p>
        </w:tc>
        <w:tc>
          <w:tcPr>
            <w:tcW w:w="2880" w:type="dxa"/>
            <w:tcBorders>
              <w:top w:val="single" w:sz="4" w:space="0" w:color="auto"/>
              <w:left w:val="single" w:sz="4" w:space="0" w:color="auto"/>
              <w:bottom w:val="single" w:sz="4" w:space="0" w:color="auto"/>
              <w:right w:val="single" w:sz="4" w:space="0" w:color="auto"/>
            </w:tcBorders>
            <w:hideMark/>
          </w:tcPr>
          <w:p w14:paraId="1FEB5C58" w14:textId="77777777" w:rsidR="00CC15D4" w:rsidRPr="00DC6FAD" w:rsidRDefault="00CC15D4" w:rsidP="007C225C">
            <w:r w:rsidRPr="00DC6FAD">
              <w:t>Modify the `PAYMENT_TYPE`</w:t>
            </w:r>
          </w:p>
        </w:tc>
        <w:tc>
          <w:tcPr>
            <w:tcW w:w="2880" w:type="dxa"/>
            <w:tcBorders>
              <w:top w:val="single" w:sz="4" w:space="0" w:color="auto"/>
              <w:left w:val="single" w:sz="4" w:space="0" w:color="auto"/>
              <w:bottom w:val="single" w:sz="4" w:space="0" w:color="auto"/>
              <w:right w:val="single" w:sz="4" w:space="0" w:color="auto"/>
            </w:tcBorders>
            <w:hideMark/>
          </w:tcPr>
          <w:p w14:paraId="23426746" w14:textId="77777777" w:rsidR="00CC15D4" w:rsidRPr="00DC6FAD" w:rsidRDefault="00CC15D4" w:rsidP="007C225C">
            <w:r w:rsidRPr="00DC6FAD">
              <w:t>A new version is created in `DIM_PAYMENT`</w:t>
            </w:r>
          </w:p>
        </w:tc>
      </w:tr>
      <w:tr w:rsidR="00CC15D4" w:rsidRPr="00DC6FAD" w14:paraId="14A01589" w14:textId="77777777" w:rsidTr="007C225C">
        <w:tc>
          <w:tcPr>
            <w:tcW w:w="2880" w:type="dxa"/>
            <w:tcBorders>
              <w:top w:val="single" w:sz="4" w:space="0" w:color="auto"/>
              <w:left w:val="single" w:sz="4" w:space="0" w:color="auto"/>
              <w:bottom w:val="single" w:sz="4" w:space="0" w:color="auto"/>
              <w:right w:val="single" w:sz="4" w:space="0" w:color="auto"/>
            </w:tcBorders>
            <w:hideMark/>
          </w:tcPr>
          <w:p w14:paraId="7511A09C" w14:textId="77777777" w:rsidR="00CC15D4" w:rsidRPr="00DC6FAD" w:rsidRDefault="00CC15D4" w:rsidP="007C225C">
            <w:r w:rsidRPr="00DC6FAD">
              <w:t>Run Workflow Again</w:t>
            </w:r>
          </w:p>
        </w:tc>
        <w:tc>
          <w:tcPr>
            <w:tcW w:w="2880" w:type="dxa"/>
            <w:tcBorders>
              <w:top w:val="single" w:sz="4" w:space="0" w:color="auto"/>
              <w:left w:val="single" w:sz="4" w:space="0" w:color="auto"/>
              <w:bottom w:val="single" w:sz="4" w:space="0" w:color="auto"/>
              <w:right w:val="single" w:sz="4" w:space="0" w:color="auto"/>
            </w:tcBorders>
            <w:hideMark/>
          </w:tcPr>
          <w:p w14:paraId="404B794F" w14:textId="77777777" w:rsidR="00CC15D4" w:rsidRPr="00DC6FAD" w:rsidRDefault="00CC15D4" w:rsidP="007C225C">
            <w:r w:rsidRPr="00DC6FAD">
              <w:t>Re-run Informatica mapping</w:t>
            </w:r>
          </w:p>
        </w:tc>
        <w:tc>
          <w:tcPr>
            <w:tcW w:w="2880" w:type="dxa"/>
            <w:tcBorders>
              <w:top w:val="single" w:sz="4" w:space="0" w:color="auto"/>
              <w:left w:val="single" w:sz="4" w:space="0" w:color="auto"/>
              <w:bottom w:val="single" w:sz="4" w:space="0" w:color="auto"/>
              <w:right w:val="single" w:sz="4" w:space="0" w:color="auto"/>
            </w:tcBorders>
            <w:hideMark/>
          </w:tcPr>
          <w:p w14:paraId="2A799043" w14:textId="77777777" w:rsidR="00CC15D4" w:rsidRPr="00DC6FAD" w:rsidRDefault="00CC15D4" w:rsidP="007C225C">
            <w:r w:rsidRPr="00DC6FAD">
              <w:t>A new row is inserted, and the old row is marked as historical</w:t>
            </w:r>
          </w:p>
        </w:tc>
      </w:tr>
      <w:tr w:rsidR="00CC15D4" w:rsidRPr="00DC6FAD" w14:paraId="41E55469" w14:textId="77777777" w:rsidTr="007C225C">
        <w:tc>
          <w:tcPr>
            <w:tcW w:w="2880" w:type="dxa"/>
            <w:tcBorders>
              <w:top w:val="single" w:sz="4" w:space="0" w:color="auto"/>
              <w:left w:val="single" w:sz="4" w:space="0" w:color="auto"/>
              <w:bottom w:val="single" w:sz="4" w:space="0" w:color="auto"/>
              <w:right w:val="single" w:sz="4" w:space="0" w:color="auto"/>
            </w:tcBorders>
            <w:hideMark/>
          </w:tcPr>
          <w:p w14:paraId="5C66EF47" w14:textId="77777777" w:rsidR="00CC15D4" w:rsidRPr="00DC6FAD" w:rsidRDefault="00CC15D4" w:rsidP="007C225C">
            <w:r w:rsidRPr="00DC6FAD">
              <w:t>Verify Update</w:t>
            </w:r>
          </w:p>
        </w:tc>
        <w:tc>
          <w:tcPr>
            <w:tcW w:w="2880" w:type="dxa"/>
            <w:tcBorders>
              <w:top w:val="single" w:sz="4" w:space="0" w:color="auto"/>
              <w:left w:val="single" w:sz="4" w:space="0" w:color="auto"/>
              <w:bottom w:val="single" w:sz="4" w:space="0" w:color="auto"/>
              <w:right w:val="single" w:sz="4" w:space="0" w:color="auto"/>
            </w:tcBorders>
            <w:hideMark/>
          </w:tcPr>
          <w:p w14:paraId="73F64DB5" w14:textId="77777777" w:rsidR="00CC15D4" w:rsidRPr="00DC6FAD" w:rsidRDefault="00CC15D4" w:rsidP="007C225C">
            <w:r w:rsidRPr="00DC6FAD">
              <w:t>Check DIM_PAYMENT</w:t>
            </w:r>
          </w:p>
        </w:tc>
        <w:tc>
          <w:tcPr>
            <w:tcW w:w="2880" w:type="dxa"/>
            <w:tcBorders>
              <w:top w:val="single" w:sz="4" w:space="0" w:color="auto"/>
              <w:left w:val="single" w:sz="4" w:space="0" w:color="auto"/>
              <w:bottom w:val="single" w:sz="4" w:space="0" w:color="auto"/>
              <w:right w:val="single" w:sz="4" w:space="0" w:color="auto"/>
            </w:tcBorders>
            <w:hideMark/>
          </w:tcPr>
          <w:p w14:paraId="4B100D91" w14:textId="77777777" w:rsidR="00CC15D4" w:rsidRPr="00DC6FAD" w:rsidRDefault="00CC15D4" w:rsidP="007C225C">
            <w:r w:rsidRPr="00DC6FAD">
              <w:t>`PAYMENT_TYPE = QNB in the new record, old record has CURRENT_FLAG = 0</w:t>
            </w:r>
          </w:p>
        </w:tc>
      </w:tr>
    </w:tbl>
    <w:p w14:paraId="15E406BB" w14:textId="77777777" w:rsidR="00CC15D4" w:rsidRPr="00DC6FAD" w:rsidRDefault="00CC15D4" w:rsidP="00CC15D4"/>
    <w:p w14:paraId="67E2EB74" w14:textId="77777777" w:rsidR="00CC15D4" w:rsidRPr="00DC6FAD" w:rsidRDefault="00CC15D4" w:rsidP="00CC15D4"/>
    <w:p w14:paraId="076FB1D6" w14:textId="77777777" w:rsidR="00CC15D4" w:rsidRPr="00DC6FAD" w:rsidRDefault="00CC15D4" w:rsidP="00CC15D4"/>
    <w:p w14:paraId="63061969" w14:textId="77777777" w:rsidR="00CC15D4" w:rsidRPr="00DC6FAD" w:rsidRDefault="00CC15D4" w:rsidP="00CC15D4"/>
    <w:p w14:paraId="7C09B399" w14:textId="77777777" w:rsidR="00CC15D4" w:rsidRPr="00DC6FAD" w:rsidRDefault="00CC15D4" w:rsidP="00CC15D4"/>
    <w:p w14:paraId="1B3BE859" w14:textId="77777777" w:rsidR="00CC15D4" w:rsidRPr="00DC6FAD" w:rsidRDefault="00CC15D4" w:rsidP="00CC15D4"/>
    <w:p w14:paraId="644D6A3C" w14:textId="77777777" w:rsidR="00CC15D4" w:rsidRPr="00DC6FAD" w:rsidRDefault="00CC15D4" w:rsidP="00CC15D4"/>
    <w:p w14:paraId="08F159B7" w14:textId="77777777" w:rsidR="00CC15D4" w:rsidRPr="00DC6FAD" w:rsidRDefault="00CC15D4" w:rsidP="00CC15D4"/>
    <w:p w14:paraId="2E0B73C2" w14:textId="77777777" w:rsidR="00CC15D4" w:rsidRPr="00DC6FAD" w:rsidRDefault="00CC15D4" w:rsidP="00CC15D4"/>
    <w:p w14:paraId="0864AEC0" w14:textId="77777777" w:rsidR="00CC15D4" w:rsidRPr="00DC6FAD" w:rsidRDefault="00CC15D4" w:rsidP="00CC15D4"/>
    <w:p w14:paraId="1990A3FD" w14:textId="77777777" w:rsidR="00CC15D4" w:rsidRPr="00DC6FAD" w:rsidRDefault="00CC15D4" w:rsidP="00CC15D4"/>
    <w:p w14:paraId="5CEFE924" w14:textId="77777777" w:rsidR="00CC15D4" w:rsidRPr="00DC6FAD" w:rsidRDefault="00CC15D4" w:rsidP="00CC15D4"/>
    <w:p w14:paraId="7ACFE7CF" w14:textId="77777777" w:rsidR="00CC15D4" w:rsidRPr="00DC6FAD" w:rsidRDefault="00CC15D4" w:rsidP="00CC15D4"/>
    <w:p w14:paraId="14FCF952" w14:textId="77777777" w:rsidR="00CC15D4" w:rsidRPr="00DC6FAD" w:rsidRDefault="00CC15D4" w:rsidP="00CC15D4"/>
    <w:p w14:paraId="47F581DA" w14:textId="77777777" w:rsidR="00CC15D4" w:rsidRPr="00DC6FAD" w:rsidRDefault="00CC15D4" w:rsidP="00CC15D4"/>
    <w:p w14:paraId="3083517A" w14:textId="77777777" w:rsidR="00CC15D4" w:rsidRPr="00DC6FAD" w:rsidRDefault="00CC15D4" w:rsidP="00CC15D4"/>
    <w:p w14:paraId="38D98186" w14:textId="77777777" w:rsidR="00CC15D4" w:rsidRPr="00DC6FAD" w:rsidRDefault="00CC15D4" w:rsidP="00CC15D4"/>
    <w:p w14:paraId="0B4AC11B" w14:textId="77777777" w:rsidR="00CC15D4" w:rsidRPr="00DC6FAD" w:rsidRDefault="00CC15D4" w:rsidP="00CC15D4"/>
    <w:p w14:paraId="4DDEF0F7" w14:textId="77777777" w:rsidR="00CC15D4" w:rsidRPr="00DC6FAD" w:rsidRDefault="00CC15D4" w:rsidP="00CC15D4"/>
    <w:p w14:paraId="7CCF0A7E" w14:textId="77777777" w:rsidR="00CC15D4" w:rsidRPr="00DC6FAD" w:rsidRDefault="00CC15D4" w:rsidP="00CC15D4"/>
    <w:p w14:paraId="2DD29104" w14:textId="77777777" w:rsidR="00CC15D4" w:rsidRPr="00DC6FAD" w:rsidRDefault="00CC15D4" w:rsidP="00CC15D4"/>
    <w:p w14:paraId="02120912" w14:textId="77777777" w:rsidR="00CC15D4" w:rsidRPr="00DC6FAD" w:rsidRDefault="00CC15D4" w:rsidP="00CC15D4"/>
    <w:p w14:paraId="08F29703" w14:textId="77777777" w:rsidR="00CC15D4" w:rsidRPr="00DC6FAD" w:rsidRDefault="00CC15D4" w:rsidP="00CC15D4"/>
    <w:p w14:paraId="5D980CA8" w14:textId="77777777" w:rsidR="00CC15D4" w:rsidRPr="00DC6FAD" w:rsidRDefault="00CC15D4" w:rsidP="00CC15D4"/>
    <w:p w14:paraId="2D2A6D34" w14:textId="77777777" w:rsidR="00CC15D4" w:rsidRPr="00DC6FAD" w:rsidRDefault="00CC15D4" w:rsidP="00CC15D4"/>
    <w:p w14:paraId="4FAC28D3" w14:textId="77777777" w:rsidR="00CC15D4" w:rsidRPr="00DC6FAD" w:rsidRDefault="00CC15D4" w:rsidP="00CC15D4"/>
    <w:p w14:paraId="1AA704B1" w14:textId="169DE679" w:rsidR="00CC15D4" w:rsidRPr="00DC6FAD" w:rsidRDefault="00941ED0" w:rsidP="00941ED0">
      <w:pPr>
        <w:pStyle w:val="Heading2"/>
      </w:pPr>
      <w:bookmarkStart w:id="32" w:name="_Toc190609161"/>
      <w:r>
        <w:t>USER TABLE</w:t>
      </w:r>
      <w:bookmarkEnd w:id="32"/>
    </w:p>
    <w:p w14:paraId="146BAC35" w14:textId="77777777" w:rsidR="00CC15D4" w:rsidRPr="00DC6FAD" w:rsidRDefault="00CC15D4" w:rsidP="00CC15D4"/>
    <w:p w14:paraId="01BA1FAF" w14:textId="77777777" w:rsidR="00CC15D4" w:rsidRPr="00DC6FAD" w:rsidRDefault="00CC15D4" w:rsidP="00CC15D4"/>
    <w:p w14:paraId="5C5E396A" w14:textId="77777777" w:rsidR="00CC15D4" w:rsidRPr="00DC6FAD" w:rsidRDefault="00CC15D4" w:rsidP="00CC15D4"/>
    <w:p w14:paraId="25CD843C" w14:textId="77777777" w:rsidR="00CC15D4" w:rsidRPr="00DC6FAD" w:rsidRDefault="00CC15D4" w:rsidP="00941ED0">
      <w:pPr>
        <w:pStyle w:val="Heading3"/>
        <w:rPr>
          <w:rFonts w:eastAsia="Times New Roman"/>
        </w:rPr>
      </w:pPr>
      <w:r w:rsidRPr="00DC6FAD">
        <w:rPr>
          <w:rFonts w:eastAsia="Times New Roman"/>
        </w:rPr>
        <w:t xml:space="preserve">1. Mapping </w:t>
      </w:r>
      <w:proofErr w:type="gramStart"/>
      <w:r w:rsidRPr="00DC6FAD">
        <w:rPr>
          <w:rFonts w:eastAsia="Times New Roman"/>
        </w:rPr>
        <w:t>Overview(</w:t>
      </w:r>
      <w:proofErr w:type="gramEnd"/>
      <w:r w:rsidRPr="00DC6FAD">
        <w:rPr>
          <w:rFonts w:eastAsia="Times New Roman"/>
        </w:rPr>
        <w:t>DIM_USER)</w:t>
      </w:r>
    </w:p>
    <w:p w14:paraId="5856AB6A" w14:textId="77777777" w:rsidR="00CC15D4" w:rsidRPr="00DC6FAD" w:rsidRDefault="00CC15D4">
      <w:pPr>
        <w:numPr>
          <w:ilvl w:val="0"/>
          <w:numId w:val="32"/>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Mapping Name</w:t>
      </w:r>
      <w:r w:rsidRPr="00DC6FAD">
        <w:rPr>
          <w:rFonts w:ascii="Times New Roman" w:eastAsia="Times New Roman" w:hAnsi="Times New Roman" w:cs="Times New Roman"/>
          <w:sz w:val="24"/>
          <w:szCs w:val="24"/>
        </w:rPr>
        <w:t>: [m_DIM_USER_SCD_T2]</w:t>
      </w:r>
    </w:p>
    <w:p w14:paraId="0FFAF580" w14:textId="77777777" w:rsidR="00CC15D4" w:rsidRPr="00DC6FAD" w:rsidRDefault="00CC15D4">
      <w:pPr>
        <w:numPr>
          <w:ilvl w:val="0"/>
          <w:numId w:val="32"/>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Source Table</w:t>
      </w:r>
      <w:r w:rsidRPr="00DC6FAD">
        <w:rPr>
          <w:rFonts w:ascii="Times New Roman" w:eastAsia="Times New Roman" w:hAnsi="Times New Roman" w:cs="Times New Roman"/>
          <w:sz w:val="24"/>
          <w:szCs w:val="24"/>
        </w:rPr>
        <w:t>: [STG_USER_DETAILS]</w:t>
      </w:r>
    </w:p>
    <w:p w14:paraId="29A8E9DF" w14:textId="77777777" w:rsidR="00CC15D4" w:rsidRPr="00DC6FAD" w:rsidRDefault="00CC15D4">
      <w:pPr>
        <w:numPr>
          <w:ilvl w:val="0"/>
          <w:numId w:val="32"/>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Target Table</w:t>
      </w:r>
      <w:r w:rsidRPr="00DC6FAD">
        <w:rPr>
          <w:rFonts w:ascii="Times New Roman" w:eastAsia="Times New Roman" w:hAnsi="Times New Roman" w:cs="Times New Roman"/>
          <w:sz w:val="24"/>
          <w:szCs w:val="24"/>
        </w:rPr>
        <w:t>: [DIM_USER]</w:t>
      </w:r>
    </w:p>
    <w:p w14:paraId="5020D698" w14:textId="77777777" w:rsidR="00CC15D4" w:rsidRPr="00DC6FAD" w:rsidRDefault="00CC15D4">
      <w:pPr>
        <w:numPr>
          <w:ilvl w:val="0"/>
          <w:numId w:val="32"/>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Description</w:t>
      </w:r>
      <w:r w:rsidRPr="00DC6FAD">
        <w:rPr>
          <w:rFonts w:ascii="Times New Roman" w:eastAsia="Times New Roman" w:hAnsi="Times New Roman" w:cs="Times New Roman"/>
          <w:sz w:val="24"/>
          <w:szCs w:val="24"/>
        </w:rPr>
        <w:t xml:space="preserve">: </w:t>
      </w:r>
      <w:proofErr w:type="gramStart"/>
      <w:r w:rsidRPr="00DC6FAD">
        <w:rPr>
          <w:rFonts w:ascii="Times New Roman" w:eastAsia="Times New Roman" w:hAnsi="Times New Roman" w:cs="Times New Roman"/>
          <w:sz w:val="24"/>
          <w:szCs w:val="24"/>
        </w:rPr>
        <w:t>[ ]</w:t>
      </w:r>
      <w:proofErr w:type="gramEnd"/>
    </w:p>
    <w:p w14:paraId="16D5631B" w14:textId="77777777" w:rsidR="00CC15D4" w:rsidRPr="00DC6FAD" w:rsidRDefault="00000000" w:rsidP="00CC15D4">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68217B3">
          <v:rect id="_x0000_i1047" style="width:0;height:1.5pt" o:hralign="center" o:hrstd="t" o:hr="t" fillcolor="#a0a0a0" stroked="f"/>
        </w:pict>
      </w:r>
    </w:p>
    <w:p w14:paraId="1347CD24" w14:textId="77777777" w:rsidR="00CC15D4" w:rsidRPr="00DC6FAD" w:rsidRDefault="00CC15D4" w:rsidP="00941ED0">
      <w:pPr>
        <w:pStyle w:val="Heading3"/>
        <w:rPr>
          <w:rFonts w:eastAsia="Times New Roman"/>
        </w:rPr>
      </w:pPr>
      <w:r w:rsidRPr="00DC6FAD">
        <w:rPr>
          <w:rFonts w:eastAsia="Times New Roman"/>
        </w:rPr>
        <w:t>2. Source (Staging Table) Details</w:t>
      </w:r>
    </w:p>
    <w:p w14:paraId="449598BF" w14:textId="77777777" w:rsidR="00CC15D4" w:rsidRPr="00DC6FAD" w:rsidRDefault="00CC15D4">
      <w:pPr>
        <w:numPr>
          <w:ilvl w:val="0"/>
          <w:numId w:val="33"/>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Table Name</w:t>
      </w:r>
      <w:r w:rsidRPr="00DC6FAD">
        <w:rPr>
          <w:rFonts w:ascii="Times New Roman" w:eastAsia="Times New Roman" w:hAnsi="Times New Roman" w:cs="Times New Roman"/>
          <w:sz w:val="24"/>
          <w:szCs w:val="24"/>
        </w:rPr>
        <w:t>: [STG_USER_DETAILS]]</w:t>
      </w:r>
    </w:p>
    <w:p w14:paraId="3A11B9D8" w14:textId="77777777" w:rsidR="00CC15D4" w:rsidRPr="00DC6FAD" w:rsidRDefault="00CC15D4">
      <w:pPr>
        <w:numPr>
          <w:ilvl w:val="0"/>
          <w:numId w:val="33"/>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lastRenderedPageBreak/>
        <w:t>Column Structure</w:t>
      </w:r>
      <w:r w:rsidRPr="00DC6FAD">
        <w:rPr>
          <w:rFonts w:ascii="Times New Roman" w:eastAsia="Times New Roman" w:hAnsi="Times New Roman" w:cs="Times New Roman"/>
          <w:sz w:val="24"/>
          <w:szCs w:val="24"/>
        </w:rPr>
        <w:t>:</w:t>
      </w:r>
      <w:r w:rsidRPr="00DC6FAD">
        <w:rPr>
          <w:rFonts w:ascii="Times New Roman" w:eastAsia="Times New Roman" w:hAnsi="Times New Roman" w:cs="Times New Roman"/>
          <w:noProof/>
          <w:sz w:val="24"/>
          <w:szCs w:val="24"/>
        </w:rPr>
        <w:drawing>
          <wp:inline distT="0" distB="0" distL="0" distR="0" wp14:anchorId="32023A85" wp14:editId="1A8BC8B3">
            <wp:extent cx="5934710" cy="3234690"/>
            <wp:effectExtent l="0" t="0" r="8890" b="3810"/>
            <wp:docPr id="6355898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710" cy="3234690"/>
                    </a:xfrm>
                    <a:prstGeom prst="rect">
                      <a:avLst/>
                    </a:prstGeom>
                    <a:noFill/>
                    <a:ln>
                      <a:noFill/>
                    </a:ln>
                  </pic:spPr>
                </pic:pic>
              </a:graphicData>
            </a:graphic>
          </wp:inline>
        </w:drawing>
      </w:r>
    </w:p>
    <w:p w14:paraId="551360DE" w14:textId="77777777" w:rsidR="00CC15D4" w:rsidRPr="00DC6FAD" w:rsidRDefault="00CC15D4" w:rsidP="00941ED0">
      <w:pPr>
        <w:pStyle w:val="Heading3"/>
        <w:rPr>
          <w:rFonts w:eastAsia="Times New Roman"/>
        </w:rPr>
      </w:pPr>
      <w:r w:rsidRPr="00DC6FAD">
        <w:rPr>
          <w:rFonts w:eastAsia="Times New Roman"/>
        </w:rPr>
        <w:t>3. Target (Data Warehouse Table) Details</w:t>
      </w:r>
    </w:p>
    <w:p w14:paraId="637816D6" w14:textId="77777777" w:rsidR="00CC15D4" w:rsidRPr="00DC6FAD" w:rsidRDefault="00CC15D4">
      <w:pPr>
        <w:numPr>
          <w:ilvl w:val="0"/>
          <w:numId w:val="34"/>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Table Name</w:t>
      </w:r>
      <w:r w:rsidRPr="00DC6FAD">
        <w:rPr>
          <w:rFonts w:ascii="Times New Roman" w:eastAsia="Times New Roman" w:hAnsi="Times New Roman" w:cs="Times New Roman"/>
          <w:sz w:val="24"/>
          <w:szCs w:val="24"/>
        </w:rPr>
        <w:t>: [DIM_USER]</w:t>
      </w:r>
    </w:p>
    <w:p w14:paraId="1111090E" w14:textId="77777777" w:rsidR="00CC15D4" w:rsidRPr="00DC6FAD" w:rsidRDefault="00CC15D4">
      <w:pPr>
        <w:numPr>
          <w:ilvl w:val="0"/>
          <w:numId w:val="34"/>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Table Type</w:t>
      </w:r>
      <w:r w:rsidRPr="00DC6FAD">
        <w:rPr>
          <w:rFonts w:ascii="Times New Roman" w:eastAsia="Times New Roman" w:hAnsi="Times New Roman" w:cs="Times New Roman"/>
          <w:sz w:val="24"/>
          <w:szCs w:val="24"/>
        </w:rPr>
        <w:t>: [Dimension]</w:t>
      </w:r>
    </w:p>
    <w:p w14:paraId="5595147C" w14:textId="77777777" w:rsidR="00CC15D4" w:rsidRDefault="00CC15D4">
      <w:pPr>
        <w:numPr>
          <w:ilvl w:val="0"/>
          <w:numId w:val="34"/>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Column Structure</w:t>
      </w:r>
      <w:r w:rsidRPr="00DC6FAD">
        <w:rPr>
          <w:rFonts w:ascii="Times New Roman" w:eastAsia="Times New Roman" w:hAnsi="Times New Roman" w:cs="Times New Roman"/>
          <w:sz w:val="24"/>
          <w:szCs w:val="24"/>
        </w:rPr>
        <w:t>:</w:t>
      </w:r>
      <w:r w:rsidRPr="00DC6FAD">
        <w:rPr>
          <w:rFonts w:ascii="Times New Roman" w:eastAsia="Times New Roman" w:hAnsi="Times New Roman" w:cs="Times New Roman"/>
          <w:noProof/>
          <w:sz w:val="24"/>
          <w:szCs w:val="24"/>
        </w:rPr>
        <w:drawing>
          <wp:inline distT="0" distB="0" distL="0" distR="0" wp14:anchorId="7F9F4055" wp14:editId="1B73FDC2">
            <wp:extent cx="5952490" cy="1941195"/>
            <wp:effectExtent l="0" t="0" r="0" b="1905"/>
            <wp:docPr id="10565807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52490" cy="1941195"/>
                    </a:xfrm>
                    <a:prstGeom prst="rect">
                      <a:avLst/>
                    </a:prstGeom>
                    <a:noFill/>
                    <a:ln>
                      <a:noFill/>
                    </a:ln>
                  </pic:spPr>
                </pic:pic>
              </a:graphicData>
            </a:graphic>
          </wp:inline>
        </w:drawing>
      </w:r>
    </w:p>
    <w:p w14:paraId="533FADF1" w14:textId="77777777" w:rsidR="00CC15D4" w:rsidRPr="00DC6FAD" w:rsidRDefault="00CC15D4" w:rsidP="00CC15D4">
      <w:pPr>
        <w:spacing w:before="100" w:beforeAutospacing="1" w:after="100" w:afterAutospacing="1"/>
        <w:ind w:left="3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DDL</w:t>
      </w:r>
      <w:r>
        <w:rPr>
          <w:rFonts w:ascii="Times New Roman" w:eastAsia="Times New Roman" w:hAnsi="Times New Roman" w:cs="Times New Roman"/>
          <w:b/>
          <w:bCs/>
          <w:noProof/>
          <w:sz w:val="24"/>
          <w:szCs w:val="24"/>
        </w:rPr>
        <w:drawing>
          <wp:inline distT="0" distB="0" distL="0" distR="0" wp14:anchorId="4BDABF23" wp14:editId="21E37C61">
            <wp:extent cx="5943600" cy="3067050"/>
            <wp:effectExtent l="0" t="0" r="0" b="0"/>
            <wp:docPr id="2436071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14:paraId="4D00C8AC" w14:textId="77777777" w:rsidR="00CC15D4" w:rsidRPr="00DC6FAD" w:rsidRDefault="00CC15D4">
      <w:pPr>
        <w:numPr>
          <w:ilvl w:val="0"/>
          <w:numId w:val="35"/>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Primary Key</w:t>
      </w:r>
      <w:r w:rsidRPr="00DC6FAD">
        <w:rPr>
          <w:rFonts w:ascii="Times New Roman" w:eastAsia="Times New Roman" w:hAnsi="Times New Roman" w:cs="Times New Roman"/>
          <w:sz w:val="24"/>
          <w:szCs w:val="24"/>
        </w:rPr>
        <w:t>: [PRODUCT_ID)</w:t>
      </w:r>
    </w:p>
    <w:p w14:paraId="321F4B52" w14:textId="77777777" w:rsidR="00CC15D4" w:rsidRPr="00DC6FAD" w:rsidRDefault="00CC15D4">
      <w:pPr>
        <w:numPr>
          <w:ilvl w:val="0"/>
          <w:numId w:val="35"/>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 xml:space="preserve">Foreign </w:t>
      </w:r>
      <w:proofErr w:type="gramStart"/>
      <w:r w:rsidRPr="00DC6FAD">
        <w:rPr>
          <w:rFonts w:ascii="Times New Roman" w:eastAsia="Times New Roman" w:hAnsi="Times New Roman" w:cs="Times New Roman"/>
          <w:b/>
          <w:bCs/>
          <w:sz w:val="24"/>
          <w:szCs w:val="24"/>
        </w:rPr>
        <w:t xml:space="preserve">Keys </w:t>
      </w:r>
      <w:r w:rsidRPr="00DC6FAD">
        <w:rPr>
          <w:rFonts w:ascii="Times New Roman" w:eastAsia="Times New Roman" w:hAnsi="Times New Roman" w:cs="Times New Roman"/>
          <w:sz w:val="24"/>
          <w:szCs w:val="24"/>
        </w:rPr>
        <w:t>:</w:t>
      </w:r>
      <w:proofErr w:type="gramEnd"/>
      <w:r w:rsidRPr="00DC6FAD">
        <w:rPr>
          <w:rFonts w:ascii="Times New Roman" w:eastAsia="Times New Roman" w:hAnsi="Times New Roman" w:cs="Times New Roman"/>
          <w:sz w:val="24"/>
          <w:szCs w:val="24"/>
        </w:rPr>
        <w:t xml:space="preserve"> [USER_NAME , EFFECTIVE_START_DATE]</w:t>
      </w:r>
    </w:p>
    <w:p w14:paraId="759964A6" w14:textId="77777777" w:rsidR="00CC15D4" w:rsidRPr="00DC6FAD" w:rsidRDefault="00CC15D4">
      <w:pPr>
        <w:numPr>
          <w:ilvl w:val="0"/>
          <w:numId w:val="35"/>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Indexes</w:t>
      </w:r>
      <w:r w:rsidRPr="00DC6FAD">
        <w:rPr>
          <w:rFonts w:ascii="Times New Roman" w:eastAsia="Times New Roman" w:hAnsi="Times New Roman" w:cs="Times New Roman"/>
          <w:sz w:val="24"/>
          <w:szCs w:val="24"/>
        </w:rPr>
        <w:t>: [ON PRIMARY KEY]</w:t>
      </w:r>
    </w:p>
    <w:p w14:paraId="18B728AC" w14:textId="77777777" w:rsidR="00CC15D4" w:rsidRPr="00DC6FAD" w:rsidRDefault="00CC15D4" w:rsidP="00CC15D4">
      <w:pPr>
        <w:spacing w:before="100" w:beforeAutospacing="1" w:after="100" w:afterAutospacing="1"/>
        <w:ind w:left="720"/>
        <w:rPr>
          <w:rFonts w:ascii="Times New Roman" w:eastAsia="Times New Roman" w:hAnsi="Times New Roman" w:cs="Times New Roman"/>
          <w:sz w:val="24"/>
          <w:szCs w:val="24"/>
        </w:rPr>
      </w:pPr>
    </w:p>
    <w:p w14:paraId="45A00568" w14:textId="77777777" w:rsidR="00CC15D4" w:rsidRPr="00DC6FAD" w:rsidRDefault="00CC15D4" w:rsidP="00941ED0">
      <w:pPr>
        <w:pStyle w:val="Heading3"/>
        <w:rPr>
          <w:rFonts w:eastAsia="Times New Roman"/>
        </w:rPr>
      </w:pPr>
      <w:r w:rsidRPr="00DC6FAD">
        <w:rPr>
          <w:rFonts w:eastAsia="Times New Roman"/>
        </w:rPr>
        <w:t>4. ETL Mapping Logic</w:t>
      </w:r>
    </w:p>
    <w:p w14:paraId="26FC4618" w14:textId="77777777" w:rsidR="00CC15D4" w:rsidRPr="00DC6FAD" w:rsidRDefault="00CC15D4" w:rsidP="00CC15D4">
      <w:pPr>
        <w:spacing w:before="100" w:beforeAutospacing="1" w:after="100" w:afterAutospacing="1"/>
        <w:outlineLvl w:val="2"/>
        <w:rPr>
          <w:rFonts w:ascii="Times New Roman" w:eastAsia="Times New Roman" w:hAnsi="Times New Roman" w:cs="Times New Roman"/>
          <w:b/>
          <w:bCs/>
          <w:sz w:val="27"/>
          <w:szCs w:val="27"/>
        </w:rPr>
      </w:pPr>
      <w:r w:rsidRPr="00DC6FAD">
        <w:rPr>
          <w:rFonts w:ascii="Times New Roman" w:eastAsia="Times New Roman" w:hAnsi="Times New Roman" w:cs="Times New Roman"/>
          <w:b/>
          <w:bCs/>
          <w:sz w:val="27"/>
          <w:szCs w:val="27"/>
        </w:rPr>
        <w:t>Transformations Applied</w:t>
      </w:r>
    </w:p>
    <w:p w14:paraId="3719BBFE" w14:textId="77777777" w:rsidR="00CC15D4" w:rsidRPr="00DC6FAD" w:rsidRDefault="00CC15D4">
      <w:pPr>
        <w:numPr>
          <w:ilvl w:val="0"/>
          <w:numId w:val="36"/>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lastRenderedPageBreak/>
        <w:t>Expression Transformation</w:t>
      </w:r>
      <w:r w:rsidRPr="00DC6FAD">
        <w:rPr>
          <w:rFonts w:ascii="Times New Roman" w:eastAsia="Times New Roman" w:hAnsi="Times New Roman" w:cs="Times New Roman"/>
          <w:noProof/>
          <w:sz w:val="24"/>
          <w:szCs w:val="24"/>
        </w:rPr>
        <w:drawing>
          <wp:inline distT="0" distB="0" distL="0" distR="0" wp14:anchorId="2F2766D6" wp14:editId="15A0F22B">
            <wp:extent cx="5943600" cy="3166110"/>
            <wp:effectExtent l="0" t="0" r="0" b="0"/>
            <wp:docPr id="15438121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3166110"/>
                    </a:xfrm>
                    <a:prstGeom prst="rect">
                      <a:avLst/>
                    </a:prstGeom>
                    <a:noFill/>
                    <a:ln>
                      <a:noFill/>
                    </a:ln>
                  </pic:spPr>
                </pic:pic>
              </a:graphicData>
            </a:graphic>
          </wp:inline>
        </w:drawing>
      </w:r>
    </w:p>
    <w:p w14:paraId="714DDEBB" w14:textId="77777777" w:rsidR="00CC15D4" w:rsidRPr="00DC6FAD" w:rsidRDefault="00CC15D4">
      <w:pPr>
        <w:numPr>
          <w:ilvl w:val="0"/>
          <w:numId w:val="36"/>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Lookup Transformation</w:t>
      </w:r>
      <w:r w:rsidRPr="00DC6FAD">
        <w:rPr>
          <w:rFonts w:ascii="Times New Roman" w:eastAsia="Times New Roman" w:hAnsi="Times New Roman" w:cs="Times New Roman"/>
          <w:noProof/>
          <w:sz w:val="24"/>
          <w:szCs w:val="24"/>
        </w:rPr>
        <w:drawing>
          <wp:inline distT="0" distB="0" distL="0" distR="0" wp14:anchorId="5A77079A" wp14:editId="236B90B0">
            <wp:extent cx="5934710" cy="1457960"/>
            <wp:effectExtent l="0" t="0" r="8890" b="8890"/>
            <wp:docPr id="19364354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4710" cy="1457960"/>
                    </a:xfrm>
                    <a:prstGeom prst="rect">
                      <a:avLst/>
                    </a:prstGeom>
                    <a:noFill/>
                    <a:ln>
                      <a:noFill/>
                    </a:ln>
                  </pic:spPr>
                </pic:pic>
              </a:graphicData>
            </a:graphic>
          </wp:inline>
        </w:drawing>
      </w:r>
    </w:p>
    <w:p w14:paraId="53669582" w14:textId="77777777" w:rsidR="00CC15D4" w:rsidRPr="00DC6FAD" w:rsidRDefault="00CC15D4" w:rsidP="00CC15D4">
      <w:pPr>
        <w:spacing w:before="100" w:beforeAutospacing="1" w:after="100" w:afterAutospacing="1"/>
        <w:ind w:firstLine="360"/>
        <w:rPr>
          <w:rFonts w:ascii="Times New Roman" w:eastAsia="Times New Roman" w:hAnsi="Times New Roman" w:cs="Times New Roman"/>
          <w:sz w:val="24"/>
          <w:szCs w:val="24"/>
        </w:rPr>
      </w:pPr>
      <w:r w:rsidRPr="00DC6FAD">
        <w:rPr>
          <w:rFonts w:ascii="Times New Roman" w:eastAsia="Times New Roman" w:hAnsi="Times New Roman" w:cs="Times New Roman"/>
          <w:noProof/>
          <w:sz w:val="24"/>
          <w:szCs w:val="24"/>
        </w:rPr>
        <w:drawing>
          <wp:inline distT="0" distB="0" distL="0" distR="0" wp14:anchorId="709A7F6F" wp14:editId="7217BACF">
            <wp:extent cx="5943600" cy="2087880"/>
            <wp:effectExtent l="0" t="0" r="0" b="7620"/>
            <wp:docPr id="15632152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2087880"/>
                    </a:xfrm>
                    <a:prstGeom prst="rect">
                      <a:avLst/>
                    </a:prstGeom>
                    <a:noFill/>
                    <a:ln>
                      <a:noFill/>
                    </a:ln>
                  </pic:spPr>
                </pic:pic>
              </a:graphicData>
            </a:graphic>
          </wp:inline>
        </w:drawing>
      </w:r>
    </w:p>
    <w:p w14:paraId="21827385" w14:textId="77777777" w:rsidR="00CC15D4" w:rsidRPr="00DC6FAD" w:rsidRDefault="00CC15D4">
      <w:pPr>
        <w:numPr>
          <w:ilvl w:val="0"/>
          <w:numId w:val="42"/>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sz w:val="24"/>
          <w:szCs w:val="24"/>
        </w:rPr>
        <w:t xml:space="preserve">In </w:t>
      </w:r>
      <w:r w:rsidRPr="00DC6FAD">
        <w:rPr>
          <w:rFonts w:ascii="Times New Roman" w:eastAsia="Times New Roman" w:hAnsi="Times New Roman" w:cs="Times New Roman"/>
          <w:b/>
          <w:bCs/>
          <w:sz w:val="24"/>
          <w:szCs w:val="24"/>
        </w:rPr>
        <w:t>SCD Type 2</w:t>
      </w:r>
      <w:r w:rsidRPr="00DC6FAD">
        <w:rPr>
          <w:rFonts w:ascii="Times New Roman" w:eastAsia="Times New Roman" w:hAnsi="Times New Roman" w:cs="Times New Roman"/>
          <w:sz w:val="24"/>
          <w:szCs w:val="24"/>
        </w:rPr>
        <w:t xml:space="preserve">, when a change occurs in an existing record, we </w:t>
      </w:r>
      <w:r w:rsidRPr="00DC6FAD">
        <w:rPr>
          <w:rFonts w:ascii="Times New Roman" w:eastAsia="Times New Roman" w:hAnsi="Times New Roman" w:cs="Times New Roman"/>
          <w:b/>
          <w:bCs/>
          <w:sz w:val="24"/>
          <w:szCs w:val="24"/>
        </w:rPr>
        <w:t>insert a new record</w:t>
      </w:r>
      <w:r w:rsidRPr="00DC6FAD">
        <w:rPr>
          <w:rFonts w:ascii="Times New Roman" w:eastAsia="Times New Roman" w:hAnsi="Times New Roman" w:cs="Times New Roman"/>
          <w:sz w:val="24"/>
          <w:szCs w:val="24"/>
        </w:rPr>
        <w:t xml:space="preserve"> instead of updating the existing one.</w:t>
      </w:r>
    </w:p>
    <w:p w14:paraId="2496803F" w14:textId="77777777" w:rsidR="00CC15D4" w:rsidRPr="00DC6FAD" w:rsidRDefault="00CC15D4">
      <w:pPr>
        <w:numPr>
          <w:ilvl w:val="0"/>
          <w:numId w:val="42"/>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sz w:val="24"/>
          <w:szCs w:val="24"/>
        </w:rPr>
        <w:t xml:space="preserve">This allows us to </w:t>
      </w:r>
      <w:r w:rsidRPr="00DC6FAD">
        <w:rPr>
          <w:rFonts w:ascii="Times New Roman" w:eastAsia="Times New Roman" w:hAnsi="Times New Roman" w:cs="Times New Roman"/>
          <w:b/>
          <w:bCs/>
          <w:sz w:val="24"/>
          <w:szCs w:val="24"/>
        </w:rPr>
        <w:t>track historical changes</w:t>
      </w:r>
      <w:r w:rsidRPr="00DC6FAD">
        <w:rPr>
          <w:rFonts w:ascii="Times New Roman" w:eastAsia="Times New Roman" w:hAnsi="Times New Roman" w:cs="Times New Roman"/>
          <w:sz w:val="24"/>
          <w:szCs w:val="24"/>
        </w:rPr>
        <w:t xml:space="preserve"> by maintaining multiple versions of the same record</w:t>
      </w:r>
    </w:p>
    <w:p w14:paraId="3CC2BCF1" w14:textId="77777777" w:rsidR="00CC15D4" w:rsidRPr="00DC6FAD" w:rsidRDefault="00CC15D4" w:rsidP="00CC15D4">
      <w:pPr>
        <w:spacing w:before="100" w:beforeAutospacing="1" w:after="100" w:afterAutospacing="1"/>
        <w:ind w:left="720"/>
        <w:rPr>
          <w:rFonts w:ascii="Times New Roman" w:eastAsia="Times New Roman" w:hAnsi="Times New Roman" w:cs="Times New Roman"/>
          <w:sz w:val="24"/>
          <w:szCs w:val="24"/>
        </w:rPr>
      </w:pPr>
      <w:r w:rsidRPr="00DC6FAD">
        <w:rPr>
          <w:rFonts w:ascii="Times New Roman" w:eastAsia="Times New Roman" w:hAnsi="Times New Roman" w:cs="Times New Roman"/>
          <w:sz w:val="24"/>
          <w:szCs w:val="24"/>
        </w:rPr>
        <w:lastRenderedPageBreak/>
        <w:t xml:space="preserve">Lookup Transformation is </w:t>
      </w:r>
      <w:r w:rsidRPr="00DC6FAD">
        <w:rPr>
          <w:rFonts w:ascii="Times New Roman" w:eastAsia="Times New Roman" w:hAnsi="Times New Roman" w:cs="Times New Roman"/>
          <w:b/>
          <w:bCs/>
          <w:sz w:val="24"/>
          <w:szCs w:val="24"/>
        </w:rPr>
        <w:t>essential</w:t>
      </w:r>
      <w:r w:rsidRPr="00DC6FAD">
        <w:rPr>
          <w:rFonts w:ascii="Times New Roman" w:eastAsia="Times New Roman" w:hAnsi="Times New Roman" w:cs="Times New Roman"/>
          <w:sz w:val="24"/>
          <w:szCs w:val="24"/>
        </w:rPr>
        <w:t xml:space="preserve"> in handling Slowly Changing Dimensions (SCD) because it helps check if a record </w:t>
      </w:r>
      <w:r w:rsidRPr="00DC6FAD">
        <w:rPr>
          <w:rFonts w:ascii="Times New Roman" w:eastAsia="Times New Roman" w:hAnsi="Times New Roman" w:cs="Times New Roman"/>
          <w:b/>
          <w:bCs/>
          <w:sz w:val="24"/>
          <w:szCs w:val="24"/>
        </w:rPr>
        <w:t>already exists</w:t>
      </w:r>
      <w:r w:rsidRPr="00DC6FAD">
        <w:rPr>
          <w:rFonts w:ascii="Times New Roman" w:eastAsia="Times New Roman" w:hAnsi="Times New Roman" w:cs="Times New Roman"/>
          <w:sz w:val="24"/>
          <w:szCs w:val="24"/>
        </w:rPr>
        <w:t xml:space="preserve"> in the target dimension table (</w:t>
      </w:r>
      <w:r w:rsidRPr="00DC6FAD">
        <w:rPr>
          <w:rFonts w:ascii="Courier New" w:eastAsia="Times New Roman" w:hAnsi="Courier New" w:cs="Courier New"/>
          <w:sz w:val="20"/>
          <w:szCs w:val="20"/>
        </w:rPr>
        <w:t>DIM_TABLE</w:t>
      </w:r>
      <w:r w:rsidRPr="00DC6FAD">
        <w:rPr>
          <w:rFonts w:ascii="Times New Roman" w:eastAsia="Times New Roman" w:hAnsi="Times New Roman" w:cs="Times New Roman"/>
          <w:sz w:val="24"/>
          <w:szCs w:val="24"/>
        </w:rPr>
        <w:t>). This is necessary to determine whether we should UPDATE OR INSERT:</w:t>
      </w:r>
    </w:p>
    <w:p w14:paraId="15D72B0A" w14:textId="77777777" w:rsidR="00CC15D4" w:rsidRPr="00DC6FAD" w:rsidRDefault="00CC15D4">
      <w:pPr>
        <w:numPr>
          <w:ilvl w:val="0"/>
          <w:numId w:val="36"/>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ROUTER Transformation</w:t>
      </w:r>
      <w:r w:rsidRPr="00DC6FAD">
        <w:rPr>
          <w:rFonts w:ascii="Times New Roman" w:eastAsia="Times New Roman" w:hAnsi="Times New Roman" w:cs="Times New Roman"/>
          <w:sz w:val="24"/>
          <w:szCs w:val="24"/>
        </w:rPr>
        <w:t>:</w:t>
      </w:r>
      <w:r w:rsidRPr="00DC6FAD">
        <w:rPr>
          <w:rFonts w:ascii="Times New Roman" w:eastAsia="Times New Roman" w:hAnsi="Times New Roman" w:cs="Times New Roman"/>
          <w:noProof/>
          <w:sz w:val="24"/>
          <w:szCs w:val="24"/>
        </w:rPr>
        <w:drawing>
          <wp:inline distT="0" distB="0" distL="0" distR="0" wp14:anchorId="13669036" wp14:editId="60B72894">
            <wp:extent cx="5934710" cy="948690"/>
            <wp:effectExtent l="0" t="0" r="8890" b="3810"/>
            <wp:docPr id="59098733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710" cy="948690"/>
                    </a:xfrm>
                    <a:prstGeom prst="rect">
                      <a:avLst/>
                    </a:prstGeom>
                    <a:noFill/>
                    <a:ln>
                      <a:noFill/>
                    </a:ln>
                  </pic:spPr>
                </pic:pic>
              </a:graphicData>
            </a:graphic>
          </wp:inline>
        </w:drawing>
      </w:r>
    </w:p>
    <w:p w14:paraId="7A9AEF07" w14:textId="77777777" w:rsidR="00CC15D4" w:rsidRPr="00DC6FAD" w:rsidRDefault="00CC15D4">
      <w:pPr>
        <w:numPr>
          <w:ilvl w:val="0"/>
          <w:numId w:val="36"/>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Router Transformation</w:t>
      </w:r>
      <w:r w:rsidRPr="00DC6FAD">
        <w:rPr>
          <w:rFonts w:ascii="Times New Roman" w:eastAsia="Times New Roman" w:hAnsi="Times New Roman" w:cs="Times New Roman"/>
          <w:sz w:val="24"/>
          <w:szCs w:val="24"/>
        </w:rPr>
        <w:t xml:space="preserve"> is an </w:t>
      </w:r>
      <w:r w:rsidRPr="00DC6FAD">
        <w:rPr>
          <w:rFonts w:ascii="Times New Roman" w:eastAsia="Times New Roman" w:hAnsi="Times New Roman" w:cs="Times New Roman"/>
          <w:b/>
          <w:bCs/>
          <w:sz w:val="24"/>
          <w:szCs w:val="24"/>
        </w:rPr>
        <w:t>active and connected</w:t>
      </w:r>
      <w:r w:rsidRPr="00DC6FAD">
        <w:rPr>
          <w:rFonts w:ascii="Times New Roman" w:eastAsia="Times New Roman" w:hAnsi="Times New Roman" w:cs="Times New Roman"/>
          <w:sz w:val="24"/>
          <w:szCs w:val="24"/>
        </w:rPr>
        <w:t xml:space="preserve"> transformation in Informatica that allows you to route data into multiple output groups based on specified conditions</w:t>
      </w:r>
    </w:p>
    <w:p w14:paraId="24D0DBED" w14:textId="77777777" w:rsidR="00CC15D4" w:rsidRPr="00DC6FAD" w:rsidRDefault="00CC15D4">
      <w:pPr>
        <w:numPr>
          <w:ilvl w:val="0"/>
          <w:numId w:val="36"/>
        </w:numPr>
        <w:spacing w:before="100" w:beforeAutospacing="1" w:after="100" w:afterAutospacing="1"/>
        <w:contextualSpacing/>
        <w:rPr>
          <w:rFonts w:ascii="Times New Roman" w:eastAsia="Times New Roman" w:hAnsi="Times New Roman" w:cs="Times New Roman"/>
          <w:sz w:val="24"/>
          <w:szCs w:val="24"/>
        </w:rPr>
      </w:pPr>
      <w:r w:rsidRPr="00DC6FAD">
        <w:rPr>
          <w:rFonts w:ascii="Times New Roman" w:eastAsia="Times New Roman" w:hAnsi="Times New Roman" w:cs="Times New Roman"/>
          <w:sz w:val="24"/>
          <w:szCs w:val="24"/>
        </w:rPr>
        <w:t>WE Use Router Transformation to Separate Updates and Inserts</w:t>
      </w:r>
    </w:p>
    <w:p w14:paraId="7B91DAA7" w14:textId="77777777" w:rsidR="00CC15D4" w:rsidRPr="00DC6FAD" w:rsidRDefault="00CC15D4">
      <w:pPr>
        <w:numPr>
          <w:ilvl w:val="0"/>
          <w:numId w:val="36"/>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MAPPING</w:t>
      </w:r>
      <w:r w:rsidRPr="00DC6FAD">
        <w:rPr>
          <w:rFonts w:ascii="Times New Roman" w:eastAsia="Times New Roman" w:hAnsi="Times New Roman" w:cs="Times New Roman"/>
          <w:sz w:val="24"/>
          <w:szCs w:val="24"/>
        </w:rPr>
        <w:t>:</w:t>
      </w:r>
      <w:r w:rsidRPr="00DC6FAD">
        <w:rPr>
          <w:rFonts w:ascii="Times New Roman" w:eastAsia="Times New Roman" w:hAnsi="Times New Roman" w:cs="Times New Roman"/>
          <w:noProof/>
          <w:sz w:val="24"/>
          <w:szCs w:val="24"/>
        </w:rPr>
        <w:drawing>
          <wp:inline distT="0" distB="0" distL="0" distR="0" wp14:anchorId="6D9CA21C" wp14:editId="2D03FF0A">
            <wp:extent cx="5934710" cy="3036570"/>
            <wp:effectExtent l="0" t="0" r="8890" b="0"/>
            <wp:docPr id="18736692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710" cy="3036570"/>
                    </a:xfrm>
                    <a:prstGeom prst="rect">
                      <a:avLst/>
                    </a:prstGeom>
                    <a:noFill/>
                    <a:ln>
                      <a:noFill/>
                    </a:ln>
                  </pic:spPr>
                </pic:pic>
              </a:graphicData>
            </a:graphic>
          </wp:inline>
        </w:drawing>
      </w:r>
    </w:p>
    <w:p w14:paraId="257E246B" w14:textId="77777777" w:rsidR="00CC15D4" w:rsidRPr="00DC6FAD" w:rsidRDefault="00CC15D4" w:rsidP="00CC15D4"/>
    <w:p w14:paraId="7347D823" w14:textId="77777777" w:rsidR="00CC15D4" w:rsidRPr="00DC6FAD" w:rsidRDefault="00CC15D4" w:rsidP="00CC15D4"/>
    <w:p w14:paraId="263BAA8E" w14:textId="77777777" w:rsidR="00CC15D4" w:rsidRPr="00DC6FAD" w:rsidRDefault="00CC15D4" w:rsidP="00CC15D4"/>
    <w:p w14:paraId="5A0ADC88" w14:textId="77777777" w:rsidR="00CC15D4" w:rsidRPr="00DC6FAD" w:rsidRDefault="00CC15D4" w:rsidP="00CC15D4"/>
    <w:p w14:paraId="6DBB2A2A" w14:textId="77777777" w:rsidR="00CC15D4" w:rsidRPr="00DC6FAD" w:rsidRDefault="00CC15D4" w:rsidP="00CC15D4"/>
    <w:p w14:paraId="404D8884" w14:textId="77777777" w:rsidR="00CC15D4" w:rsidRPr="00DC6FAD" w:rsidRDefault="00CC15D4" w:rsidP="00CC15D4"/>
    <w:p w14:paraId="797B0225" w14:textId="77777777" w:rsidR="00CC15D4" w:rsidRPr="00DC6FAD" w:rsidRDefault="00CC15D4" w:rsidP="00CC15D4"/>
    <w:p w14:paraId="7F0E4F9B" w14:textId="77777777" w:rsidR="00CC15D4" w:rsidRPr="00DC6FAD" w:rsidRDefault="00CC15D4" w:rsidP="00CC15D4"/>
    <w:p w14:paraId="6310EB69" w14:textId="77777777" w:rsidR="00CC15D4" w:rsidRPr="00DC6FAD" w:rsidRDefault="00CC15D4" w:rsidP="00CC15D4"/>
    <w:p w14:paraId="1B240FF6" w14:textId="77777777" w:rsidR="00CC15D4" w:rsidRPr="00DC6FAD" w:rsidRDefault="00CC15D4" w:rsidP="00CC15D4"/>
    <w:p w14:paraId="51850AA9" w14:textId="77777777" w:rsidR="00CC15D4" w:rsidRPr="00DC6FAD" w:rsidRDefault="00CC15D4" w:rsidP="00CC15D4"/>
    <w:p w14:paraId="77F6DB5E" w14:textId="77777777" w:rsidR="00CC15D4" w:rsidRPr="00DC6FAD" w:rsidRDefault="00CC15D4" w:rsidP="00CC15D4"/>
    <w:p w14:paraId="544AAD84" w14:textId="77777777" w:rsidR="00CC15D4" w:rsidRPr="00DC6FAD" w:rsidRDefault="00CC15D4" w:rsidP="00CC15D4"/>
    <w:p w14:paraId="4FEF9145" w14:textId="77777777" w:rsidR="00CC15D4" w:rsidRPr="00DC6FAD" w:rsidRDefault="00CC15D4" w:rsidP="00CC15D4"/>
    <w:p w14:paraId="34A4E89F" w14:textId="77777777" w:rsidR="00CC15D4" w:rsidRPr="00DC6FAD" w:rsidRDefault="00CC15D4" w:rsidP="00CC15D4"/>
    <w:p w14:paraId="357CEC76" w14:textId="77777777" w:rsidR="00CC15D4" w:rsidRPr="00DC6FAD" w:rsidRDefault="00CC15D4" w:rsidP="00CC15D4"/>
    <w:p w14:paraId="14883666" w14:textId="77777777" w:rsidR="00CC15D4" w:rsidRPr="00DC6FAD" w:rsidRDefault="00CC15D4" w:rsidP="00CC15D4"/>
    <w:p w14:paraId="489B9E20" w14:textId="77777777" w:rsidR="00CC15D4" w:rsidRPr="00DC6FAD" w:rsidRDefault="00CC15D4" w:rsidP="00CC15D4"/>
    <w:p w14:paraId="150E1EE0" w14:textId="77777777" w:rsidR="00CC15D4" w:rsidRPr="00DC6FAD" w:rsidRDefault="00CC15D4" w:rsidP="00CC15D4"/>
    <w:p w14:paraId="59C32468" w14:textId="77777777" w:rsidR="00CC15D4" w:rsidRPr="00DC6FAD" w:rsidRDefault="00CC15D4" w:rsidP="00CC15D4"/>
    <w:p w14:paraId="2E5889FE" w14:textId="77777777" w:rsidR="00CC15D4" w:rsidRPr="00DC6FAD" w:rsidRDefault="00CC15D4" w:rsidP="00CC15D4"/>
    <w:p w14:paraId="15B29172" w14:textId="77777777" w:rsidR="00CC15D4" w:rsidRPr="00DC6FAD" w:rsidRDefault="00CC15D4" w:rsidP="00CC15D4"/>
    <w:p w14:paraId="7E82706B" w14:textId="77777777" w:rsidR="00CC15D4" w:rsidRPr="00DC6FAD" w:rsidRDefault="00CC15D4" w:rsidP="00CC15D4"/>
    <w:p w14:paraId="6D1FA6F0" w14:textId="77777777" w:rsidR="00CC15D4" w:rsidRPr="00DC6FAD" w:rsidRDefault="00CC15D4" w:rsidP="00CC15D4"/>
    <w:p w14:paraId="72543EF1" w14:textId="77777777" w:rsidR="00CC15D4" w:rsidRPr="00DC6FAD" w:rsidRDefault="00CC15D4" w:rsidP="00CC15D4"/>
    <w:p w14:paraId="24FFAA33" w14:textId="77777777" w:rsidR="00CC15D4" w:rsidRPr="00DC6FAD" w:rsidRDefault="00CC15D4" w:rsidP="00CC15D4"/>
    <w:p w14:paraId="7F3129BC" w14:textId="77777777" w:rsidR="00CC15D4" w:rsidRPr="00DC6FAD" w:rsidRDefault="00CC15D4" w:rsidP="00CC15D4"/>
    <w:p w14:paraId="1C1B0EE1" w14:textId="77777777" w:rsidR="00CC15D4" w:rsidRPr="00DC6FAD" w:rsidRDefault="00CC15D4" w:rsidP="00CC15D4"/>
    <w:p w14:paraId="551691B3" w14:textId="77777777" w:rsidR="00CC15D4" w:rsidRPr="00DC6FAD" w:rsidRDefault="00CC15D4" w:rsidP="00941ED0">
      <w:pPr>
        <w:pStyle w:val="Heading3"/>
        <w:rPr>
          <w:sz w:val="28"/>
          <w:szCs w:val="28"/>
        </w:rPr>
      </w:pPr>
      <w:r w:rsidRPr="00DC6FAD">
        <w:t>SCD Type 2 Verification Process (DIM_USER)</w:t>
      </w:r>
    </w:p>
    <w:p w14:paraId="5DE05033" w14:textId="77777777" w:rsidR="00CC15D4" w:rsidRPr="00DC6FAD" w:rsidRDefault="00CC15D4" w:rsidP="00941ED0">
      <w:pPr>
        <w:pStyle w:val="Heading4"/>
        <w:rPr>
          <w:b/>
          <w:bCs/>
        </w:rPr>
      </w:pPr>
      <w:r w:rsidRPr="00DC6FAD">
        <w:t xml:space="preserve">Step 1: Insert a New Record into </w:t>
      </w:r>
      <w:r w:rsidRPr="00DC6FAD">
        <w:rPr>
          <w:b/>
          <w:bCs/>
        </w:rPr>
        <w:t>STG_USER_DETAILS</w:t>
      </w:r>
    </w:p>
    <w:p w14:paraId="01719C02" w14:textId="77777777" w:rsidR="00CC15D4" w:rsidRPr="00DC6FAD" w:rsidRDefault="00CC15D4" w:rsidP="00CC15D4"/>
    <w:p w14:paraId="7E7AA648" w14:textId="77777777" w:rsidR="00CC15D4" w:rsidRPr="00DC6FAD" w:rsidRDefault="00CC15D4" w:rsidP="00CC15D4">
      <w:r w:rsidRPr="00DC6FAD">
        <w:rPr>
          <w:noProof/>
        </w:rPr>
        <w:drawing>
          <wp:inline distT="0" distB="0" distL="0" distR="0" wp14:anchorId="0D5BE7A5" wp14:editId="19D26396">
            <wp:extent cx="5934075" cy="628650"/>
            <wp:effectExtent l="0" t="0" r="9525" b="0"/>
            <wp:docPr id="84190462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628650"/>
                    </a:xfrm>
                    <a:prstGeom prst="rect">
                      <a:avLst/>
                    </a:prstGeom>
                    <a:noFill/>
                    <a:ln>
                      <a:noFill/>
                    </a:ln>
                  </pic:spPr>
                </pic:pic>
              </a:graphicData>
            </a:graphic>
          </wp:inline>
        </w:drawing>
      </w:r>
    </w:p>
    <w:p w14:paraId="424A02C8" w14:textId="77777777" w:rsidR="00CC15D4" w:rsidRPr="00DC6FAD" w:rsidRDefault="00CC15D4" w:rsidP="00CC15D4"/>
    <w:p w14:paraId="2C5983F4" w14:textId="77777777" w:rsidR="00CC15D4" w:rsidRPr="00DC6FAD" w:rsidRDefault="00CC15D4" w:rsidP="00941ED0">
      <w:pPr>
        <w:pStyle w:val="Heading4"/>
      </w:pPr>
      <w:r w:rsidRPr="00DC6FAD">
        <w:t>Step 2: Run the Informatica Workflow</w:t>
      </w:r>
    </w:p>
    <w:p w14:paraId="0128048E" w14:textId="77777777" w:rsidR="00CC15D4" w:rsidRPr="00DC6FAD" w:rsidRDefault="00CC15D4" w:rsidP="00CC15D4"/>
    <w:p w14:paraId="7743780D" w14:textId="77777777" w:rsidR="00CC15D4" w:rsidRPr="00DC6FAD" w:rsidRDefault="00CC15D4" w:rsidP="00CC15D4">
      <w:r w:rsidRPr="00DC6FAD">
        <w:rPr>
          <w:noProof/>
        </w:rPr>
        <w:drawing>
          <wp:inline distT="0" distB="0" distL="0" distR="0" wp14:anchorId="37431F46" wp14:editId="25139999">
            <wp:extent cx="5943600" cy="466725"/>
            <wp:effectExtent l="0" t="0" r="0" b="9525"/>
            <wp:docPr id="137335467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466725"/>
                    </a:xfrm>
                    <a:prstGeom prst="rect">
                      <a:avLst/>
                    </a:prstGeom>
                    <a:noFill/>
                    <a:ln>
                      <a:noFill/>
                    </a:ln>
                  </pic:spPr>
                </pic:pic>
              </a:graphicData>
            </a:graphic>
          </wp:inline>
        </w:drawing>
      </w:r>
    </w:p>
    <w:p w14:paraId="72617AF7" w14:textId="77777777" w:rsidR="00CC15D4" w:rsidRPr="00DC6FAD" w:rsidRDefault="00CC15D4" w:rsidP="00CC15D4"/>
    <w:p w14:paraId="20B73EDB" w14:textId="77777777" w:rsidR="00CC15D4" w:rsidRPr="00DC6FAD" w:rsidRDefault="00CC15D4" w:rsidP="00941ED0">
      <w:pPr>
        <w:pStyle w:val="Heading4"/>
        <w:rPr>
          <w:b/>
          <w:bCs/>
        </w:rPr>
      </w:pPr>
      <w:r w:rsidRPr="00DC6FAD">
        <w:t xml:space="preserve">Step 3: Verify Data in </w:t>
      </w:r>
      <w:r w:rsidRPr="00DC6FAD">
        <w:rPr>
          <w:b/>
          <w:bCs/>
        </w:rPr>
        <w:t xml:space="preserve">DIM_USER </w:t>
      </w:r>
      <w:r w:rsidRPr="00DC6FAD">
        <w:t>Table</w:t>
      </w:r>
    </w:p>
    <w:p w14:paraId="30F32B68" w14:textId="77777777" w:rsidR="00CC15D4" w:rsidRPr="00DC6FAD" w:rsidRDefault="00CC15D4" w:rsidP="00CC15D4"/>
    <w:p w14:paraId="7BD4F212" w14:textId="77777777" w:rsidR="00CC15D4" w:rsidRPr="00DC6FAD" w:rsidRDefault="00CC15D4" w:rsidP="00CC15D4">
      <w:r w:rsidRPr="00DC6FAD">
        <w:rPr>
          <w:noProof/>
        </w:rPr>
        <w:drawing>
          <wp:inline distT="0" distB="0" distL="0" distR="0" wp14:anchorId="7BF83BE6" wp14:editId="7D1EE508">
            <wp:extent cx="5943600" cy="342900"/>
            <wp:effectExtent l="0" t="0" r="0" b="0"/>
            <wp:docPr id="1206411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342900"/>
                    </a:xfrm>
                    <a:prstGeom prst="rect">
                      <a:avLst/>
                    </a:prstGeom>
                    <a:noFill/>
                    <a:ln>
                      <a:noFill/>
                    </a:ln>
                  </pic:spPr>
                </pic:pic>
              </a:graphicData>
            </a:graphic>
          </wp:inline>
        </w:drawing>
      </w:r>
    </w:p>
    <w:p w14:paraId="33578CB5" w14:textId="77777777" w:rsidR="00CC15D4" w:rsidRPr="00DC6FAD" w:rsidRDefault="00CC15D4" w:rsidP="00CC15D4"/>
    <w:p w14:paraId="40BDD272" w14:textId="77777777" w:rsidR="00CC15D4" w:rsidRPr="00DC6FAD" w:rsidRDefault="00CC15D4" w:rsidP="00941ED0">
      <w:pPr>
        <w:pStyle w:val="Heading4"/>
        <w:rPr>
          <w:b/>
          <w:bCs/>
        </w:rPr>
      </w:pPr>
      <w:r w:rsidRPr="00DC6FAD">
        <w:t xml:space="preserve">Step 4: Update the Record in </w:t>
      </w:r>
      <w:r w:rsidRPr="00DC6FAD">
        <w:rPr>
          <w:b/>
          <w:bCs/>
        </w:rPr>
        <w:t>STG_USER_DETAILS</w:t>
      </w:r>
    </w:p>
    <w:p w14:paraId="4D3F3F52" w14:textId="77777777" w:rsidR="00CC15D4" w:rsidRPr="00DC6FAD" w:rsidRDefault="00CC15D4" w:rsidP="00CC15D4"/>
    <w:p w14:paraId="0E6D19D0" w14:textId="77777777" w:rsidR="00CC15D4" w:rsidRPr="00DC6FAD" w:rsidRDefault="00CC15D4" w:rsidP="00CC15D4">
      <w:r w:rsidRPr="00DC6FAD">
        <w:rPr>
          <w:noProof/>
        </w:rPr>
        <w:drawing>
          <wp:inline distT="0" distB="0" distL="0" distR="0" wp14:anchorId="25455520" wp14:editId="6FDF71C8">
            <wp:extent cx="2647950" cy="1057275"/>
            <wp:effectExtent l="0" t="0" r="0" b="9525"/>
            <wp:docPr id="68474977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647950" cy="1057275"/>
                    </a:xfrm>
                    <a:prstGeom prst="rect">
                      <a:avLst/>
                    </a:prstGeom>
                    <a:noFill/>
                    <a:ln>
                      <a:noFill/>
                    </a:ln>
                  </pic:spPr>
                </pic:pic>
              </a:graphicData>
            </a:graphic>
          </wp:inline>
        </w:drawing>
      </w:r>
    </w:p>
    <w:p w14:paraId="0A83FF0E" w14:textId="77777777" w:rsidR="00CC15D4" w:rsidRPr="00DC6FAD" w:rsidRDefault="00CC15D4" w:rsidP="00CC15D4"/>
    <w:p w14:paraId="04DC824C" w14:textId="77777777" w:rsidR="00CC15D4" w:rsidRPr="00DC6FAD" w:rsidRDefault="00CC15D4" w:rsidP="00CC15D4"/>
    <w:p w14:paraId="1A7F58A8" w14:textId="77777777" w:rsidR="00CC15D4" w:rsidRPr="00DC6FAD" w:rsidRDefault="00CC15D4" w:rsidP="00941ED0">
      <w:pPr>
        <w:pStyle w:val="Heading4"/>
      </w:pPr>
      <w:r w:rsidRPr="00DC6FAD">
        <w:t>Step 5: Re-run the Informatica Workflow</w:t>
      </w:r>
    </w:p>
    <w:p w14:paraId="2278DD9B" w14:textId="77777777" w:rsidR="00CC15D4" w:rsidRPr="00DC6FAD" w:rsidRDefault="00CC15D4" w:rsidP="00CC15D4"/>
    <w:p w14:paraId="11DA3C1B" w14:textId="77777777" w:rsidR="00CC15D4" w:rsidRPr="00DC6FAD" w:rsidRDefault="00CC15D4" w:rsidP="00CC15D4">
      <w:r w:rsidRPr="00DC6FAD">
        <w:rPr>
          <w:noProof/>
        </w:rPr>
        <w:lastRenderedPageBreak/>
        <w:drawing>
          <wp:inline distT="0" distB="0" distL="0" distR="0" wp14:anchorId="6A1CF898" wp14:editId="7479D1A2">
            <wp:extent cx="5943600" cy="476250"/>
            <wp:effectExtent l="0" t="0" r="0" b="0"/>
            <wp:docPr id="58253768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476250"/>
                    </a:xfrm>
                    <a:prstGeom prst="rect">
                      <a:avLst/>
                    </a:prstGeom>
                    <a:noFill/>
                    <a:ln>
                      <a:noFill/>
                    </a:ln>
                  </pic:spPr>
                </pic:pic>
              </a:graphicData>
            </a:graphic>
          </wp:inline>
        </w:drawing>
      </w:r>
    </w:p>
    <w:p w14:paraId="7C40A582" w14:textId="77777777" w:rsidR="00CC15D4" w:rsidRPr="00DC6FAD" w:rsidRDefault="00CC15D4" w:rsidP="00CC15D4"/>
    <w:p w14:paraId="571A53ED" w14:textId="77777777" w:rsidR="00CC15D4" w:rsidRPr="00DC6FAD" w:rsidRDefault="00CC15D4" w:rsidP="00CC15D4"/>
    <w:p w14:paraId="281293ED" w14:textId="77777777" w:rsidR="00CC15D4" w:rsidRPr="00DC6FAD" w:rsidRDefault="00CC15D4" w:rsidP="00941ED0">
      <w:pPr>
        <w:pStyle w:val="Heading4"/>
      </w:pPr>
      <w:r w:rsidRPr="00DC6FAD">
        <w:t xml:space="preserve">Step 6: Verify the Update in </w:t>
      </w:r>
      <w:r w:rsidRPr="00DC6FAD">
        <w:rPr>
          <w:b/>
          <w:bCs/>
        </w:rPr>
        <w:t>DIM_USER</w:t>
      </w:r>
    </w:p>
    <w:p w14:paraId="6BC1A2FE" w14:textId="77777777" w:rsidR="00CC15D4" w:rsidRPr="00DC6FAD" w:rsidRDefault="00CC15D4" w:rsidP="00CC15D4">
      <w:r w:rsidRPr="00DC6FAD">
        <w:rPr>
          <w:noProof/>
        </w:rPr>
        <w:drawing>
          <wp:inline distT="0" distB="0" distL="0" distR="0" wp14:anchorId="006C1BB5" wp14:editId="4E6F98F0">
            <wp:extent cx="5934075" cy="457200"/>
            <wp:effectExtent l="0" t="0" r="9525" b="0"/>
            <wp:docPr id="184206177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34075" cy="457200"/>
                    </a:xfrm>
                    <a:prstGeom prst="rect">
                      <a:avLst/>
                    </a:prstGeom>
                    <a:noFill/>
                    <a:ln>
                      <a:noFill/>
                    </a:ln>
                  </pic:spPr>
                </pic:pic>
              </a:graphicData>
            </a:graphic>
          </wp:inline>
        </w:drawing>
      </w:r>
    </w:p>
    <w:p w14:paraId="7E96D771" w14:textId="77777777" w:rsidR="00CC15D4" w:rsidRPr="00DC6FAD" w:rsidRDefault="00CC15D4" w:rsidP="00CC15D4"/>
    <w:p w14:paraId="7BD3FCEA" w14:textId="77777777" w:rsidR="00CC15D4" w:rsidRPr="00DC6FAD" w:rsidRDefault="00CC15D4" w:rsidP="00941ED0">
      <w:pPr>
        <w:pStyle w:val="Heading4"/>
      </w:pPr>
      <w:r w:rsidRPr="00DC6FAD">
        <w:t>Summary of SCD Type 2 Behavior</w:t>
      </w:r>
    </w:p>
    <w:tbl>
      <w:tblPr>
        <w:tblStyle w:val="TableGrid"/>
        <w:tblW w:w="0" w:type="auto"/>
        <w:tblLook w:val="04A0" w:firstRow="1" w:lastRow="0" w:firstColumn="1" w:lastColumn="0" w:noHBand="0" w:noVBand="1"/>
      </w:tblPr>
      <w:tblGrid>
        <w:gridCol w:w="2880"/>
        <w:gridCol w:w="2880"/>
        <w:gridCol w:w="2880"/>
      </w:tblGrid>
      <w:tr w:rsidR="00CC15D4" w:rsidRPr="00DC6FAD" w14:paraId="5EEDCF2D" w14:textId="77777777" w:rsidTr="007C225C">
        <w:tc>
          <w:tcPr>
            <w:tcW w:w="2880" w:type="dxa"/>
            <w:tcBorders>
              <w:top w:val="single" w:sz="4" w:space="0" w:color="auto"/>
              <w:left w:val="single" w:sz="4" w:space="0" w:color="auto"/>
              <w:bottom w:val="single" w:sz="4" w:space="0" w:color="auto"/>
              <w:right w:val="single" w:sz="4" w:space="0" w:color="auto"/>
            </w:tcBorders>
            <w:hideMark/>
          </w:tcPr>
          <w:p w14:paraId="0E9A8862" w14:textId="77777777" w:rsidR="00CC15D4" w:rsidRPr="00DC6FAD" w:rsidRDefault="00CC15D4" w:rsidP="007C225C">
            <w:r w:rsidRPr="00DC6FAD">
              <w:t>Step</w:t>
            </w:r>
          </w:p>
        </w:tc>
        <w:tc>
          <w:tcPr>
            <w:tcW w:w="2880" w:type="dxa"/>
            <w:tcBorders>
              <w:top w:val="single" w:sz="4" w:space="0" w:color="auto"/>
              <w:left w:val="single" w:sz="4" w:space="0" w:color="auto"/>
              <w:bottom w:val="single" w:sz="4" w:space="0" w:color="auto"/>
              <w:right w:val="single" w:sz="4" w:space="0" w:color="auto"/>
            </w:tcBorders>
            <w:hideMark/>
          </w:tcPr>
          <w:p w14:paraId="596ED651" w14:textId="77777777" w:rsidR="00CC15D4" w:rsidRPr="00DC6FAD" w:rsidRDefault="00CC15D4" w:rsidP="007C225C">
            <w:r w:rsidRPr="00DC6FAD">
              <w:t>Action</w:t>
            </w:r>
          </w:p>
        </w:tc>
        <w:tc>
          <w:tcPr>
            <w:tcW w:w="2880" w:type="dxa"/>
            <w:tcBorders>
              <w:top w:val="single" w:sz="4" w:space="0" w:color="auto"/>
              <w:left w:val="single" w:sz="4" w:space="0" w:color="auto"/>
              <w:bottom w:val="single" w:sz="4" w:space="0" w:color="auto"/>
              <w:right w:val="single" w:sz="4" w:space="0" w:color="auto"/>
            </w:tcBorders>
            <w:hideMark/>
          </w:tcPr>
          <w:p w14:paraId="0C20BC8B" w14:textId="77777777" w:rsidR="00CC15D4" w:rsidRPr="00DC6FAD" w:rsidRDefault="00CC15D4" w:rsidP="007C225C">
            <w:r w:rsidRPr="00DC6FAD">
              <w:t>Expected Result</w:t>
            </w:r>
          </w:p>
        </w:tc>
      </w:tr>
      <w:tr w:rsidR="00CC15D4" w:rsidRPr="00DC6FAD" w14:paraId="747401D3" w14:textId="77777777" w:rsidTr="007C225C">
        <w:tc>
          <w:tcPr>
            <w:tcW w:w="2880" w:type="dxa"/>
            <w:tcBorders>
              <w:top w:val="single" w:sz="4" w:space="0" w:color="auto"/>
              <w:left w:val="single" w:sz="4" w:space="0" w:color="auto"/>
              <w:bottom w:val="single" w:sz="4" w:space="0" w:color="auto"/>
              <w:right w:val="single" w:sz="4" w:space="0" w:color="auto"/>
            </w:tcBorders>
            <w:hideMark/>
          </w:tcPr>
          <w:p w14:paraId="6431D167" w14:textId="77777777" w:rsidR="00CC15D4" w:rsidRPr="00DC6FAD" w:rsidRDefault="00CC15D4" w:rsidP="007C225C">
            <w:r w:rsidRPr="00DC6FAD">
              <w:t>Insert</w:t>
            </w:r>
          </w:p>
        </w:tc>
        <w:tc>
          <w:tcPr>
            <w:tcW w:w="2880" w:type="dxa"/>
            <w:tcBorders>
              <w:top w:val="single" w:sz="4" w:space="0" w:color="auto"/>
              <w:left w:val="single" w:sz="4" w:space="0" w:color="auto"/>
              <w:bottom w:val="single" w:sz="4" w:space="0" w:color="auto"/>
              <w:right w:val="single" w:sz="4" w:space="0" w:color="auto"/>
            </w:tcBorders>
            <w:hideMark/>
          </w:tcPr>
          <w:p w14:paraId="663B5760" w14:textId="77777777" w:rsidR="00CC15D4" w:rsidRPr="00DC6FAD" w:rsidRDefault="00CC15D4" w:rsidP="007C225C">
            <w:r w:rsidRPr="00DC6FAD">
              <w:t xml:space="preserve">Insert a new record in </w:t>
            </w:r>
          </w:p>
          <w:p w14:paraId="0D93DA7D" w14:textId="77777777" w:rsidR="00CC15D4" w:rsidRPr="00DC6FAD" w:rsidRDefault="00CC15D4" w:rsidP="007C225C">
            <w:pPr>
              <w:rPr>
                <w:sz w:val="24"/>
                <w:szCs w:val="24"/>
              </w:rPr>
            </w:pPr>
            <w:r w:rsidRPr="00DC6FAD">
              <w:rPr>
                <w:rFonts w:ascii="Courier New" w:eastAsiaTheme="majorEastAsia" w:hAnsi="Courier New" w:cs="Courier New"/>
                <w:sz w:val="20"/>
                <w:szCs w:val="20"/>
              </w:rPr>
              <w:t>STG_USER_DETAILS</w:t>
            </w:r>
          </w:p>
          <w:p w14:paraId="7C31B45D" w14:textId="77777777" w:rsidR="00CC15D4" w:rsidRPr="00DC6FAD" w:rsidRDefault="00CC15D4" w:rsidP="007C225C"/>
        </w:tc>
        <w:tc>
          <w:tcPr>
            <w:tcW w:w="2880" w:type="dxa"/>
            <w:tcBorders>
              <w:top w:val="single" w:sz="4" w:space="0" w:color="auto"/>
              <w:left w:val="single" w:sz="4" w:space="0" w:color="auto"/>
              <w:bottom w:val="single" w:sz="4" w:space="0" w:color="auto"/>
              <w:right w:val="single" w:sz="4" w:space="0" w:color="auto"/>
            </w:tcBorders>
            <w:hideMark/>
          </w:tcPr>
          <w:p w14:paraId="19E15484" w14:textId="77777777" w:rsidR="00CC15D4" w:rsidRPr="00DC6FAD" w:rsidRDefault="00CC15D4" w:rsidP="007C225C">
            <w:pPr>
              <w:rPr>
                <w:sz w:val="24"/>
                <w:szCs w:val="24"/>
              </w:rPr>
            </w:pPr>
            <w:r w:rsidRPr="00DC6FAD">
              <w:t xml:space="preserve">The new record appears in </w:t>
            </w:r>
            <w:r w:rsidRPr="00DC6FAD">
              <w:rPr>
                <w:rFonts w:ascii="Courier New" w:eastAsiaTheme="majorEastAsia" w:hAnsi="Courier New" w:cs="Courier New"/>
                <w:sz w:val="20"/>
                <w:szCs w:val="20"/>
              </w:rPr>
              <w:t>DIM_USER</w:t>
            </w:r>
            <w:r w:rsidRPr="00DC6FAD">
              <w:t xml:space="preserve"> with </w:t>
            </w:r>
            <w:r w:rsidRPr="00DC6FAD">
              <w:rPr>
                <w:rFonts w:ascii="Courier New" w:eastAsiaTheme="majorEastAsia" w:hAnsi="Courier New" w:cs="Courier New"/>
                <w:sz w:val="20"/>
                <w:szCs w:val="20"/>
              </w:rPr>
              <w:t>CURRENT_FLAG =1</w:t>
            </w:r>
          </w:p>
        </w:tc>
      </w:tr>
      <w:tr w:rsidR="00CC15D4" w:rsidRPr="00DC6FAD" w14:paraId="0434D918" w14:textId="77777777" w:rsidTr="007C225C">
        <w:tc>
          <w:tcPr>
            <w:tcW w:w="2880" w:type="dxa"/>
            <w:tcBorders>
              <w:top w:val="single" w:sz="4" w:space="0" w:color="auto"/>
              <w:left w:val="single" w:sz="4" w:space="0" w:color="auto"/>
              <w:bottom w:val="single" w:sz="4" w:space="0" w:color="auto"/>
              <w:right w:val="single" w:sz="4" w:space="0" w:color="auto"/>
            </w:tcBorders>
            <w:hideMark/>
          </w:tcPr>
          <w:p w14:paraId="2176EC7F" w14:textId="77777777" w:rsidR="00CC15D4" w:rsidRPr="00DC6FAD" w:rsidRDefault="00CC15D4" w:rsidP="007C225C">
            <w:r w:rsidRPr="00DC6FAD">
              <w:t>Run Workflow</w:t>
            </w:r>
          </w:p>
        </w:tc>
        <w:tc>
          <w:tcPr>
            <w:tcW w:w="2880" w:type="dxa"/>
            <w:tcBorders>
              <w:top w:val="single" w:sz="4" w:space="0" w:color="auto"/>
              <w:left w:val="single" w:sz="4" w:space="0" w:color="auto"/>
              <w:bottom w:val="single" w:sz="4" w:space="0" w:color="auto"/>
              <w:right w:val="single" w:sz="4" w:space="0" w:color="auto"/>
            </w:tcBorders>
            <w:hideMark/>
          </w:tcPr>
          <w:p w14:paraId="6A5B8CE4" w14:textId="77777777" w:rsidR="00CC15D4" w:rsidRPr="00DC6FAD" w:rsidRDefault="00CC15D4" w:rsidP="007C225C">
            <w:r w:rsidRPr="00DC6FAD">
              <w:t>Execute Informatica mapping</w:t>
            </w:r>
          </w:p>
        </w:tc>
        <w:tc>
          <w:tcPr>
            <w:tcW w:w="2880" w:type="dxa"/>
            <w:tcBorders>
              <w:top w:val="single" w:sz="4" w:space="0" w:color="auto"/>
              <w:left w:val="single" w:sz="4" w:space="0" w:color="auto"/>
              <w:bottom w:val="single" w:sz="4" w:space="0" w:color="auto"/>
              <w:right w:val="single" w:sz="4" w:space="0" w:color="auto"/>
            </w:tcBorders>
            <w:hideMark/>
          </w:tcPr>
          <w:p w14:paraId="5538EEFA" w14:textId="77777777" w:rsidR="00CC15D4" w:rsidRPr="00DC6FAD" w:rsidRDefault="00CC15D4" w:rsidP="007C225C">
            <w:r w:rsidRPr="00DC6FAD">
              <w:t>Data moves from staging to warehouse</w:t>
            </w:r>
          </w:p>
        </w:tc>
      </w:tr>
      <w:tr w:rsidR="00CC15D4" w:rsidRPr="00DC6FAD" w14:paraId="5AE4C207" w14:textId="77777777" w:rsidTr="007C225C">
        <w:tc>
          <w:tcPr>
            <w:tcW w:w="2880" w:type="dxa"/>
            <w:tcBorders>
              <w:top w:val="single" w:sz="4" w:space="0" w:color="auto"/>
              <w:left w:val="single" w:sz="4" w:space="0" w:color="auto"/>
              <w:bottom w:val="single" w:sz="4" w:space="0" w:color="auto"/>
              <w:right w:val="single" w:sz="4" w:space="0" w:color="auto"/>
            </w:tcBorders>
            <w:hideMark/>
          </w:tcPr>
          <w:p w14:paraId="7A793340" w14:textId="77777777" w:rsidR="00CC15D4" w:rsidRPr="00DC6FAD" w:rsidRDefault="00CC15D4" w:rsidP="007C225C">
            <w:r w:rsidRPr="00DC6FAD">
              <w:t>Verify Insert</w:t>
            </w:r>
          </w:p>
        </w:tc>
        <w:tc>
          <w:tcPr>
            <w:tcW w:w="2880" w:type="dxa"/>
            <w:tcBorders>
              <w:top w:val="single" w:sz="4" w:space="0" w:color="auto"/>
              <w:left w:val="single" w:sz="4" w:space="0" w:color="auto"/>
              <w:bottom w:val="single" w:sz="4" w:space="0" w:color="auto"/>
              <w:right w:val="single" w:sz="4" w:space="0" w:color="auto"/>
            </w:tcBorders>
            <w:hideMark/>
          </w:tcPr>
          <w:p w14:paraId="16B00DAC" w14:textId="77777777" w:rsidR="00CC15D4" w:rsidRPr="00DC6FAD" w:rsidRDefault="00CC15D4" w:rsidP="007C225C">
            <w:pPr>
              <w:rPr>
                <w:sz w:val="24"/>
                <w:szCs w:val="24"/>
              </w:rPr>
            </w:pPr>
            <w:r w:rsidRPr="00DC6FAD">
              <w:t xml:space="preserve">Check </w:t>
            </w:r>
            <w:r w:rsidRPr="00DC6FAD">
              <w:rPr>
                <w:rFonts w:ascii="Courier New" w:eastAsiaTheme="majorEastAsia" w:hAnsi="Courier New" w:cs="Courier New"/>
                <w:sz w:val="20"/>
                <w:szCs w:val="20"/>
              </w:rPr>
              <w:t>DIM_USER</w:t>
            </w:r>
          </w:p>
          <w:p w14:paraId="7B0936DA" w14:textId="77777777" w:rsidR="00CC15D4" w:rsidRPr="00DC6FAD" w:rsidRDefault="00CC15D4" w:rsidP="007C225C"/>
        </w:tc>
        <w:tc>
          <w:tcPr>
            <w:tcW w:w="2880" w:type="dxa"/>
            <w:tcBorders>
              <w:top w:val="single" w:sz="4" w:space="0" w:color="auto"/>
              <w:left w:val="single" w:sz="4" w:space="0" w:color="auto"/>
              <w:bottom w:val="single" w:sz="4" w:space="0" w:color="auto"/>
              <w:right w:val="single" w:sz="4" w:space="0" w:color="auto"/>
            </w:tcBorders>
            <w:hideMark/>
          </w:tcPr>
          <w:p w14:paraId="2B8A5251" w14:textId="77777777" w:rsidR="00CC15D4" w:rsidRPr="00DC6FAD" w:rsidRDefault="00CC15D4" w:rsidP="007C225C">
            <w:r w:rsidRPr="00DC6FAD">
              <w:t xml:space="preserve">Record exists </w:t>
            </w:r>
            <w:proofErr w:type="gramStart"/>
            <w:r w:rsidRPr="00DC6FAD">
              <w:t>where</w:t>
            </w:r>
            <w:proofErr w:type="gramEnd"/>
            <w:r w:rsidRPr="00DC6FAD">
              <w:t xml:space="preserve"> </w:t>
            </w:r>
          </w:p>
          <w:p w14:paraId="7484B07C" w14:textId="77777777" w:rsidR="00CC15D4" w:rsidRPr="00DC6FAD" w:rsidRDefault="00CC15D4" w:rsidP="007C225C">
            <w:r w:rsidRPr="00DC6FAD">
              <w:t xml:space="preserve">CUSTOMER_CITY = </w:t>
            </w:r>
            <w:proofErr w:type="spellStart"/>
            <w:r w:rsidRPr="00DC6FAD">
              <w:t>qatar</w:t>
            </w:r>
            <w:proofErr w:type="spellEnd"/>
          </w:p>
          <w:p w14:paraId="217374B1" w14:textId="77777777" w:rsidR="00CC15D4" w:rsidRPr="00DC6FAD" w:rsidRDefault="00CC15D4" w:rsidP="007C225C">
            <w:r w:rsidRPr="00DC6FAD">
              <w:t xml:space="preserve">CUSTOMER_STATE = </w:t>
            </w:r>
            <w:proofErr w:type="spellStart"/>
            <w:r w:rsidRPr="00DC6FAD">
              <w:t>doha</w:t>
            </w:r>
            <w:proofErr w:type="spellEnd"/>
          </w:p>
          <w:p w14:paraId="655076A7" w14:textId="77777777" w:rsidR="00CC15D4" w:rsidRPr="00DC6FAD" w:rsidRDefault="00CC15D4" w:rsidP="007C225C"/>
        </w:tc>
      </w:tr>
      <w:tr w:rsidR="00CC15D4" w:rsidRPr="00DC6FAD" w14:paraId="7F92F416" w14:textId="77777777" w:rsidTr="007C225C">
        <w:tc>
          <w:tcPr>
            <w:tcW w:w="2880" w:type="dxa"/>
            <w:tcBorders>
              <w:top w:val="single" w:sz="4" w:space="0" w:color="auto"/>
              <w:left w:val="single" w:sz="4" w:space="0" w:color="auto"/>
              <w:bottom w:val="single" w:sz="4" w:space="0" w:color="auto"/>
              <w:right w:val="single" w:sz="4" w:space="0" w:color="auto"/>
            </w:tcBorders>
            <w:hideMark/>
          </w:tcPr>
          <w:p w14:paraId="14F46CD3" w14:textId="77777777" w:rsidR="00CC15D4" w:rsidRPr="00DC6FAD" w:rsidRDefault="00CC15D4" w:rsidP="007C225C">
            <w:r w:rsidRPr="00DC6FAD">
              <w:t>Update</w:t>
            </w:r>
          </w:p>
        </w:tc>
        <w:tc>
          <w:tcPr>
            <w:tcW w:w="2880" w:type="dxa"/>
            <w:tcBorders>
              <w:top w:val="single" w:sz="4" w:space="0" w:color="auto"/>
              <w:left w:val="single" w:sz="4" w:space="0" w:color="auto"/>
              <w:bottom w:val="single" w:sz="4" w:space="0" w:color="auto"/>
              <w:right w:val="single" w:sz="4" w:space="0" w:color="auto"/>
            </w:tcBorders>
            <w:hideMark/>
          </w:tcPr>
          <w:p w14:paraId="7FFF8BCD" w14:textId="77777777" w:rsidR="00CC15D4" w:rsidRPr="00DC6FAD" w:rsidRDefault="00CC15D4" w:rsidP="007C225C">
            <w:r w:rsidRPr="00DC6FAD">
              <w:t xml:space="preserve">Modify </w:t>
            </w:r>
          </w:p>
          <w:p w14:paraId="09A33DAC" w14:textId="77777777" w:rsidR="00CC15D4" w:rsidRPr="00DC6FAD" w:rsidRDefault="00CC15D4" w:rsidP="007C225C">
            <w:r w:rsidRPr="00DC6FAD">
              <w:t xml:space="preserve">CUSTOMER_CITY </w:t>
            </w:r>
          </w:p>
          <w:p w14:paraId="5681AF3F" w14:textId="77777777" w:rsidR="00CC15D4" w:rsidRPr="00DC6FAD" w:rsidRDefault="00CC15D4" w:rsidP="007C225C">
            <w:r w:rsidRPr="00DC6FAD">
              <w:t>CUSTOMER_STATE</w:t>
            </w:r>
          </w:p>
        </w:tc>
        <w:tc>
          <w:tcPr>
            <w:tcW w:w="2880" w:type="dxa"/>
            <w:tcBorders>
              <w:top w:val="single" w:sz="4" w:space="0" w:color="auto"/>
              <w:left w:val="single" w:sz="4" w:space="0" w:color="auto"/>
              <w:bottom w:val="single" w:sz="4" w:space="0" w:color="auto"/>
              <w:right w:val="single" w:sz="4" w:space="0" w:color="auto"/>
            </w:tcBorders>
            <w:hideMark/>
          </w:tcPr>
          <w:p w14:paraId="482CF3D4" w14:textId="77777777" w:rsidR="00CC15D4" w:rsidRPr="00DC6FAD" w:rsidRDefault="00CC15D4" w:rsidP="007C225C">
            <w:r w:rsidRPr="00DC6FAD">
              <w:t>A new version is created in `DIM_USER</w:t>
            </w:r>
          </w:p>
        </w:tc>
      </w:tr>
      <w:tr w:rsidR="00CC15D4" w:rsidRPr="00DC6FAD" w14:paraId="7DFCEB99" w14:textId="77777777" w:rsidTr="007C225C">
        <w:tc>
          <w:tcPr>
            <w:tcW w:w="2880" w:type="dxa"/>
            <w:tcBorders>
              <w:top w:val="single" w:sz="4" w:space="0" w:color="auto"/>
              <w:left w:val="single" w:sz="4" w:space="0" w:color="auto"/>
              <w:bottom w:val="single" w:sz="4" w:space="0" w:color="auto"/>
              <w:right w:val="single" w:sz="4" w:space="0" w:color="auto"/>
            </w:tcBorders>
            <w:hideMark/>
          </w:tcPr>
          <w:p w14:paraId="43AAFBA9" w14:textId="77777777" w:rsidR="00CC15D4" w:rsidRPr="00DC6FAD" w:rsidRDefault="00CC15D4" w:rsidP="007C225C">
            <w:r w:rsidRPr="00DC6FAD">
              <w:t>Run Workflow Again</w:t>
            </w:r>
          </w:p>
        </w:tc>
        <w:tc>
          <w:tcPr>
            <w:tcW w:w="2880" w:type="dxa"/>
            <w:tcBorders>
              <w:top w:val="single" w:sz="4" w:space="0" w:color="auto"/>
              <w:left w:val="single" w:sz="4" w:space="0" w:color="auto"/>
              <w:bottom w:val="single" w:sz="4" w:space="0" w:color="auto"/>
              <w:right w:val="single" w:sz="4" w:space="0" w:color="auto"/>
            </w:tcBorders>
            <w:hideMark/>
          </w:tcPr>
          <w:p w14:paraId="11854C0D" w14:textId="77777777" w:rsidR="00CC15D4" w:rsidRPr="00DC6FAD" w:rsidRDefault="00CC15D4" w:rsidP="007C225C">
            <w:r w:rsidRPr="00DC6FAD">
              <w:t>Re-run Informatica mapping</w:t>
            </w:r>
          </w:p>
        </w:tc>
        <w:tc>
          <w:tcPr>
            <w:tcW w:w="2880" w:type="dxa"/>
            <w:tcBorders>
              <w:top w:val="single" w:sz="4" w:space="0" w:color="auto"/>
              <w:left w:val="single" w:sz="4" w:space="0" w:color="auto"/>
              <w:bottom w:val="single" w:sz="4" w:space="0" w:color="auto"/>
              <w:right w:val="single" w:sz="4" w:space="0" w:color="auto"/>
            </w:tcBorders>
            <w:hideMark/>
          </w:tcPr>
          <w:p w14:paraId="41C35767" w14:textId="77777777" w:rsidR="00CC15D4" w:rsidRPr="00DC6FAD" w:rsidRDefault="00CC15D4" w:rsidP="007C225C">
            <w:r w:rsidRPr="00DC6FAD">
              <w:t>A new row is inserted, and the old row is marked as historical</w:t>
            </w:r>
          </w:p>
        </w:tc>
      </w:tr>
      <w:tr w:rsidR="00CC15D4" w:rsidRPr="00DC6FAD" w14:paraId="41AFFFA6" w14:textId="77777777" w:rsidTr="007C225C">
        <w:tc>
          <w:tcPr>
            <w:tcW w:w="2880" w:type="dxa"/>
            <w:tcBorders>
              <w:top w:val="single" w:sz="4" w:space="0" w:color="auto"/>
              <w:left w:val="single" w:sz="4" w:space="0" w:color="auto"/>
              <w:bottom w:val="single" w:sz="4" w:space="0" w:color="auto"/>
              <w:right w:val="single" w:sz="4" w:space="0" w:color="auto"/>
            </w:tcBorders>
            <w:hideMark/>
          </w:tcPr>
          <w:p w14:paraId="6AE73CF9" w14:textId="77777777" w:rsidR="00CC15D4" w:rsidRPr="00DC6FAD" w:rsidRDefault="00CC15D4" w:rsidP="007C225C">
            <w:r w:rsidRPr="00DC6FAD">
              <w:t>Verify Update</w:t>
            </w:r>
          </w:p>
        </w:tc>
        <w:tc>
          <w:tcPr>
            <w:tcW w:w="2880" w:type="dxa"/>
            <w:tcBorders>
              <w:top w:val="single" w:sz="4" w:space="0" w:color="auto"/>
              <w:left w:val="single" w:sz="4" w:space="0" w:color="auto"/>
              <w:bottom w:val="single" w:sz="4" w:space="0" w:color="auto"/>
              <w:right w:val="single" w:sz="4" w:space="0" w:color="auto"/>
            </w:tcBorders>
            <w:hideMark/>
          </w:tcPr>
          <w:p w14:paraId="441B07FB" w14:textId="77777777" w:rsidR="00CC15D4" w:rsidRPr="00DC6FAD" w:rsidRDefault="00CC15D4" w:rsidP="007C225C">
            <w:r w:rsidRPr="00DC6FAD">
              <w:t xml:space="preserve">Check </w:t>
            </w:r>
          </w:p>
          <w:p w14:paraId="5C0DF4D5" w14:textId="77777777" w:rsidR="00CC15D4" w:rsidRPr="00DC6FAD" w:rsidRDefault="00CC15D4" w:rsidP="007C225C">
            <w:pPr>
              <w:rPr>
                <w:sz w:val="24"/>
                <w:szCs w:val="24"/>
              </w:rPr>
            </w:pPr>
            <w:r w:rsidRPr="00DC6FAD">
              <w:rPr>
                <w:rFonts w:ascii="Courier New" w:eastAsiaTheme="majorEastAsia" w:hAnsi="Courier New" w:cs="Courier New"/>
                <w:sz w:val="20"/>
                <w:szCs w:val="20"/>
              </w:rPr>
              <w:t>DIM_USER</w:t>
            </w:r>
          </w:p>
        </w:tc>
        <w:tc>
          <w:tcPr>
            <w:tcW w:w="2880" w:type="dxa"/>
            <w:tcBorders>
              <w:top w:val="single" w:sz="4" w:space="0" w:color="auto"/>
              <w:left w:val="single" w:sz="4" w:space="0" w:color="auto"/>
              <w:bottom w:val="single" w:sz="4" w:space="0" w:color="auto"/>
              <w:right w:val="single" w:sz="4" w:space="0" w:color="auto"/>
            </w:tcBorders>
            <w:hideMark/>
          </w:tcPr>
          <w:p w14:paraId="1E76889E" w14:textId="77777777" w:rsidR="00CC15D4" w:rsidRPr="00DC6FAD" w:rsidRDefault="00CC15D4" w:rsidP="007C225C">
            <w:r w:rsidRPr="00DC6FAD">
              <w:t xml:space="preserve">NEW Record exists </w:t>
            </w:r>
            <w:proofErr w:type="gramStart"/>
            <w:r w:rsidRPr="00DC6FAD">
              <w:t>where</w:t>
            </w:r>
            <w:proofErr w:type="gramEnd"/>
            <w:r w:rsidRPr="00DC6FAD">
              <w:t xml:space="preserve"> </w:t>
            </w:r>
          </w:p>
          <w:p w14:paraId="4463C4D4" w14:textId="77777777" w:rsidR="00CC15D4" w:rsidRPr="00DC6FAD" w:rsidRDefault="00CC15D4" w:rsidP="007C225C">
            <w:r w:rsidRPr="00DC6FAD">
              <w:t xml:space="preserve">-CUSTOMER_CITY = </w:t>
            </w:r>
            <w:proofErr w:type="spellStart"/>
            <w:r w:rsidRPr="00DC6FAD">
              <w:t>dubai</w:t>
            </w:r>
            <w:proofErr w:type="spellEnd"/>
          </w:p>
          <w:p w14:paraId="4282D208" w14:textId="77777777" w:rsidR="00CC15D4" w:rsidRPr="00DC6FAD" w:rsidRDefault="00CC15D4" w:rsidP="007C225C">
            <w:r w:rsidRPr="00DC6FAD">
              <w:t xml:space="preserve">-CUSTOMER_STATE = </w:t>
            </w:r>
            <w:proofErr w:type="spellStart"/>
            <w:r w:rsidRPr="00DC6FAD">
              <w:t>uae</w:t>
            </w:r>
            <w:proofErr w:type="spellEnd"/>
          </w:p>
          <w:p w14:paraId="2FC04EA8" w14:textId="77777777" w:rsidR="00CC15D4" w:rsidRPr="00DC6FAD" w:rsidRDefault="00CC15D4" w:rsidP="007C225C">
            <w:r w:rsidRPr="00DC6FAD">
              <w:t>-OLD RECORD FLAG = 0</w:t>
            </w:r>
          </w:p>
          <w:p w14:paraId="7F963D06" w14:textId="77777777" w:rsidR="00CC15D4" w:rsidRPr="00DC6FAD" w:rsidRDefault="00CC15D4" w:rsidP="007C225C"/>
        </w:tc>
      </w:tr>
    </w:tbl>
    <w:p w14:paraId="17EF4F82" w14:textId="77777777" w:rsidR="00CC15D4" w:rsidRPr="00DC6FAD" w:rsidRDefault="00CC15D4" w:rsidP="00CC15D4"/>
    <w:p w14:paraId="52C9FDA6" w14:textId="77777777" w:rsidR="00CC15D4" w:rsidRPr="00DC6FAD" w:rsidRDefault="00CC15D4" w:rsidP="00CC15D4"/>
    <w:p w14:paraId="2A14B7D3" w14:textId="77777777" w:rsidR="00CC15D4" w:rsidRPr="00DC6FAD" w:rsidRDefault="00CC15D4" w:rsidP="00CC15D4"/>
    <w:p w14:paraId="77DCF06B" w14:textId="77777777" w:rsidR="00CC15D4" w:rsidRPr="00DC6FAD" w:rsidRDefault="00CC15D4" w:rsidP="00CC15D4"/>
    <w:p w14:paraId="72001FBF" w14:textId="77777777" w:rsidR="00CC15D4" w:rsidRPr="00DC6FAD" w:rsidRDefault="00CC15D4" w:rsidP="00CC15D4"/>
    <w:p w14:paraId="09CECB5D" w14:textId="77777777" w:rsidR="00CC15D4" w:rsidRPr="00DC6FAD" w:rsidRDefault="00CC15D4" w:rsidP="00CC15D4"/>
    <w:p w14:paraId="5D5C74B1" w14:textId="77777777" w:rsidR="00CC15D4" w:rsidRPr="00DC6FAD" w:rsidRDefault="00CC15D4" w:rsidP="00CC15D4"/>
    <w:p w14:paraId="3EF59633" w14:textId="77777777" w:rsidR="00CC15D4" w:rsidRPr="00DC6FAD" w:rsidRDefault="00CC15D4" w:rsidP="00CC15D4"/>
    <w:p w14:paraId="6E8FEB94" w14:textId="77777777" w:rsidR="00CC15D4" w:rsidRPr="00DC6FAD" w:rsidRDefault="00CC15D4" w:rsidP="00CC15D4"/>
    <w:p w14:paraId="224D90CB" w14:textId="77777777" w:rsidR="00CC15D4" w:rsidRPr="00DC6FAD" w:rsidRDefault="00CC15D4" w:rsidP="00CC15D4"/>
    <w:p w14:paraId="14B87153" w14:textId="77777777" w:rsidR="00CC15D4" w:rsidRPr="00DC6FAD" w:rsidRDefault="00CC15D4" w:rsidP="00CC15D4"/>
    <w:p w14:paraId="02E02BC3" w14:textId="77777777" w:rsidR="00CC15D4" w:rsidRPr="00DC6FAD" w:rsidRDefault="00CC15D4" w:rsidP="00CC15D4"/>
    <w:p w14:paraId="6CFB8A90" w14:textId="77777777" w:rsidR="00CC15D4" w:rsidRPr="00DC6FAD" w:rsidRDefault="00CC15D4" w:rsidP="00CC15D4"/>
    <w:p w14:paraId="08FFB566" w14:textId="77777777" w:rsidR="00CC15D4" w:rsidRPr="00DC6FAD" w:rsidRDefault="00CC15D4" w:rsidP="00CC15D4"/>
    <w:p w14:paraId="54DEB0A4" w14:textId="77777777" w:rsidR="00CC15D4" w:rsidRPr="00DC6FAD" w:rsidRDefault="00CC15D4" w:rsidP="00CC15D4"/>
    <w:p w14:paraId="7E2B7252" w14:textId="77777777" w:rsidR="00CC15D4" w:rsidRPr="00DC6FAD" w:rsidRDefault="00CC15D4" w:rsidP="00CC15D4"/>
    <w:p w14:paraId="63CD9F76" w14:textId="77777777" w:rsidR="00CC15D4" w:rsidRPr="00DC6FAD" w:rsidRDefault="00CC15D4" w:rsidP="00CC15D4"/>
    <w:p w14:paraId="626B4C74" w14:textId="77777777" w:rsidR="00CC15D4" w:rsidRPr="00DC6FAD" w:rsidRDefault="00CC15D4" w:rsidP="00CC15D4"/>
    <w:p w14:paraId="4960EF22" w14:textId="77777777" w:rsidR="00CC15D4" w:rsidRPr="00DC6FAD" w:rsidRDefault="00CC15D4" w:rsidP="00CC15D4"/>
    <w:p w14:paraId="26C2C1E5" w14:textId="77777777" w:rsidR="00CC15D4" w:rsidRPr="00DC6FAD" w:rsidRDefault="00CC15D4" w:rsidP="00CC15D4"/>
    <w:p w14:paraId="30CB5A29" w14:textId="7720BE9D" w:rsidR="00CC15D4" w:rsidRPr="00DC6FAD" w:rsidRDefault="00941ED0" w:rsidP="00941ED0">
      <w:pPr>
        <w:pStyle w:val="Heading2"/>
      </w:pPr>
      <w:bookmarkStart w:id="33" w:name="_Toc190609162"/>
      <w:r>
        <w:t>ORDER ITEM TABLE</w:t>
      </w:r>
      <w:bookmarkEnd w:id="33"/>
    </w:p>
    <w:p w14:paraId="044E94A4" w14:textId="77777777" w:rsidR="00CC15D4" w:rsidRPr="00DC6FAD" w:rsidRDefault="00CC15D4" w:rsidP="00CC15D4"/>
    <w:p w14:paraId="55A8FE77" w14:textId="77777777" w:rsidR="00CC15D4" w:rsidRPr="00DC6FAD" w:rsidRDefault="00CC15D4" w:rsidP="00CC15D4"/>
    <w:p w14:paraId="4F36FF7C" w14:textId="77777777" w:rsidR="00CC15D4" w:rsidRPr="00DC6FAD" w:rsidRDefault="00CC15D4" w:rsidP="00CC15D4"/>
    <w:p w14:paraId="0BF4133D" w14:textId="77777777" w:rsidR="00CC15D4" w:rsidRPr="00DC6FAD" w:rsidRDefault="00CC15D4" w:rsidP="00941ED0">
      <w:pPr>
        <w:pStyle w:val="Heading3"/>
        <w:rPr>
          <w:rFonts w:eastAsia="Times New Roman"/>
        </w:rPr>
      </w:pPr>
      <w:r w:rsidRPr="00DC6FAD">
        <w:rPr>
          <w:rFonts w:eastAsia="Times New Roman"/>
        </w:rPr>
        <w:t xml:space="preserve">1. Mapping </w:t>
      </w:r>
      <w:proofErr w:type="gramStart"/>
      <w:r w:rsidRPr="00DC6FAD">
        <w:rPr>
          <w:rFonts w:eastAsia="Times New Roman"/>
        </w:rPr>
        <w:t>Overview(</w:t>
      </w:r>
      <w:proofErr w:type="gramEnd"/>
      <w:r w:rsidRPr="00DC6FAD">
        <w:rPr>
          <w:rFonts w:eastAsia="Times New Roman"/>
        </w:rPr>
        <w:t>ORDER_ITEM)</w:t>
      </w:r>
    </w:p>
    <w:p w14:paraId="2D92C0CF" w14:textId="77777777" w:rsidR="00CC15D4" w:rsidRPr="00DC6FAD" w:rsidRDefault="00CC15D4">
      <w:pPr>
        <w:numPr>
          <w:ilvl w:val="0"/>
          <w:numId w:val="37"/>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Mapping Name</w:t>
      </w:r>
      <w:r w:rsidRPr="00DC6FAD">
        <w:rPr>
          <w:rFonts w:ascii="Times New Roman" w:eastAsia="Times New Roman" w:hAnsi="Times New Roman" w:cs="Times New Roman"/>
          <w:sz w:val="24"/>
          <w:szCs w:val="24"/>
        </w:rPr>
        <w:t>: [m_DIM_ORDER_ITEM_SCD_T2]</w:t>
      </w:r>
    </w:p>
    <w:p w14:paraId="71FBA122" w14:textId="77777777" w:rsidR="00CC15D4" w:rsidRPr="00DC6FAD" w:rsidRDefault="00CC15D4">
      <w:pPr>
        <w:numPr>
          <w:ilvl w:val="0"/>
          <w:numId w:val="37"/>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Source Table</w:t>
      </w:r>
      <w:r w:rsidRPr="00DC6FAD">
        <w:rPr>
          <w:rFonts w:ascii="Times New Roman" w:eastAsia="Times New Roman" w:hAnsi="Times New Roman" w:cs="Times New Roman"/>
          <w:sz w:val="24"/>
          <w:szCs w:val="24"/>
        </w:rPr>
        <w:t>: [STG_ORDER_ITEM_DETAILS]</w:t>
      </w:r>
    </w:p>
    <w:p w14:paraId="5D6190AF" w14:textId="77777777" w:rsidR="00CC15D4" w:rsidRPr="00DC6FAD" w:rsidRDefault="00CC15D4">
      <w:pPr>
        <w:numPr>
          <w:ilvl w:val="0"/>
          <w:numId w:val="37"/>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Target Table</w:t>
      </w:r>
      <w:r w:rsidRPr="00DC6FAD">
        <w:rPr>
          <w:rFonts w:ascii="Times New Roman" w:eastAsia="Times New Roman" w:hAnsi="Times New Roman" w:cs="Times New Roman"/>
          <w:sz w:val="24"/>
          <w:szCs w:val="24"/>
        </w:rPr>
        <w:t>: [DIM_ORDER_ITEM]</w:t>
      </w:r>
    </w:p>
    <w:p w14:paraId="02F862D1" w14:textId="77777777" w:rsidR="00CC15D4" w:rsidRPr="00DC6FAD" w:rsidRDefault="00CC15D4">
      <w:pPr>
        <w:numPr>
          <w:ilvl w:val="0"/>
          <w:numId w:val="37"/>
        </w:numPr>
        <w:spacing w:before="100" w:beforeAutospacing="1" w:after="100" w:afterAutospacing="1"/>
        <w:rPr>
          <w:rFonts w:ascii="Times New Roman" w:eastAsia="Times New Roman" w:hAnsi="Times New Roman" w:cs="Times New Roman"/>
          <w:sz w:val="24"/>
          <w:szCs w:val="24"/>
        </w:rPr>
      </w:pPr>
      <w:proofErr w:type="gramStart"/>
      <w:r w:rsidRPr="00DC6FAD">
        <w:rPr>
          <w:rFonts w:ascii="Times New Roman" w:eastAsia="Times New Roman" w:hAnsi="Times New Roman" w:cs="Times New Roman"/>
          <w:b/>
          <w:bCs/>
          <w:sz w:val="24"/>
          <w:szCs w:val="24"/>
        </w:rPr>
        <w:t>Description</w:t>
      </w:r>
      <w:r w:rsidRPr="00DC6FAD">
        <w:rPr>
          <w:rFonts w:ascii="Times New Roman" w:eastAsia="Times New Roman" w:hAnsi="Times New Roman" w:cs="Times New Roman"/>
          <w:sz w:val="24"/>
          <w:szCs w:val="24"/>
        </w:rPr>
        <w:t>:[</w:t>
      </w:r>
      <w:proofErr w:type="gramEnd"/>
      <w:r w:rsidRPr="00DC6FAD">
        <w:rPr>
          <w:rFonts w:ascii="Times New Roman" w:eastAsia="Times New Roman" w:hAnsi="Times New Roman" w:cs="Times New Roman"/>
          <w:sz w:val="24"/>
          <w:szCs w:val="24"/>
        </w:rPr>
        <w:t xml:space="preserve"> ]</w:t>
      </w:r>
    </w:p>
    <w:p w14:paraId="0DF3AC38" w14:textId="77777777" w:rsidR="00CC15D4" w:rsidRPr="00DC6FAD" w:rsidRDefault="00000000" w:rsidP="00CC15D4">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7D40C36">
          <v:rect id="_x0000_i1048" style="width:0;height:1.5pt" o:hralign="center" o:hrstd="t" o:hr="t" fillcolor="#a0a0a0" stroked="f"/>
        </w:pict>
      </w:r>
    </w:p>
    <w:p w14:paraId="58228DFA" w14:textId="77777777" w:rsidR="00CC15D4" w:rsidRPr="009A0075" w:rsidRDefault="00CC15D4" w:rsidP="00941ED0">
      <w:pPr>
        <w:pStyle w:val="Heading3"/>
      </w:pPr>
      <w:r w:rsidRPr="009A0075">
        <w:t>2. Source (Staging Table) Details</w:t>
      </w:r>
    </w:p>
    <w:p w14:paraId="40AD920D" w14:textId="77777777" w:rsidR="00CC15D4" w:rsidRPr="00DC6FAD" w:rsidRDefault="00CC15D4">
      <w:pPr>
        <w:numPr>
          <w:ilvl w:val="0"/>
          <w:numId w:val="38"/>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Table Name</w:t>
      </w:r>
      <w:r w:rsidRPr="00DC6FAD">
        <w:rPr>
          <w:rFonts w:ascii="Times New Roman" w:eastAsia="Times New Roman" w:hAnsi="Times New Roman" w:cs="Times New Roman"/>
          <w:sz w:val="24"/>
          <w:szCs w:val="24"/>
        </w:rPr>
        <w:t>: [STG_ORDER_ITEM_DETAILS]</w:t>
      </w:r>
    </w:p>
    <w:p w14:paraId="5DC8DB95" w14:textId="77777777" w:rsidR="00CC15D4" w:rsidRPr="00DC6FAD" w:rsidRDefault="00CC15D4">
      <w:pPr>
        <w:numPr>
          <w:ilvl w:val="0"/>
          <w:numId w:val="38"/>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Column Structure</w:t>
      </w:r>
      <w:r w:rsidRPr="00DC6FAD">
        <w:rPr>
          <w:rFonts w:ascii="Times New Roman" w:eastAsia="Times New Roman" w:hAnsi="Times New Roman" w:cs="Times New Roman"/>
          <w:sz w:val="24"/>
          <w:szCs w:val="24"/>
        </w:rPr>
        <w:t>:</w:t>
      </w:r>
      <w:r w:rsidRPr="00DC6FAD">
        <w:rPr>
          <w:rFonts w:ascii="Times New Roman" w:eastAsia="Times New Roman" w:hAnsi="Times New Roman" w:cs="Times New Roman"/>
          <w:noProof/>
          <w:sz w:val="24"/>
          <w:szCs w:val="24"/>
        </w:rPr>
        <w:drawing>
          <wp:inline distT="0" distB="0" distL="0" distR="0" wp14:anchorId="2A4B1325" wp14:editId="1D2A3D39">
            <wp:extent cx="5915025" cy="1981200"/>
            <wp:effectExtent l="0" t="0" r="9525" b="0"/>
            <wp:docPr id="19947066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5025" cy="1981200"/>
                    </a:xfrm>
                    <a:prstGeom prst="rect">
                      <a:avLst/>
                    </a:prstGeom>
                    <a:noFill/>
                    <a:ln>
                      <a:noFill/>
                    </a:ln>
                  </pic:spPr>
                </pic:pic>
              </a:graphicData>
            </a:graphic>
          </wp:inline>
        </w:drawing>
      </w:r>
    </w:p>
    <w:p w14:paraId="7D9CBB51" w14:textId="77777777" w:rsidR="00CC15D4" w:rsidRPr="00DC6FAD" w:rsidRDefault="00CC15D4" w:rsidP="00CC15D4">
      <w:pPr>
        <w:rPr>
          <w:rFonts w:ascii="Times New Roman" w:eastAsia="Times New Roman" w:hAnsi="Times New Roman" w:cs="Times New Roman"/>
          <w:sz w:val="24"/>
          <w:szCs w:val="24"/>
        </w:rPr>
      </w:pPr>
    </w:p>
    <w:p w14:paraId="00CB0A9D" w14:textId="77777777" w:rsidR="00CC15D4" w:rsidRPr="00DC6FAD" w:rsidRDefault="00CC15D4" w:rsidP="00941ED0">
      <w:pPr>
        <w:pStyle w:val="Heading3"/>
        <w:rPr>
          <w:rFonts w:eastAsia="Times New Roman"/>
        </w:rPr>
      </w:pPr>
      <w:r w:rsidRPr="00DC6FAD">
        <w:rPr>
          <w:rFonts w:eastAsia="Times New Roman"/>
        </w:rPr>
        <w:t>3. Target (Data Warehouse Table) Details</w:t>
      </w:r>
    </w:p>
    <w:p w14:paraId="0862EA00" w14:textId="77777777" w:rsidR="00CC15D4" w:rsidRPr="00DC6FAD" w:rsidRDefault="00CC15D4">
      <w:pPr>
        <w:numPr>
          <w:ilvl w:val="0"/>
          <w:numId w:val="39"/>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Table Name</w:t>
      </w:r>
      <w:r w:rsidRPr="00DC6FAD">
        <w:rPr>
          <w:rFonts w:ascii="Times New Roman" w:eastAsia="Times New Roman" w:hAnsi="Times New Roman" w:cs="Times New Roman"/>
          <w:sz w:val="24"/>
          <w:szCs w:val="24"/>
        </w:rPr>
        <w:t>: [DIM_ORDER_ITEM]</w:t>
      </w:r>
    </w:p>
    <w:p w14:paraId="55B7C7FC" w14:textId="77777777" w:rsidR="00CC15D4" w:rsidRPr="00DC6FAD" w:rsidRDefault="00CC15D4">
      <w:pPr>
        <w:numPr>
          <w:ilvl w:val="0"/>
          <w:numId w:val="39"/>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Table Type</w:t>
      </w:r>
      <w:r w:rsidRPr="00DC6FAD">
        <w:rPr>
          <w:rFonts w:ascii="Times New Roman" w:eastAsia="Times New Roman" w:hAnsi="Times New Roman" w:cs="Times New Roman"/>
          <w:sz w:val="24"/>
          <w:szCs w:val="24"/>
        </w:rPr>
        <w:t>: [Dimension Table]</w:t>
      </w:r>
    </w:p>
    <w:p w14:paraId="067FE68E" w14:textId="77777777" w:rsidR="00CC15D4" w:rsidRDefault="00CC15D4">
      <w:pPr>
        <w:numPr>
          <w:ilvl w:val="0"/>
          <w:numId w:val="39"/>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lastRenderedPageBreak/>
        <w:t>Column Structure</w:t>
      </w:r>
      <w:r w:rsidRPr="00DC6FAD">
        <w:rPr>
          <w:rFonts w:ascii="Times New Roman" w:eastAsia="Times New Roman" w:hAnsi="Times New Roman" w:cs="Times New Roman"/>
          <w:sz w:val="24"/>
          <w:szCs w:val="24"/>
        </w:rPr>
        <w:t>:</w:t>
      </w:r>
      <w:r w:rsidRPr="00DC6FAD">
        <w:rPr>
          <w:rFonts w:ascii="Times New Roman" w:eastAsia="Times New Roman" w:hAnsi="Times New Roman" w:cs="Times New Roman"/>
          <w:noProof/>
          <w:sz w:val="24"/>
          <w:szCs w:val="24"/>
        </w:rPr>
        <w:drawing>
          <wp:inline distT="0" distB="0" distL="0" distR="0" wp14:anchorId="787B71D2" wp14:editId="32CA7562">
            <wp:extent cx="5934075" cy="2057400"/>
            <wp:effectExtent l="0" t="0" r="9525" b="0"/>
            <wp:docPr id="9868999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34075" cy="2057400"/>
                    </a:xfrm>
                    <a:prstGeom prst="rect">
                      <a:avLst/>
                    </a:prstGeom>
                    <a:noFill/>
                    <a:ln>
                      <a:noFill/>
                    </a:ln>
                  </pic:spPr>
                </pic:pic>
              </a:graphicData>
            </a:graphic>
          </wp:inline>
        </w:drawing>
      </w:r>
    </w:p>
    <w:p w14:paraId="73BC82D7" w14:textId="77777777" w:rsidR="00CC15D4" w:rsidRDefault="00CC15D4" w:rsidP="00CC15D4">
      <w:pPr>
        <w:spacing w:before="100" w:beforeAutospacing="1" w:after="100" w:afterAutospacing="1"/>
        <w:ind w:left="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DDL</w:t>
      </w:r>
    </w:p>
    <w:p w14:paraId="21F46738" w14:textId="77777777" w:rsidR="00CC15D4" w:rsidRPr="00DC6FAD" w:rsidRDefault="00CC15D4" w:rsidP="00CC15D4">
      <w:pPr>
        <w:spacing w:before="100" w:beforeAutospacing="1" w:after="100" w:afterAutospacing="1"/>
        <w:ind w:left="720"/>
        <w:rPr>
          <w:rFonts w:ascii="Times New Roman" w:eastAsia="Times New Roman" w:hAnsi="Times New Roman" w:cs="Times New Roman"/>
          <w:sz w:val="24"/>
          <w:szCs w:val="24"/>
        </w:rPr>
      </w:pPr>
      <w:r>
        <w:rPr>
          <w:rFonts w:ascii="Times New Roman" w:eastAsia="Times New Roman" w:hAnsi="Times New Roman" w:cs="Times New Roman"/>
          <w:b/>
          <w:bCs/>
          <w:noProof/>
          <w:sz w:val="24"/>
          <w:szCs w:val="24"/>
        </w:rPr>
        <w:drawing>
          <wp:inline distT="0" distB="0" distL="0" distR="0" wp14:anchorId="1C060041" wp14:editId="2D447450">
            <wp:extent cx="5934075" cy="2647950"/>
            <wp:effectExtent l="0" t="0" r="9525" b="0"/>
            <wp:docPr id="9523059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inline>
        </w:drawing>
      </w:r>
    </w:p>
    <w:p w14:paraId="3828A596" w14:textId="77777777" w:rsidR="00CC15D4" w:rsidRPr="00DC6FAD" w:rsidRDefault="00CC15D4">
      <w:pPr>
        <w:numPr>
          <w:ilvl w:val="0"/>
          <w:numId w:val="40"/>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Primary Key</w:t>
      </w:r>
      <w:r w:rsidRPr="00DC6FAD">
        <w:rPr>
          <w:rFonts w:ascii="Times New Roman" w:eastAsia="Times New Roman" w:hAnsi="Times New Roman" w:cs="Times New Roman"/>
          <w:sz w:val="24"/>
          <w:szCs w:val="24"/>
        </w:rPr>
        <w:t>: [ORDER_</w:t>
      </w:r>
      <w:proofErr w:type="gramStart"/>
      <w:r w:rsidRPr="00DC6FAD">
        <w:rPr>
          <w:rFonts w:ascii="Times New Roman" w:eastAsia="Times New Roman" w:hAnsi="Times New Roman" w:cs="Times New Roman"/>
          <w:sz w:val="24"/>
          <w:szCs w:val="24"/>
        </w:rPr>
        <w:t>ID ,</w:t>
      </w:r>
      <w:proofErr w:type="gramEnd"/>
      <w:r w:rsidRPr="00DC6FAD">
        <w:rPr>
          <w:rFonts w:ascii="Times New Roman" w:eastAsia="Times New Roman" w:hAnsi="Times New Roman" w:cs="Times New Roman"/>
          <w:sz w:val="24"/>
          <w:szCs w:val="24"/>
        </w:rPr>
        <w:t xml:space="preserve"> ORDER_ITEM_ID,EFFECTIVE START DATE]</w:t>
      </w:r>
    </w:p>
    <w:p w14:paraId="0A6547F5" w14:textId="77777777" w:rsidR="00CC15D4" w:rsidRPr="00DC6FAD" w:rsidRDefault="00CC15D4">
      <w:pPr>
        <w:numPr>
          <w:ilvl w:val="0"/>
          <w:numId w:val="40"/>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 xml:space="preserve">Foreign Keys </w:t>
      </w:r>
      <w:r w:rsidRPr="00DC6FAD">
        <w:rPr>
          <w:rFonts w:ascii="Times New Roman" w:eastAsia="Times New Roman" w:hAnsi="Times New Roman" w:cs="Times New Roman"/>
          <w:sz w:val="24"/>
          <w:szCs w:val="24"/>
        </w:rPr>
        <w:t>[PRODUCT_ID, SELLER_ID]</w:t>
      </w:r>
    </w:p>
    <w:p w14:paraId="6A863B06" w14:textId="77777777" w:rsidR="00CC15D4" w:rsidRPr="00DC6FAD" w:rsidRDefault="00CC15D4">
      <w:pPr>
        <w:numPr>
          <w:ilvl w:val="0"/>
          <w:numId w:val="40"/>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Indexes</w:t>
      </w:r>
      <w:r w:rsidRPr="00DC6FAD">
        <w:rPr>
          <w:rFonts w:ascii="Times New Roman" w:eastAsia="Times New Roman" w:hAnsi="Times New Roman" w:cs="Times New Roman"/>
          <w:sz w:val="24"/>
          <w:szCs w:val="24"/>
        </w:rPr>
        <w:t>: [ON PRIMARY KEY]</w:t>
      </w:r>
    </w:p>
    <w:p w14:paraId="3A9337C9" w14:textId="77777777" w:rsidR="00CC15D4" w:rsidRPr="00DC6FAD" w:rsidRDefault="00000000" w:rsidP="00CC15D4">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CE559D1">
          <v:rect id="_x0000_i1049" style="width:0;height:1.5pt" o:hralign="center" o:hrstd="t" o:hr="t" fillcolor="#a0a0a0" stroked="f"/>
        </w:pict>
      </w:r>
    </w:p>
    <w:p w14:paraId="3CCFF55C" w14:textId="77777777" w:rsidR="00CC15D4" w:rsidRPr="00DC6FAD" w:rsidRDefault="00CC15D4" w:rsidP="00941ED0">
      <w:pPr>
        <w:pStyle w:val="Heading3"/>
        <w:rPr>
          <w:rFonts w:eastAsia="Times New Roman"/>
        </w:rPr>
      </w:pPr>
      <w:r w:rsidRPr="00DC6FAD">
        <w:rPr>
          <w:rFonts w:eastAsia="Times New Roman"/>
        </w:rPr>
        <w:t>4. ETL Mapping Logic</w:t>
      </w:r>
    </w:p>
    <w:p w14:paraId="11048E03" w14:textId="77777777" w:rsidR="00CC15D4" w:rsidRPr="00DC6FAD" w:rsidRDefault="00CC15D4" w:rsidP="00CC15D4">
      <w:pPr>
        <w:spacing w:before="100" w:beforeAutospacing="1" w:after="100" w:afterAutospacing="1"/>
        <w:outlineLvl w:val="2"/>
        <w:rPr>
          <w:rFonts w:ascii="Times New Roman" w:eastAsia="Times New Roman" w:hAnsi="Times New Roman" w:cs="Times New Roman"/>
          <w:b/>
          <w:bCs/>
          <w:sz w:val="27"/>
          <w:szCs w:val="27"/>
        </w:rPr>
      </w:pPr>
      <w:r w:rsidRPr="00DC6FAD">
        <w:rPr>
          <w:rFonts w:ascii="Times New Roman" w:eastAsia="Times New Roman" w:hAnsi="Times New Roman" w:cs="Times New Roman"/>
          <w:b/>
          <w:bCs/>
          <w:sz w:val="27"/>
          <w:szCs w:val="27"/>
        </w:rPr>
        <w:t>Transformations Applied</w:t>
      </w:r>
    </w:p>
    <w:p w14:paraId="76C8B66B" w14:textId="77777777" w:rsidR="00CC15D4" w:rsidRPr="00DC6FAD" w:rsidRDefault="00CC15D4">
      <w:pPr>
        <w:numPr>
          <w:ilvl w:val="0"/>
          <w:numId w:val="41"/>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lastRenderedPageBreak/>
        <w:t>Expression Transformation</w:t>
      </w:r>
      <w:r w:rsidRPr="00DC6FAD">
        <w:rPr>
          <w:rFonts w:ascii="Times New Roman" w:eastAsia="Times New Roman" w:hAnsi="Times New Roman" w:cs="Times New Roman"/>
          <w:sz w:val="24"/>
          <w:szCs w:val="24"/>
        </w:rPr>
        <w:t xml:space="preserve">: </w:t>
      </w:r>
      <w:r w:rsidRPr="00DC6FAD">
        <w:rPr>
          <w:rFonts w:ascii="Times New Roman" w:eastAsia="Times New Roman" w:hAnsi="Times New Roman" w:cs="Times New Roman"/>
          <w:noProof/>
          <w:sz w:val="24"/>
          <w:szCs w:val="24"/>
        </w:rPr>
        <w:drawing>
          <wp:inline distT="0" distB="0" distL="0" distR="0" wp14:anchorId="362EEB78" wp14:editId="410C1C3B">
            <wp:extent cx="5943600" cy="4029075"/>
            <wp:effectExtent l="0" t="0" r="0" b="9525"/>
            <wp:docPr id="10971527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14:paraId="0D0B22F5" w14:textId="77777777" w:rsidR="00CC15D4" w:rsidRPr="00DC6FAD" w:rsidRDefault="00CC15D4">
      <w:pPr>
        <w:numPr>
          <w:ilvl w:val="0"/>
          <w:numId w:val="41"/>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Lookup Transformation</w:t>
      </w:r>
      <w:r w:rsidRPr="00DC6FAD">
        <w:rPr>
          <w:rFonts w:ascii="Times New Roman" w:eastAsia="Times New Roman" w:hAnsi="Times New Roman" w:cs="Times New Roman"/>
          <w:sz w:val="24"/>
          <w:szCs w:val="24"/>
        </w:rPr>
        <w:t>;</w:t>
      </w:r>
      <w:r w:rsidRPr="00DC6FAD">
        <w:rPr>
          <w:rFonts w:ascii="Times New Roman" w:eastAsia="Times New Roman" w:hAnsi="Times New Roman" w:cs="Times New Roman"/>
          <w:noProof/>
          <w:sz w:val="24"/>
          <w:szCs w:val="24"/>
        </w:rPr>
        <w:drawing>
          <wp:inline distT="0" distB="0" distL="0" distR="0" wp14:anchorId="08A3E1C6" wp14:editId="12191058">
            <wp:extent cx="5943600" cy="2676525"/>
            <wp:effectExtent l="0" t="0" r="0" b="9525"/>
            <wp:docPr id="4206502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2676525"/>
                    </a:xfrm>
                    <a:prstGeom prst="rect">
                      <a:avLst/>
                    </a:prstGeom>
                    <a:noFill/>
                    <a:ln>
                      <a:noFill/>
                    </a:ln>
                  </pic:spPr>
                </pic:pic>
              </a:graphicData>
            </a:graphic>
          </wp:inline>
        </w:drawing>
      </w:r>
    </w:p>
    <w:p w14:paraId="7F48BCAF" w14:textId="77777777" w:rsidR="00CC15D4" w:rsidRPr="00DC6FAD" w:rsidRDefault="00CC15D4" w:rsidP="00CC15D4">
      <w:pPr>
        <w:spacing w:before="100" w:beforeAutospacing="1" w:after="100" w:afterAutospacing="1"/>
        <w:ind w:left="720"/>
        <w:rPr>
          <w:rFonts w:ascii="Times New Roman" w:eastAsia="Times New Roman" w:hAnsi="Times New Roman" w:cs="Times New Roman"/>
          <w:sz w:val="24"/>
          <w:szCs w:val="24"/>
          <w:rtl/>
        </w:rPr>
      </w:pPr>
      <w:r w:rsidRPr="00DC6FAD">
        <w:rPr>
          <w:rFonts w:ascii="Times New Roman" w:eastAsia="Times New Roman" w:hAnsi="Times New Roman" w:cs="Times New Roman"/>
          <w:b/>
          <w:bCs/>
          <w:noProof/>
          <w:sz w:val="24"/>
          <w:szCs w:val="24"/>
        </w:rPr>
        <w:lastRenderedPageBreak/>
        <w:drawing>
          <wp:inline distT="0" distB="0" distL="0" distR="0" wp14:anchorId="6694C846" wp14:editId="74D40A21">
            <wp:extent cx="5943600" cy="4238625"/>
            <wp:effectExtent l="0" t="0" r="0" b="9525"/>
            <wp:docPr id="7628968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4238625"/>
                    </a:xfrm>
                    <a:prstGeom prst="rect">
                      <a:avLst/>
                    </a:prstGeom>
                    <a:noFill/>
                    <a:ln>
                      <a:noFill/>
                    </a:ln>
                  </pic:spPr>
                </pic:pic>
              </a:graphicData>
            </a:graphic>
          </wp:inline>
        </w:drawing>
      </w:r>
    </w:p>
    <w:p w14:paraId="247B81CF" w14:textId="77777777" w:rsidR="00CC15D4" w:rsidRPr="00DC6FAD" w:rsidRDefault="00CC15D4">
      <w:pPr>
        <w:numPr>
          <w:ilvl w:val="0"/>
          <w:numId w:val="42"/>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sz w:val="24"/>
          <w:szCs w:val="24"/>
        </w:rPr>
        <w:t xml:space="preserve">In </w:t>
      </w:r>
      <w:r w:rsidRPr="00DC6FAD">
        <w:rPr>
          <w:rFonts w:ascii="Times New Roman" w:eastAsia="Times New Roman" w:hAnsi="Times New Roman" w:cs="Times New Roman"/>
          <w:b/>
          <w:bCs/>
          <w:sz w:val="24"/>
          <w:szCs w:val="24"/>
        </w:rPr>
        <w:t>SCD Type 2</w:t>
      </w:r>
      <w:r w:rsidRPr="00DC6FAD">
        <w:rPr>
          <w:rFonts w:ascii="Times New Roman" w:eastAsia="Times New Roman" w:hAnsi="Times New Roman" w:cs="Times New Roman"/>
          <w:sz w:val="24"/>
          <w:szCs w:val="24"/>
        </w:rPr>
        <w:t xml:space="preserve">, when a change occurs in an existing record, we </w:t>
      </w:r>
      <w:r w:rsidRPr="00DC6FAD">
        <w:rPr>
          <w:rFonts w:ascii="Times New Roman" w:eastAsia="Times New Roman" w:hAnsi="Times New Roman" w:cs="Times New Roman"/>
          <w:b/>
          <w:bCs/>
          <w:sz w:val="24"/>
          <w:szCs w:val="24"/>
        </w:rPr>
        <w:t>insert a new record</w:t>
      </w:r>
      <w:r w:rsidRPr="00DC6FAD">
        <w:rPr>
          <w:rFonts w:ascii="Times New Roman" w:eastAsia="Times New Roman" w:hAnsi="Times New Roman" w:cs="Times New Roman"/>
          <w:sz w:val="24"/>
          <w:szCs w:val="24"/>
        </w:rPr>
        <w:t xml:space="preserve"> instead of updating the existing one.</w:t>
      </w:r>
    </w:p>
    <w:p w14:paraId="312F9BF8" w14:textId="77777777" w:rsidR="00CC15D4" w:rsidRPr="00DC6FAD" w:rsidRDefault="00CC15D4">
      <w:pPr>
        <w:numPr>
          <w:ilvl w:val="0"/>
          <w:numId w:val="42"/>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sz w:val="24"/>
          <w:szCs w:val="24"/>
        </w:rPr>
        <w:t xml:space="preserve">This allows us to </w:t>
      </w:r>
      <w:r w:rsidRPr="00DC6FAD">
        <w:rPr>
          <w:rFonts w:ascii="Times New Roman" w:eastAsia="Times New Roman" w:hAnsi="Times New Roman" w:cs="Times New Roman"/>
          <w:b/>
          <w:bCs/>
          <w:sz w:val="24"/>
          <w:szCs w:val="24"/>
        </w:rPr>
        <w:t>track historical changes</w:t>
      </w:r>
      <w:r w:rsidRPr="00DC6FAD">
        <w:rPr>
          <w:rFonts w:ascii="Times New Roman" w:eastAsia="Times New Roman" w:hAnsi="Times New Roman" w:cs="Times New Roman"/>
          <w:sz w:val="24"/>
          <w:szCs w:val="24"/>
        </w:rPr>
        <w:t xml:space="preserve"> by maintaining multiple versions of the same record</w:t>
      </w:r>
    </w:p>
    <w:p w14:paraId="0A7F54A9" w14:textId="77777777" w:rsidR="00CC15D4" w:rsidRPr="00DC6FAD" w:rsidRDefault="00CC15D4" w:rsidP="00CC15D4">
      <w:pPr>
        <w:spacing w:before="100" w:beforeAutospacing="1" w:after="100" w:afterAutospacing="1"/>
        <w:ind w:left="720"/>
        <w:rPr>
          <w:rFonts w:ascii="Times New Roman" w:eastAsia="Times New Roman" w:hAnsi="Times New Roman" w:cs="Times New Roman"/>
          <w:sz w:val="24"/>
          <w:szCs w:val="24"/>
        </w:rPr>
      </w:pPr>
    </w:p>
    <w:p w14:paraId="51DF8985" w14:textId="77777777" w:rsidR="00CC15D4" w:rsidRPr="00DC6FAD" w:rsidRDefault="00CC15D4" w:rsidP="00CC15D4">
      <w:pPr>
        <w:spacing w:before="100" w:beforeAutospacing="1" w:after="100" w:afterAutospacing="1"/>
        <w:ind w:left="720"/>
        <w:rPr>
          <w:rFonts w:ascii="Times New Roman" w:eastAsia="Times New Roman" w:hAnsi="Times New Roman" w:cs="Times New Roman"/>
          <w:sz w:val="24"/>
          <w:szCs w:val="24"/>
        </w:rPr>
      </w:pPr>
      <w:r w:rsidRPr="00DC6FAD">
        <w:rPr>
          <w:rFonts w:ascii="Times New Roman" w:eastAsia="Times New Roman" w:hAnsi="Times New Roman" w:cs="Times New Roman"/>
          <w:sz w:val="24"/>
          <w:szCs w:val="24"/>
        </w:rPr>
        <w:t xml:space="preserve">Lookup Transformation is </w:t>
      </w:r>
      <w:r w:rsidRPr="00DC6FAD">
        <w:rPr>
          <w:rFonts w:ascii="Times New Roman" w:eastAsia="Times New Roman" w:hAnsi="Times New Roman" w:cs="Times New Roman"/>
          <w:b/>
          <w:bCs/>
          <w:sz w:val="24"/>
          <w:szCs w:val="24"/>
        </w:rPr>
        <w:t>essential</w:t>
      </w:r>
      <w:r w:rsidRPr="00DC6FAD">
        <w:rPr>
          <w:rFonts w:ascii="Times New Roman" w:eastAsia="Times New Roman" w:hAnsi="Times New Roman" w:cs="Times New Roman"/>
          <w:sz w:val="24"/>
          <w:szCs w:val="24"/>
        </w:rPr>
        <w:t xml:space="preserve"> in handling Slowly Changing Dimensions (SCD) because it helps check if a record </w:t>
      </w:r>
      <w:r w:rsidRPr="00DC6FAD">
        <w:rPr>
          <w:rFonts w:ascii="Times New Roman" w:eastAsia="Times New Roman" w:hAnsi="Times New Roman" w:cs="Times New Roman"/>
          <w:b/>
          <w:bCs/>
          <w:sz w:val="24"/>
          <w:szCs w:val="24"/>
        </w:rPr>
        <w:t>already exists</w:t>
      </w:r>
      <w:r w:rsidRPr="00DC6FAD">
        <w:rPr>
          <w:rFonts w:ascii="Times New Roman" w:eastAsia="Times New Roman" w:hAnsi="Times New Roman" w:cs="Times New Roman"/>
          <w:sz w:val="24"/>
          <w:szCs w:val="24"/>
        </w:rPr>
        <w:t xml:space="preserve"> in the target dimension table (</w:t>
      </w:r>
      <w:r w:rsidRPr="00DC6FAD">
        <w:rPr>
          <w:rFonts w:ascii="Courier New" w:eastAsia="Times New Roman" w:hAnsi="Courier New" w:cs="Courier New"/>
          <w:sz w:val="20"/>
          <w:szCs w:val="20"/>
        </w:rPr>
        <w:t>DIM_TABLE</w:t>
      </w:r>
      <w:r w:rsidRPr="00DC6FAD">
        <w:rPr>
          <w:rFonts w:ascii="Times New Roman" w:eastAsia="Times New Roman" w:hAnsi="Times New Roman" w:cs="Times New Roman"/>
          <w:sz w:val="24"/>
          <w:szCs w:val="24"/>
        </w:rPr>
        <w:t>). This is necessary to determine whether we should UPDATE OR INSERT:</w:t>
      </w:r>
    </w:p>
    <w:p w14:paraId="07ABA104" w14:textId="77777777" w:rsidR="00CC15D4" w:rsidRPr="00DC6FAD" w:rsidRDefault="00CC15D4" w:rsidP="00CC15D4">
      <w:pPr>
        <w:spacing w:before="100" w:beforeAutospacing="1" w:after="100" w:afterAutospacing="1"/>
        <w:ind w:left="720"/>
        <w:rPr>
          <w:rFonts w:ascii="Times New Roman" w:eastAsia="Times New Roman" w:hAnsi="Times New Roman" w:cs="Times New Roman"/>
          <w:sz w:val="24"/>
          <w:szCs w:val="24"/>
        </w:rPr>
      </w:pPr>
    </w:p>
    <w:p w14:paraId="5E4CC6EE" w14:textId="77777777" w:rsidR="00CC15D4" w:rsidRPr="00DC6FAD" w:rsidRDefault="00CC15D4">
      <w:pPr>
        <w:numPr>
          <w:ilvl w:val="0"/>
          <w:numId w:val="41"/>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lastRenderedPageBreak/>
        <w:t>ROUTER Transformation</w:t>
      </w:r>
      <w:r w:rsidRPr="00DC6FAD">
        <w:rPr>
          <w:rFonts w:ascii="Times New Roman" w:eastAsia="Times New Roman" w:hAnsi="Times New Roman" w:cs="Times New Roman"/>
          <w:sz w:val="24"/>
          <w:szCs w:val="24"/>
        </w:rPr>
        <w:t>:</w:t>
      </w:r>
      <w:r w:rsidRPr="00DC6FAD">
        <w:rPr>
          <w:rFonts w:ascii="Times New Roman" w:eastAsia="Times New Roman" w:hAnsi="Times New Roman" w:cs="Times New Roman"/>
          <w:noProof/>
          <w:sz w:val="24"/>
          <w:szCs w:val="24"/>
        </w:rPr>
        <w:drawing>
          <wp:inline distT="0" distB="0" distL="0" distR="0" wp14:anchorId="059598FD" wp14:editId="571AE545">
            <wp:extent cx="5943600" cy="1695450"/>
            <wp:effectExtent l="0" t="0" r="0" b="0"/>
            <wp:docPr id="5717130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14:paraId="4278864E" w14:textId="77777777" w:rsidR="00CC15D4" w:rsidRPr="00DC6FAD" w:rsidRDefault="00CC15D4">
      <w:pPr>
        <w:numPr>
          <w:ilvl w:val="0"/>
          <w:numId w:val="41"/>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Router Transformation</w:t>
      </w:r>
      <w:r w:rsidRPr="00DC6FAD">
        <w:rPr>
          <w:rFonts w:ascii="Times New Roman" w:eastAsia="Times New Roman" w:hAnsi="Times New Roman" w:cs="Times New Roman"/>
          <w:sz w:val="24"/>
          <w:szCs w:val="24"/>
        </w:rPr>
        <w:t xml:space="preserve"> is an </w:t>
      </w:r>
      <w:r w:rsidRPr="00DC6FAD">
        <w:rPr>
          <w:rFonts w:ascii="Times New Roman" w:eastAsia="Times New Roman" w:hAnsi="Times New Roman" w:cs="Times New Roman"/>
          <w:b/>
          <w:bCs/>
          <w:sz w:val="24"/>
          <w:szCs w:val="24"/>
        </w:rPr>
        <w:t>active and connected</w:t>
      </w:r>
      <w:r w:rsidRPr="00DC6FAD">
        <w:rPr>
          <w:rFonts w:ascii="Times New Roman" w:eastAsia="Times New Roman" w:hAnsi="Times New Roman" w:cs="Times New Roman"/>
          <w:sz w:val="24"/>
          <w:szCs w:val="24"/>
        </w:rPr>
        <w:t xml:space="preserve"> transformation in Informatica that allows you to route data into multiple output groups based on specified conditions</w:t>
      </w:r>
    </w:p>
    <w:p w14:paraId="24C5431E" w14:textId="77777777" w:rsidR="00CC15D4" w:rsidRPr="00DC6FAD" w:rsidRDefault="00CC15D4">
      <w:pPr>
        <w:numPr>
          <w:ilvl w:val="0"/>
          <w:numId w:val="41"/>
        </w:numPr>
        <w:spacing w:before="100" w:beforeAutospacing="1" w:after="100" w:afterAutospacing="1"/>
        <w:contextualSpacing/>
        <w:rPr>
          <w:rFonts w:ascii="Times New Roman" w:eastAsia="Times New Roman" w:hAnsi="Times New Roman" w:cs="Times New Roman"/>
          <w:sz w:val="24"/>
          <w:szCs w:val="24"/>
        </w:rPr>
      </w:pPr>
      <w:r w:rsidRPr="00DC6FAD">
        <w:rPr>
          <w:rFonts w:ascii="Times New Roman" w:eastAsia="Times New Roman" w:hAnsi="Times New Roman" w:cs="Times New Roman"/>
          <w:sz w:val="24"/>
          <w:szCs w:val="24"/>
        </w:rPr>
        <w:t xml:space="preserve">IN </w:t>
      </w:r>
      <w:proofErr w:type="gramStart"/>
      <w:r w:rsidRPr="00DC6FAD">
        <w:rPr>
          <w:rFonts w:ascii="Times New Roman" w:eastAsia="Times New Roman" w:hAnsi="Times New Roman" w:cs="Times New Roman"/>
          <w:sz w:val="24"/>
          <w:szCs w:val="24"/>
        </w:rPr>
        <w:t>SUMMARY :WE</w:t>
      </w:r>
      <w:proofErr w:type="gramEnd"/>
      <w:r w:rsidRPr="00DC6FAD">
        <w:rPr>
          <w:rFonts w:ascii="Times New Roman" w:eastAsia="Times New Roman" w:hAnsi="Times New Roman" w:cs="Times New Roman"/>
          <w:sz w:val="24"/>
          <w:szCs w:val="24"/>
        </w:rPr>
        <w:t xml:space="preserve"> Use Router Transformation to Separate Updates and Inserts</w:t>
      </w:r>
    </w:p>
    <w:p w14:paraId="3EAC9523" w14:textId="77777777" w:rsidR="00CC15D4" w:rsidRPr="00DC6FAD" w:rsidRDefault="00CC15D4" w:rsidP="00CC15D4">
      <w:pPr>
        <w:spacing w:before="100" w:beforeAutospacing="1" w:after="100" w:afterAutospacing="1"/>
        <w:rPr>
          <w:rFonts w:ascii="Times New Roman" w:eastAsia="Times New Roman" w:hAnsi="Times New Roman" w:cs="Times New Roman"/>
          <w:sz w:val="24"/>
          <w:szCs w:val="24"/>
        </w:rPr>
      </w:pPr>
    </w:p>
    <w:p w14:paraId="7DE2453D" w14:textId="77777777" w:rsidR="00CC15D4" w:rsidRPr="00DC6FAD" w:rsidRDefault="00CC15D4">
      <w:pPr>
        <w:numPr>
          <w:ilvl w:val="0"/>
          <w:numId w:val="41"/>
        </w:numPr>
        <w:spacing w:before="100" w:beforeAutospacing="1" w:after="100" w:afterAutospacing="1"/>
      </w:pPr>
      <w:r w:rsidRPr="00DC6FAD">
        <w:rPr>
          <w:rFonts w:ascii="Times New Roman" w:eastAsia="Times New Roman" w:hAnsi="Times New Roman" w:cs="Times New Roman"/>
          <w:b/>
          <w:bCs/>
          <w:sz w:val="24"/>
          <w:szCs w:val="24"/>
        </w:rPr>
        <w:t>MAPPING</w:t>
      </w:r>
      <w:r w:rsidRPr="00DC6FAD">
        <w:rPr>
          <w:rFonts w:ascii="Times New Roman" w:eastAsia="Times New Roman" w:hAnsi="Times New Roman" w:cs="Times New Roman"/>
          <w:noProof/>
          <w:sz w:val="24"/>
          <w:szCs w:val="24"/>
        </w:rPr>
        <w:drawing>
          <wp:inline distT="0" distB="0" distL="0" distR="0" wp14:anchorId="3DDA6D38" wp14:editId="7F9CDF6C">
            <wp:extent cx="5943600" cy="3133725"/>
            <wp:effectExtent l="0" t="0" r="0" b="9525"/>
            <wp:docPr id="7906615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14:paraId="6C873A15" w14:textId="77777777" w:rsidR="00CC15D4" w:rsidRPr="00DC6FAD" w:rsidRDefault="00CC15D4" w:rsidP="00CC15D4">
      <w:pPr>
        <w:spacing w:before="100" w:beforeAutospacing="1" w:after="100" w:afterAutospacing="1"/>
        <w:ind w:left="720"/>
      </w:pPr>
    </w:p>
    <w:p w14:paraId="1ACC1A76" w14:textId="77777777" w:rsidR="00CC15D4" w:rsidRPr="00DC6FAD" w:rsidRDefault="00CC15D4" w:rsidP="00941ED0">
      <w:pPr>
        <w:pStyle w:val="Heading3"/>
        <w:rPr>
          <w:sz w:val="28"/>
          <w:szCs w:val="28"/>
        </w:rPr>
      </w:pPr>
      <w:r w:rsidRPr="00DC6FAD">
        <w:lastRenderedPageBreak/>
        <w:t>SCD Type 2 Verification Process (DIM_ORDER_ITEM)</w:t>
      </w:r>
    </w:p>
    <w:p w14:paraId="231FEAD3" w14:textId="77777777" w:rsidR="00CC15D4" w:rsidRPr="00DC6FAD" w:rsidRDefault="00CC15D4" w:rsidP="00941ED0">
      <w:pPr>
        <w:pStyle w:val="Heading4"/>
        <w:rPr>
          <w:b/>
          <w:bCs/>
        </w:rPr>
      </w:pPr>
      <w:r w:rsidRPr="00DC6FAD">
        <w:t xml:space="preserve">Step 1: Insert a New Record into </w:t>
      </w:r>
      <w:r w:rsidRPr="00DC6FAD">
        <w:rPr>
          <w:b/>
          <w:bCs/>
        </w:rPr>
        <w:t>STG_ORDER_ITEM_DETAILS</w:t>
      </w:r>
    </w:p>
    <w:p w14:paraId="1A805ED8" w14:textId="77777777" w:rsidR="00CC15D4" w:rsidRPr="00DC6FAD" w:rsidRDefault="00CC15D4" w:rsidP="00CC15D4">
      <w:r w:rsidRPr="00DC6FAD">
        <w:rPr>
          <w:noProof/>
        </w:rPr>
        <w:drawing>
          <wp:inline distT="0" distB="0" distL="0" distR="0" wp14:anchorId="40342985" wp14:editId="2C29B3C0">
            <wp:extent cx="5934075" cy="1543050"/>
            <wp:effectExtent l="0" t="0" r="9525" b="0"/>
            <wp:docPr id="14016138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34075" cy="1543050"/>
                    </a:xfrm>
                    <a:prstGeom prst="rect">
                      <a:avLst/>
                    </a:prstGeom>
                    <a:noFill/>
                    <a:ln>
                      <a:noFill/>
                    </a:ln>
                  </pic:spPr>
                </pic:pic>
              </a:graphicData>
            </a:graphic>
          </wp:inline>
        </w:drawing>
      </w:r>
    </w:p>
    <w:p w14:paraId="49C3552B" w14:textId="77777777" w:rsidR="00CC15D4" w:rsidRPr="00DC6FAD" w:rsidRDefault="00CC15D4" w:rsidP="00CC15D4"/>
    <w:p w14:paraId="65A71E26" w14:textId="77777777" w:rsidR="00CC15D4" w:rsidRPr="00DC6FAD" w:rsidRDefault="00CC15D4" w:rsidP="00941ED0">
      <w:pPr>
        <w:pStyle w:val="Heading4"/>
      </w:pPr>
      <w:r w:rsidRPr="00DC6FAD">
        <w:t>Step 2: Run the Informatica Workflow</w:t>
      </w:r>
    </w:p>
    <w:p w14:paraId="573C753D" w14:textId="77777777" w:rsidR="00CC15D4" w:rsidRPr="00DC6FAD" w:rsidRDefault="00CC15D4" w:rsidP="00CC15D4"/>
    <w:p w14:paraId="456A9268" w14:textId="77777777" w:rsidR="00CC15D4" w:rsidRPr="00DC6FAD" w:rsidRDefault="00CC15D4" w:rsidP="00CC15D4">
      <w:r w:rsidRPr="00DC6FAD">
        <w:rPr>
          <w:noProof/>
        </w:rPr>
        <w:drawing>
          <wp:inline distT="0" distB="0" distL="0" distR="0" wp14:anchorId="56E19DD2" wp14:editId="28706FA9">
            <wp:extent cx="5934075" cy="400050"/>
            <wp:effectExtent l="0" t="0" r="9525" b="0"/>
            <wp:docPr id="45478797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34075" cy="400050"/>
                    </a:xfrm>
                    <a:prstGeom prst="rect">
                      <a:avLst/>
                    </a:prstGeom>
                    <a:noFill/>
                    <a:ln>
                      <a:noFill/>
                    </a:ln>
                  </pic:spPr>
                </pic:pic>
              </a:graphicData>
            </a:graphic>
          </wp:inline>
        </w:drawing>
      </w:r>
    </w:p>
    <w:p w14:paraId="247F732E" w14:textId="77777777" w:rsidR="00CC15D4" w:rsidRPr="00DC6FAD" w:rsidRDefault="00CC15D4" w:rsidP="00CC15D4"/>
    <w:p w14:paraId="4872658E" w14:textId="77777777" w:rsidR="00CC15D4" w:rsidRPr="00DC6FAD" w:rsidRDefault="00CC15D4" w:rsidP="00CC15D4"/>
    <w:p w14:paraId="67AEDB1D" w14:textId="77777777" w:rsidR="00CC15D4" w:rsidRPr="00DC6FAD" w:rsidRDefault="00CC15D4" w:rsidP="00CC15D4"/>
    <w:p w14:paraId="3A18E245" w14:textId="77777777" w:rsidR="00CC15D4" w:rsidRPr="00DC6FAD" w:rsidRDefault="00CC15D4" w:rsidP="00941ED0">
      <w:pPr>
        <w:pStyle w:val="Heading4"/>
        <w:rPr>
          <w:b/>
          <w:bCs/>
        </w:rPr>
      </w:pPr>
      <w:r w:rsidRPr="00DC6FAD">
        <w:t xml:space="preserve">Step 3: Verify Data in </w:t>
      </w:r>
      <w:r w:rsidRPr="00DC6FAD">
        <w:rPr>
          <w:b/>
          <w:bCs/>
        </w:rPr>
        <w:t xml:space="preserve">DIM_ORDER_ITEM </w:t>
      </w:r>
      <w:r w:rsidRPr="00DC6FAD">
        <w:t>Table</w:t>
      </w:r>
    </w:p>
    <w:p w14:paraId="67AD38C5" w14:textId="77777777" w:rsidR="00CC15D4" w:rsidRPr="00DC6FAD" w:rsidRDefault="00CC15D4" w:rsidP="00CC15D4"/>
    <w:p w14:paraId="7B67D73F" w14:textId="77777777" w:rsidR="00CC15D4" w:rsidRPr="00DC6FAD" w:rsidRDefault="00CC15D4" w:rsidP="00CC15D4">
      <w:r w:rsidRPr="00DC6FAD">
        <w:rPr>
          <w:noProof/>
        </w:rPr>
        <w:drawing>
          <wp:inline distT="0" distB="0" distL="0" distR="0" wp14:anchorId="7C786F39" wp14:editId="334FCCD4">
            <wp:extent cx="5943600" cy="523875"/>
            <wp:effectExtent l="0" t="0" r="0" b="9525"/>
            <wp:docPr id="45604674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523875"/>
                    </a:xfrm>
                    <a:prstGeom prst="rect">
                      <a:avLst/>
                    </a:prstGeom>
                    <a:noFill/>
                    <a:ln>
                      <a:noFill/>
                    </a:ln>
                  </pic:spPr>
                </pic:pic>
              </a:graphicData>
            </a:graphic>
          </wp:inline>
        </w:drawing>
      </w:r>
    </w:p>
    <w:p w14:paraId="59B98B7D" w14:textId="77777777" w:rsidR="00CC15D4" w:rsidRPr="00DC6FAD" w:rsidRDefault="00CC15D4" w:rsidP="00CC15D4"/>
    <w:p w14:paraId="3E292123" w14:textId="77777777" w:rsidR="00CC15D4" w:rsidRPr="00DC6FAD" w:rsidRDefault="00CC15D4" w:rsidP="00941ED0">
      <w:pPr>
        <w:pStyle w:val="Heading4"/>
        <w:rPr>
          <w:b/>
          <w:bCs/>
        </w:rPr>
      </w:pPr>
      <w:r w:rsidRPr="00DC6FAD">
        <w:t xml:space="preserve">Step 4: Update the Record in </w:t>
      </w:r>
      <w:r w:rsidRPr="00DC6FAD">
        <w:rPr>
          <w:b/>
          <w:bCs/>
        </w:rPr>
        <w:t>STG_ORDER_ITEM_DETAILS</w:t>
      </w:r>
    </w:p>
    <w:p w14:paraId="4AE916AD" w14:textId="77777777" w:rsidR="00CC15D4" w:rsidRPr="00DC6FAD" w:rsidRDefault="00CC15D4" w:rsidP="00CC15D4"/>
    <w:p w14:paraId="6B17D851" w14:textId="77777777" w:rsidR="00CC15D4" w:rsidRPr="00DC6FAD" w:rsidRDefault="00CC15D4" w:rsidP="00CC15D4">
      <w:r w:rsidRPr="00DC6FAD">
        <w:rPr>
          <w:noProof/>
        </w:rPr>
        <w:drawing>
          <wp:inline distT="0" distB="0" distL="0" distR="0" wp14:anchorId="1771A2E1" wp14:editId="7D825E9C">
            <wp:extent cx="2752725" cy="800100"/>
            <wp:effectExtent l="0" t="0" r="9525" b="0"/>
            <wp:docPr id="127360529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52725" cy="800100"/>
                    </a:xfrm>
                    <a:prstGeom prst="rect">
                      <a:avLst/>
                    </a:prstGeom>
                    <a:noFill/>
                    <a:ln>
                      <a:noFill/>
                    </a:ln>
                  </pic:spPr>
                </pic:pic>
              </a:graphicData>
            </a:graphic>
          </wp:inline>
        </w:drawing>
      </w:r>
    </w:p>
    <w:p w14:paraId="0CD283BB" w14:textId="77777777" w:rsidR="00CC15D4" w:rsidRPr="00DC6FAD" w:rsidRDefault="00CC15D4" w:rsidP="00CC15D4"/>
    <w:p w14:paraId="03144A6B" w14:textId="77777777" w:rsidR="00CC15D4" w:rsidRPr="00DC6FAD" w:rsidRDefault="00CC15D4" w:rsidP="00CC15D4"/>
    <w:p w14:paraId="3C77A82A" w14:textId="77777777" w:rsidR="00CC15D4" w:rsidRPr="00DC6FAD" w:rsidRDefault="00CC15D4" w:rsidP="00941ED0">
      <w:pPr>
        <w:pStyle w:val="Heading4"/>
      </w:pPr>
      <w:r w:rsidRPr="00DC6FAD">
        <w:t>Step 5: Re-run the Informatica Workflow</w:t>
      </w:r>
    </w:p>
    <w:p w14:paraId="557B1D10" w14:textId="77777777" w:rsidR="00CC15D4" w:rsidRPr="00DC6FAD" w:rsidRDefault="00CC15D4" w:rsidP="00CC15D4">
      <w:r w:rsidRPr="00DC6FAD">
        <w:rPr>
          <w:noProof/>
        </w:rPr>
        <w:drawing>
          <wp:inline distT="0" distB="0" distL="0" distR="0" wp14:anchorId="0D7494D0" wp14:editId="4C7DB911">
            <wp:extent cx="5943600" cy="752475"/>
            <wp:effectExtent l="0" t="0" r="0" b="9525"/>
            <wp:docPr id="6122008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752475"/>
                    </a:xfrm>
                    <a:prstGeom prst="rect">
                      <a:avLst/>
                    </a:prstGeom>
                    <a:noFill/>
                    <a:ln>
                      <a:noFill/>
                    </a:ln>
                  </pic:spPr>
                </pic:pic>
              </a:graphicData>
            </a:graphic>
          </wp:inline>
        </w:drawing>
      </w:r>
    </w:p>
    <w:p w14:paraId="6F16DC6E" w14:textId="77777777" w:rsidR="00CC15D4" w:rsidRPr="00DC6FAD" w:rsidRDefault="00CC15D4" w:rsidP="00941ED0">
      <w:pPr>
        <w:pStyle w:val="Heading4"/>
      </w:pPr>
      <w:r w:rsidRPr="00DC6FAD">
        <w:t xml:space="preserve">Step 6: Verify the Update in </w:t>
      </w:r>
      <w:r w:rsidRPr="00DC6FAD">
        <w:rPr>
          <w:b/>
          <w:bCs/>
        </w:rPr>
        <w:t>DIM_ORDER_ITEM</w:t>
      </w:r>
    </w:p>
    <w:p w14:paraId="5B135E32" w14:textId="77777777" w:rsidR="00CC15D4" w:rsidRPr="00DC6FAD" w:rsidRDefault="00CC15D4" w:rsidP="00CC15D4">
      <w:r w:rsidRPr="00DC6FAD">
        <w:rPr>
          <w:noProof/>
        </w:rPr>
        <w:drawing>
          <wp:inline distT="0" distB="0" distL="0" distR="0" wp14:anchorId="0E31A249" wp14:editId="212B8D95">
            <wp:extent cx="5934075" cy="495300"/>
            <wp:effectExtent l="0" t="0" r="9525" b="0"/>
            <wp:docPr id="7927352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34075" cy="495300"/>
                    </a:xfrm>
                    <a:prstGeom prst="rect">
                      <a:avLst/>
                    </a:prstGeom>
                    <a:noFill/>
                    <a:ln>
                      <a:noFill/>
                    </a:ln>
                  </pic:spPr>
                </pic:pic>
              </a:graphicData>
            </a:graphic>
          </wp:inline>
        </w:drawing>
      </w:r>
    </w:p>
    <w:p w14:paraId="11119648" w14:textId="77777777" w:rsidR="00CC15D4" w:rsidRPr="00DC6FAD" w:rsidRDefault="00CC15D4" w:rsidP="00CC15D4"/>
    <w:p w14:paraId="6ABF1422" w14:textId="77777777" w:rsidR="00CC15D4" w:rsidRPr="00DC6FAD" w:rsidRDefault="00CC15D4" w:rsidP="00941ED0">
      <w:pPr>
        <w:pStyle w:val="Heading4"/>
      </w:pPr>
      <w:r w:rsidRPr="00DC6FAD">
        <w:t>Summary of SCD Type 2 Behavior</w:t>
      </w:r>
    </w:p>
    <w:tbl>
      <w:tblPr>
        <w:tblStyle w:val="TableGrid"/>
        <w:tblW w:w="0" w:type="auto"/>
        <w:tblLook w:val="04A0" w:firstRow="1" w:lastRow="0" w:firstColumn="1" w:lastColumn="0" w:noHBand="0" w:noVBand="1"/>
      </w:tblPr>
      <w:tblGrid>
        <w:gridCol w:w="2880"/>
        <w:gridCol w:w="2880"/>
        <w:gridCol w:w="2880"/>
      </w:tblGrid>
      <w:tr w:rsidR="00CC15D4" w:rsidRPr="00DC6FAD" w14:paraId="0A31059F" w14:textId="77777777" w:rsidTr="007C225C">
        <w:tc>
          <w:tcPr>
            <w:tcW w:w="2880" w:type="dxa"/>
            <w:tcBorders>
              <w:top w:val="single" w:sz="4" w:space="0" w:color="auto"/>
              <w:left w:val="single" w:sz="4" w:space="0" w:color="auto"/>
              <w:bottom w:val="single" w:sz="4" w:space="0" w:color="auto"/>
              <w:right w:val="single" w:sz="4" w:space="0" w:color="auto"/>
            </w:tcBorders>
            <w:hideMark/>
          </w:tcPr>
          <w:p w14:paraId="3F743D3C" w14:textId="77777777" w:rsidR="00CC15D4" w:rsidRPr="00DC6FAD" w:rsidRDefault="00CC15D4" w:rsidP="007C225C">
            <w:r w:rsidRPr="00DC6FAD">
              <w:t>Step</w:t>
            </w:r>
          </w:p>
        </w:tc>
        <w:tc>
          <w:tcPr>
            <w:tcW w:w="2880" w:type="dxa"/>
            <w:tcBorders>
              <w:top w:val="single" w:sz="4" w:space="0" w:color="auto"/>
              <w:left w:val="single" w:sz="4" w:space="0" w:color="auto"/>
              <w:bottom w:val="single" w:sz="4" w:space="0" w:color="auto"/>
              <w:right w:val="single" w:sz="4" w:space="0" w:color="auto"/>
            </w:tcBorders>
            <w:hideMark/>
          </w:tcPr>
          <w:p w14:paraId="695DFB50" w14:textId="77777777" w:rsidR="00CC15D4" w:rsidRPr="00DC6FAD" w:rsidRDefault="00CC15D4" w:rsidP="007C225C">
            <w:r w:rsidRPr="00DC6FAD">
              <w:t>Action</w:t>
            </w:r>
          </w:p>
        </w:tc>
        <w:tc>
          <w:tcPr>
            <w:tcW w:w="2880" w:type="dxa"/>
            <w:tcBorders>
              <w:top w:val="single" w:sz="4" w:space="0" w:color="auto"/>
              <w:left w:val="single" w:sz="4" w:space="0" w:color="auto"/>
              <w:bottom w:val="single" w:sz="4" w:space="0" w:color="auto"/>
              <w:right w:val="single" w:sz="4" w:space="0" w:color="auto"/>
            </w:tcBorders>
            <w:hideMark/>
          </w:tcPr>
          <w:p w14:paraId="557F2811" w14:textId="77777777" w:rsidR="00CC15D4" w:rsidRPr="00DC6FAD" w:rsidRDefault="00CC15D4" w:rsidP="007C225C">
            <w:r w:rsidRPr="00DC6FAD">
              <w:t>Expected Result</w:t>
            </w:r>
          </w:p>
        </w:tc>
      </w:tr>
      <w:tr w:rsidR="00CC15D4" w:rsidRPr="00DC6FAD" w14:paraId="1BFF923D" w14:textId="77777777" w:rsidTr="007C225C">
        <w:tc>
          <w:tcPr>
            <w:tcW w:w="2880" w:type="dxa"/>
            <w:tcBorders>
              <w:top w:val="single" w:sz="4" w:space="0" w:color="auto"/>
              <w:left w:val="single" w:sz="4" w:space="0" w:color="auto"/>
              <w:bottom w:val="single" w:sz="4" w:space="0" w:color="auto"/>
              <w:right w:val="single" w:sz="4" w:space="0" w:color="auto"/>
            </w:tcBorders>
            <w:hideMark/>
          </w:tcPr>
          <w:p w14:paraId="15B15864" w14:textId="77777777" w:rsidR="00CC15D4" w:rsidRPr="00DC6FAD" w:rsidRDefault="00CC15D4" w:rsidP="007C225C">
            <w:r w:rsidRPr="00DC6FAD">
              <w:lastRenderedPageBreak/>
              <w:t>Insert</w:t>
            </w:r>
          </w:p>
        </w:tc>
        <w:tc>
          <w:tcPr>
            <w:tcW w:w="2880" w:type="dxa"/>
            <w:tcBorders>
              <w:top w:val="single" w:sz="4" w:space="0" w:color="auto"/>
              <w:left w:val="single" w:sz="4" w:space="0" w:color="auto"/>
              <w:bottom w:val="single" w:sz="4" w:space="0" w:color="auto"/>
              <w:right w:val="single" w:sz="4" w:space="0" w:color="auto"/>
            </w:tcBorders>
            <w:hideMark/>
          </w:tcPr>
          <w:p w14:paraId="4F98AD93" w14:textId="77777777" w:rsidR="00CC15D4" w:rsidRPr="00DC6FAD" w:rsidRDefault="00CC15D4" w:rsidP="007C225C">
            <w:r w:rsidRPr="00DC6FAD">
              <w:t xml:space="preserve">Insert a new record in </w:t>
            </w:r>
          </w:p>
          <w:p w14:paraId="2F47B18D" w14:textId="77777777" w:rsidR="00CC15D4" w:rsidRPr="00DC6FAD" w:rsidRDefault="00CC15D4" w:rsidP="007C225C">
            <w:r w:rsidRPr="00DC6FAD">
              <w:t>STG_ORDER_ITEM_DETAILS</w:t>
            </w:r>
          </w:p>
        </w:tc>
        <w:tc>
          <w:tcPr>
            <w:tcW w:w="2880" w:type="dxa"/>
            <w:tcBorders>
              <w:top w:val="single" w:sz="4" w:space="0" w:color="auto"/>
              <w:left w:val="single" w:sz="4" w:space="0" w:color="auto"/>
              <w:bottom w:val="single" w:sz="4" w:space="0" w:color="auto"/>
              <w:right w:val="single" w:sz="4" w:space="0" w:color="auto"/>
            </w:tcBorders>
            <w:hideMark/>
          </w:tcPr>
          <w:p w14:paraId="6C733D32" w14:textId="77777777" w:rsidR="00CC15D4" w:rsidRPr="00DC6FAD" w:rsidRDefault="00CC15D4" w:rsidP="007C225C">
            <w:pPr>
              <w:rPr>
                <w:sz w:val="24"/>
                <w:szCs w:val="24"/>
              </w:rPr>
            </w:pPr>
            <w:r w:rsidRPr="00DC6FAD">
              <w:t xml:space="preserve">The new record appears in </w:t>
            </w:r>
            <w:r w:rsidRPr="00DC6FAD">
              <w:rPr>
                <w:rFonts w:ascii="Courier New" w:eastAsiaTheme="majorEastAsia" w:hAnsi="Courier New" w:cs="Courier New"/>
                <w:sz w:val="20"/>
                <w:szCs w:val="20"/>
              </w:rPr>
              <w:t xml:space="preserve">DIM_ORDER_ITEM </w:t>
            </w:r>
            <w:r w:rsidRPr="00DC6FAD">
              <w:t xml:space="preserve">with </w:t>
            </w:r>
            <w:r w:rsidRPr="00DC6FAD">
              <w:rPr>
                <w:rFonts w:ascii="Courier New" w:eastAsiaTheme="majorEastAsia" w:hAnsi="Courier New" w:cs="Courier New"/>
                <w:sz w:val="20"/>
                <w:szCs w:val="20"/>
              </w:rPr>
              <w:t>CURRENT_FLAG =1</w:t>
            </w:r>
          </w:p>
        </w:tc>
      </w:tr>
      <w:tr w:rsidR="00CC15D4" w:rsidRPr="00DC6FAD" w14:paraId="7941D695" w14:textId="77777777" w:rsidTr="007C225C">
        <w:tc>
          <w:tcPr>
            <w:tcW w:w="2880" w:type="dxa"/>
            <w:tcBorders>
              <w:top w:val="single" w:sz="4" w:space="0" w:color="auto"/>
              <w:left w:val="single" w:sz="4" w:space="0" w:color="auto"/>
              <w:bottom w:val="single" w:sz="4" w:space="0" w:color="auto"/>
              <w:right w:val="single" w:sz="4" w:space="0" w:color="auto"/>
            </w:tcBorders>
            <w:hideMark/>
          </w:tcPr>
          <w:p w14:paraId="3699F75E" w14:textId="77777777" w:rsidR="00CC15D4" w:rsidRPr="00DC6FAD" w:rsidRDefault="00CC15D4" w:rsidP="007C225C">
            <w:r w:rsidRPr="00DC6FAD">
              <w:t>Run Workflow</w:t>
            </w:r>
          </w:p>
        </w:tc>
        <w:tc>
          <w:tcPr>
            <w:tcW w:w="2880" w:type="dxa"/>
            <w:tcBorders>
              <w:top w:val="single" w:sz="4" w:space="0" w:color="auto"/>
              <w:left w:val="single" w:sz="4" w:space="0" w:color="auto"/>
              <w:bottom w:val="single" w:sz="4" w:space="0" w:color="auto"/>
              <w:right w:val="single" w:sz="4" w:space="0" w:color="auto"/>
            </w:tcBorders>
            <w:hideMark/>
          </w:tcPr>
          <w:p w14:paraId="4BB39662" w14:textId="77777777" w:rsidR="00CC15D4" w:rsidRPr="00DC6FAD" w:rsidRDefault="00CC15D4" w:rsidP="007C225C">
            <w:r w:rsidRPr="00DC6FAD">
              <w:t>Execute Informatica mapping</w:t>
            </w:r>
          </w:p>
        </w:tc>
        <w:tc>
          <w:tcPr>
            <w:tcW w:w="2880" w:type="dxa"/>
            <w:tcBorders>
              <w:top w:val="single" w:sz="4" w:space="0" w:color="auto"/>
              <w:left w:val="single" w:sz="4" w:space="0" w:color="auto"/>
              <w:bottom w:val="single" w:sz="4" w:space="0" w:color="auto"/>
              <w:right w:val="single" w:sz="4" w:space="0" w:color="auto"/>
            </w:tcBorders>
            <w:hideMark/>
          </w:tcPr>
          <w:p w14:paraId="439D0126" w14:textId="77777777" w:rsidR="00CC15D4" w:rsidRPr="00DC6FAD" w:rsidRDefault="00CC15D4" w:rsidP="007C225C">
            <w:r w:rsidRPr="00DC6FAD">
              <w:t>Data moves from staging to warehouse</w:t>
            </w:r>
          </w:p>
        </w:tc>
      </w:tr>
      <w:tr w:rsidR="00CC15D4" w:rsidRPr="00DC6FAD" w14:paraId="07E87DC1" w14:textId="77777777" w:rsidTr="007C225C">
        <w:tc>
          <w:tcPr>
            <w:tcW w:w="2880" w:type="dxa"/>
            <w:tcBorders>
              <w:top w:val="single" w:sz="4" w:space="0" w:color="auto"/>
              <w:left w:val="single" w:sz="4" w:space="0" w:color="auto"/>
              <w:bottom w:val="single" w:sz="4" w:space="0" w:color="auto"/>
              <w:right w:val="single" w:sz="4" w:space="0" w:color="auto"/>
            </w:tcBorders>
            <w:hideMark/>
          </w:tcPr>
          <w:p w14:paraId="6DD212C7" w14:textId="77777777" w:rsidR="00CC15D4" w:rsidRPr="00DC6FAD" w:rsidRDefault="00CC15D4" w:rsidP="007C225C">
            <w:r w:rsidRPr="00DC6FAD">
              <w:t>Verify Insert</w:t>
            </w:r>
          </w:p>
        </w:tc>
        <w:tc>
          <w:tcPr>
            <w:tcW w:w="2880" w:type="dxa"/>
            <w:tcBorders>
              <w:top w:val="single" w:sz="4" w:space="0" w:color="auto"/>
              <w:left w:val="single" w:sz="4" w:space="0" w:color="auto"/>
              <w:bottom w:val="single" w:sz="4" w:space="0" w:color="auto"/>
              <w:right w:val="single" w:sz="4" w:space="0" w:color="auto"/>
            </w:tcBorders>
            <w:hideMark/>
          </w:tcPr>
          <w:p w14:paraId="2F2757DA" w14:textId="77777777" w:rsidR="00CC15D4" w:rsidRPr="00DC6FAD" w:rsidRDefault="00CC15D4" w:rsidP="007C225C">
            <w:pPr>
              <w:rPr>
                <w:sz w:val="24"/>
                <w:szCs w:val="24"/>
              </w:rPr>
            </w:pPr>
            <w:r w:rsidRPr="00DC6FAD">
              <w:t xml:space="preserve">Check </w:t>
            </w:r>
            <w:r w:rsidRPr="00DC6FAD">
              <w:rPr>
                <w:rFonts w:ascii="Courier New" w:eastAsiaTheme="majorEastAsia" w:hAnsi="Courier New" w:cs="Courier New"/>
                <w:sz w:val="20"/>
                <w:szCs w:val="20"/>
              </w:rPr>
              <w:t>DIM_ORDER_ITEM</w:t>
            </w:r>
          </w:p>
          <w:p w14:paraId="13620DE8" w14:textId="77777777" w:rsidR="00CC15D4" w:rsidRPr="00DC6FAD" w:rsidRDefault="00CC15D4" w:rsidP="007C225C"/>
        </w:tc>
        <w:tc>
          <w:tcPr>
            <w:tcW w:w="2880" w:type="dxa"/>
            <w:tcBorders>
              <w:top w:val="single" w:sz="4" w:space="0" w:color="auto"/>
              <w:left w:val="single" w:sz="4" w:space="0" w:color="auto"/>
              <w:bottom w:val="single" w:sz="4" w:space="0" w:color="auto"/>
              <w:right w:val="single" w:sz="4" w:space="0" w:color="auto"/>
            </w:tcBorders>
            <w:hideMark/>
          </w:tcPr>
          <w:p w14:paraId="33BC2A3D" w14:textId="77777777" w:rsidR="00CC15D4" w:rsidRPr="00DC6FAD" w:rsidRDefault="00CC15D4" w:rsidP="007C225C">
            <w:r w:rsidRPr="00DC6FAD">
              <w:t xml:space="preserve">Record exists </w:t>
            </w:r>
            <w:proofErr w:type="gramStart"/>
            <w:r w:rsidRPr="00DC6FAD">
              <w:t>where</w:t>
            </w:r>
            <w:proofErr w:type="gramEnd"/>
            <w:r w:rsidRPr="00DC6FAD">
              <w:t xml:space="preserve"> </w:t>
            </w:r>
          </w:p>
          <w:p w14:paraId="54AD3F66" w14:textId="77777777" w:rsidR="00CC15D4" w:rsidRPr="00DC6FAD" w:rsidRDefault="00CC15D4" w:rsidP="007C225C">
            <w:r w:rsidRPr="00DC6FAD">
              <w:t>SELLER_ID=12345</w:t>
            </w:r>
          </w:p>
          <w:p w14:paraId="156612B6" w14:textId="77777777" w:rsidR="00CC15D4" w:rsidRPr="00DC6FAD" w:rsidRDefault="00CC15D4" w:rsidP="007C225C"/>
        </w:tc>
      </w:tr>
      <w:tr w:rsidR="00CC15D4" w:rsidRPr="00DC6FAD" w14:paraId="58AF6FE9" w14:textId="77777777" w:rsidTr="007C225C">
        <w:tc>
          <w:tcPr>
            <w:tcW w:w="2880" w:type="dxa"/>
            <w:tcBorders>
              <w:top w:val="single" w:sz="4" w:space="0" w:color="auto"/>
              <w:left w:val="single" w:sz="4" w:space="0" w:color="auto"/>
              <w:bottom w:val="single" w:sz="4" w:space="0" w:color="auto"/>
              <w:right w:val="single" w:sz="4" w:space="0" w:color="auto"/>
            </w:tcBorders>
            <w:hideMark/>
          </w:tcPr>
          <w:p w14:paraId="7D2CF9F9" w14:textId="77777777" w:rsidR="00CC15D4" w:rsidRPr="00DC6FAD" w:rsidRDefault="00CC15D4" w:rsidP="007C225C">
            <w:r w:rsidRPr="00DC6FAD">
              <w:t>Update</w:t>
            </w:r>
          </w:p>
        </w:tc>
        <w:tc>
          <w:tcPr>
            <w:tcW w:w="2880" w:type="dxa"/>
            <w:tcBorders>
              <w:top w:val="single" w:sz="4" w:space="0" w:color="auto"/>
              <w:left w:val="single" w:sz="4" w:space="0" w:color="auto"/>
              <w:bottom w:val="single" w:sz="4" w:space="0" w:color="auto"/>
              <w:right w:val="single" w:sz="4" w:space="0" w:color="auto"/>
            </w:tcBorders>
            <w:hideMark/>
          </w:tcPr>
          <w:p w14:paraId="417ED3BF" w14:textId="77777777" w:rsidR="00CC15D4" w:rsidRPr="00DC6FAD" w:rsidRDefault="00CC15D4" w:rsidP="007C225C">
            <w:r w:rsidRPr="00DC6FAD">
              <w:t xml:space="preserve">Modify </w:t>
            </w:r>
          </w:p>
          <w:p w14:paraId="398E1DD4" w14:textId="77777777" w:rsidR="00CC15D4" w:rsidRPr="00DC6FAD" w:rsidRDefault="00CC15D4" w:rsidP="007C225C">
            <w:r w:rsidRPr="00DC6FAD">
              <w:t>SELLER_ID</w:t>
            </w:r>
          </w:p>
        </w:tc>
        <w:tc>
          <w:tcPr>
            <w:tcW w:w="2880" w:type="dxa"/>
            <w:tcBorders>
              <w:top w:val="single" w:sz="4" w:space="0" w:color="auto"/>
              <w:left w:val="single" w:sz="4" w:space="0" w:color="auto"/>
              <w:bottom w:val="single" w:sz="4" w:space="0" w:color="auto"/>
              <w:right w:val="single" w:sz="4" w:space="0" w:color="auto"/>
            </w:tcBorders>
            <w:hideMark/>
          </w:tcPr>
          <w:p w14:paraId="1C1B26E2" w14:textId="77777777" w:rsidR="00CC15D4" w:rsidRPr="00DC6FAD" w:rsidRDefault="00CC15D4" w:rsidP="007C225C">
            <w:r w:rsidRPr="00DC6FAD">
              <w:t xml:space="preserve">A new version is created in </w:t>
            </w:r>
            <w:r w:rsidRPr="00DC6FAD">
              <w:rPr>
                <w:rFonts w:ascii="Courier New" w:eastAsiaTheme="majorEastAsia" w:hAnsi="Courier New" w:cs="Courier New"/>
                <w:sz w:val="20"/>
                <w:szCs w:val="20"/>
              </w:rPr>
              <w:t>DIM_ORDER_ITEM</w:t>
            </w:r>
          </w:p>
        </w:tc>
      </w:tr>
      <w:tr w:rsidR="00CC15D4" w:rsidRPr="00DC6FAD" w14:paraId="586D48F7" w14:textId="77777777" w:rsidTr="007C225C">
        <w:tc>
          <w:tcPr>
            <w:tcW w:w="2880" w:type="dxa"/>
            <w:tcBorders>
              <w:top w:val="single" w:sz="4" w:space="0" w:color="auto"/>
              <w:left w:val="single" w:sz="4" w:space="0" w:color="auto"/>
              <w:bottom w:val="single" w:sz="4" w:space="0" w:color="auto"/>
              <w:right w:val="single" w:sz="4" w:space="0" w:color="auto"/>
            </w:tcBorders>
            <w:hideMark/>
          </w:tcPr>
          <w:p w14:paraId="5D65263E" w14:textId="77777777" w:rsidR="00CC15D4" w:rsidRPr="00DC6FAD" w:rsidRDefault="00CC15D4" w:rsidP="007C225C">
            <w:r w:rsidRPr="00DC6FAD">
              <w:t>Run Workflow Again</w:t>
            </w:r>
          </w:p>
        </w:tc>
        <w:tc>
          <w:tcPr>
            <w:tcW w:w="2880" w:type="dxa"/>
            <w:tcBorders>
              <w:top w:val="single" w:sz="4" w:space="0" w:color="auto"/>
              <w:left w:val="single" w:sz="4" w:space="0" w:color="auto"/>
              <w:bottom w:val="single" w:sz="4" w:space="0" w:color="auto"/>
              <w:right w:val="single" w:sz="4" w:space="0" w:color="auto"/>
            </w:tcBorders>
            <w:hideMark/>
          </w:tcPr>
          <w:p w14:paraId="0C79083F" w14:textId="77777777" w:rsidR="00CC15D4" w:rsidRPr="00DC6FAD" w:rsidRDefault="00CC15D4" w:rsidP="007C225C">
            <w:r w:rsidRPr="00DC6FAD">
              <w:t>Re-run Informatica mapping</w:t>
            </w:r>
          </w:p>
        </w:tc>
        <w:tc>
          <w:tcPr>
            <w:tcW w:w="2880" w:type="dxa"/>
            <w:tcBorders>
              <w:top w:val="single" w:sz="4" w:space="0" w:color="auto"/>
              <w:left w:val="single" w:sz="4" w:space="0" w:color="auto"/>
              <w:bottom w:val="single" w:sz="4" w:space="0" w:color="auto"/>
              <w:right w:val="single" w:sz="4" w:space="0" w:color="auto"/>
            </w:tcBorders>
            <w:hideMark/>
          </w:tcPr>
          <w:p w14:paraId="1A3E05B2" w14:textId="77777777" w:rsidR="00CC15D4" w:rsidRPr="00DC6FAD" w:rsidRDefault="00CC15D4" w:rsidP="007C225C">
            <w:r w:rsidRPr="00DC6FAD">
              <w:t>A new row is inserted, and the old row is marked as historical</w:t>
            </w:r>
          </w:p>
        </w:tc>
      </w:tr>
      <w:tr w:rsidR="00CC15D4" w:rsidRPr="00DC6FAD" w14:paraId="25311615" w14:textId="77777777" w:rsidTr="007C225C">
        <w:tc>
          <w:tcPr>
            <w:tcW w:w="2880" w:type="dxa"/>
            <w:tcBorders>
              <w:top w:val="single" w:sz="4" w:space="0" w:color="auto"/>
              <w:left w:val="single" w:sz="4" w:space="0" w:color="auto"/>
              <w:bottom w:val="single" w:sz="4" w:space="0" w:color="auto"/>
              <w:right w:val="single" w:sz="4" w:space="0" w:color="auto"/>
            </w:tcBorders>
            <w:hideMark/>
          </w:tcPr>
          <w:p w14:paraId="73951A9F" w14:textId="77777777" w:rsidR="00CC15D4" w:rsidRPr="00DC6FAD" w:rsidRDefault="00CC15D4" w:rsidP="007C225C">
            <w:r w:rsidRPr="00DC6FAD">
              <w:t>Verify Update</w:t>
            </w:r>
          </w:p>
        </w:tc>
        <w:tc>
          <w:tcPr>
            <w:tcW w:w="2880" w:type="dxa"/>
            <w:tcBorders>
              <w:top w:val="single" w:sz="4" w:space="0" w:color="auto"/>
              <w:left w:val="single" w:sz="4" w:space="0" w:color="auto"/>
              <w:bottom w:val="single" w:sz="4" w:space="0" w:color="auto"/>
              <w:right w:val="single" w:sz="4" w:space="0" w:color="auto"/>
            </w:tcBorders>
            <w:hideMark/>
          </w:tcPr>
          <w:p w14:paraId="3A2B3F5F" w14:textId="77777777" w:rsidR="00CC15D4" w:rsidRPr="00DC6FAD" w:rsidRDefault="00CC15D4" w:rsidP="007C225C">
            <w:r w:rsidRPr="00DC6FAD">
              <w:t xml:space="preserve">Check </w:t>
            </w:r>
          </w:p>
          <w:p w14:paraId="282AF1DC" w14:textId="77777777" w:rsidR="00CC15D4" w:rsidRPr="00DC6FAD" w:rsidRDefault="00CC15D4" w:rsidP="007C225C">
            <w:pPr>
              <w:rPr>
                <w:sz w:val="24"/>
                <w:szCs w:val="24"/>
              </w:rPr>
            </w:pPr>
            <w:r w:rsidRPr="00DC6FAD">
              <w:rPr>
                <w:rFonts w:ascii="Courier New" w:eastAsiaTheme="majorEastAsia" w:hAnsi="Courier New" w:cs="Courier New"/>
                <w:sz w:val="20"/>
                <w:szCs w:val="20"/>
              </w:rPr>
              <w:t>DIM_ORDER_ITEM</w:t>
            </w:r>
          </w:p>
        </w:tc>
        <w:tc>
          <w:tcPr>
            <w:tcW w:w="2880" w:type="dxa"/>
            <w:tcBorders>
              <w:top w:val="single" w:sz="4" w:space="0" w:color="auto"/>
              <w:left w:val="single" w:sz="4" w:space="0" w:color="auto"/>
              <w:bottom w:val="single" w:sz="4" w:space="0" w:color="auto"/>
              <w:right w:val="single" w:sz="4" w:space="0" w:color="auto"/>
            </w:tcBorders>
            <w:hideMark/>
          </w:tcPr>
          <w:p w14:paraId="128D504E" w14:textId="77777777" w:rsidR="00CC15D4" w:rsidRPr="00DC6FAD" w:rsidRDefault="00CC15D4" w:rsidP="007C225C">
            <w:r w:rsidRPr="00DC6FAD">
              <w:t xml:space="preserve">NEW Record exists </w:t>
            </w:r>
            <w:proofErr w:type="gramStart"/>
            <w:r w:rsidRPr="00DC6FAD">
              <w:t>where</w:t>
            </w:r>
            <w:proofErr w:type="gramEnd"/>
            <w:r w:rsidRPr="00DC6FAD">
              <w:t xml:space="preserve"> </w:t>
            </w:r>
          </w:p>
          <w:p w14:paraId="524E6979" w14:textId="77777777" w:rsidR="00CC15D4" w:rsidRPr="00DC6FAD" w:rsidRDefault="00CC15D4" w:rsidP="007C225C">
            <w:r w:rsidRPr="00DC6FAD">
              <w:t>SELLER_ID =12345678</w:t>
            </w:r>
          </w:p>
        </w:tc>
      </w:tr>
    </w:tbl>
    <w:p w14:paraId="6728F646" w14:textId="77777777" w:rsidR="00CC15D4" w:rsidRPr="00DC6FAD" w:rsidRDefault="00CC15D4" w:rsidP="00CC15D4"/>
    <w:p w14:paraId="297CC2AF" w14:textId="77777777" w:rsidR="00CC15D4" w:rsidRPr="00DC6FAD" w:rsidRDefault="00CC15D4" w:rsidP="00CC15D4"/>
    <w:p w14:paraId="32457297" w14:textId="77777777" w:rsidR="00CC15D4" w:rsidRPr="00DC6FAD" w:rsidRDefault="00CC15D4" w:rsidP="00CC15D4"/>
    <w:p w14:paraId="2D49DB7B" w14:textId="77777777" w:rsidR="00CC15D4" w:rsidRPr="00DC6FAD" w:rsidRDefault="00CC15D4" w:rsidP="00CC15D4"/>
    <w:p w14:paraId="0575C23F" w14:textId="77777777" w:rsidR="00CC15D4" w:rsidRPr="00DC6FAD" w:rsidRDefault="00CC15D4" w:rsidP="00CC15D4"/>
    <w:p w14:paraId="11A9A615" w14:textId="77777777" w:rsidR="00CC15D4" w:rsidRPr="00DC6FAD" w:rsidRDefault="00CC15D4" w:rsidP="00CC15D4"/>
    <w:p w14:paraId="34553A23" w14:textId="77777777" w:rsidR="00CC15D4" w:rsidRPr="00DC6FAD" w:rsidRDefault="00CC15D4" w:rsidP="00CC15D4"/>
    <w:p w14:paraId="44A427A2" w14:textId="77777777" w:rsidR="00CC15D4" w:rsidRPr="00DC6FAD" w:rsidRDefault="00CC15D4" w:rsidP="00CC15D4"/>
    <w:p w14:paraId="6891404D" w14:textId="77777777" w:rsidR="00CC15D4" w:rsidRPr="00DC6FAD" w:rsidRDefault="00CC15D4" w:rsidP="00CC15D4"/>
    <w:p w14:paraId="275CAAA2" w14:textId="77777777" w:rsidR="00CC15D4" w:rsidRPr="00DC6FAD" w:rsidRDefault="00CC15D4" w:rsidP="00CC15D4"/>
    <w:p w14:paraId="290AC878" w14:textId="77777777" w:rsidR="00CC15D4" w:rsidRPr="00DC6FAD" w:rsidRDefault="00CC15D4" w:rsidP="00CC15D4"/>
    <w:p w14:paraId="1DB95F3D" w14:textId="77777777" w:rsidR="00CC15D4" w:rsidRPr="00DC6FAD" w:rsidRDefault="00CC15D4" w:rsidP="00CC15D4"/>
    <w:p w14:paraId="6B87711D" w14:textId="77777777" w:rsidR="00CC15D4" w:rsidRPr="00DC6FAD" w:rsidRDefault="00CC15D4" w:rsidP="00CC15D4"/>
    <w:p w14:paraId="460B4A17" w14:textId="77777777" w:rsidR="00CC15D4" w:rsidRPr="00DC6FAD" w:rsidRDefault="00CC15D4" w:rsidP="00CC15D4"/>
    <w:p w14:paraId="3A262534" w14:textId="77777777" w:rsidR="00CC15D4" w:rsidRPr="00DC6FAD" w:rsidRDefault="00CC15D4" w:rsidP="00CC15D4"/>
    <w:p w14:paraId="646E155A" w14:textId="77777777" w:rsidR="00CC15D4" w:rsidRPr="00DC6FAD" w:rsidRDefault="00CC15D4" w:rsidP="00CC15D4"/>
    <w:p w14:paraId="6E361940" w14:textId="77777777" w:rsidR="00CC15D4" w:rsidRPr="00DC6FAD" w:rsidRDefault="00CC15D4" w:rsidP="00CC15D4"/>
    <w:p w14:paraId="2C739A3F" w14:textId="77777777" w:rsidR="00CC15D4" w:rsidRPr="00DC6FAD" w:rsidRDefault="00CC15D4" w:rsidP="00CC15D4"/>
    <w:p w14:paraId="69F12F3D" w14:textId="77777777" w:rsidR="00CC15D4" w:rsidRPr="00DC6FAD" w:rsidRDefault="00CC15D4" w:rsidP="00CC15D4"/>
    <w:p w14:paraId="64AE1485" w14:textId="77777777" w:rsidR="00CC15D4" w:rsidRPr="00DC6FAD" w:rsidRDefault="00CC15D4" w:rsidP="00CC15D4"/>
    <w:p w14:paraId="05561899" w14:textId="77777777" w:rsidR="00CC15D4" w:rsidRPr="00DC6FAD" w:rsidRDefault="00CC15D4" w:rsidP="00CC15D4"/>
    <w:p w14:paraId="52FA56BC" w14:textId="77777777" w:rsidR="00CC15D4" w:rsidRPr="00DC6FAD" w:rsidRDefault="00CC15D4" w:rsidP="00CC15D4"/>
    <w:p w14:paraId="68DE4A21" w14:textId="77777777" w:rsidR="00CC15D4" w:rsidRPr="00DC6FAD" w:rsidRDefault="00CC15D4" w:rsidP="00CC15D4"/>
    <w:p w14:paraId="32CEBA0B" w14:textId="6EA6C428" w:rsidR="00CC15D4" w:rsidRPr="00DC6FAD" w:rsidRDefault="00941ED0" w:rsidP="00941ED0">
      <w:pPr>
        <w:pStyle w:val="Heading2"/>
      </w:pPr>
      <w:bookmarkStart w:id="34" w:name="_Toc190609163"/>
      <w:r>
        <w:t>SELLER TABLE</w:t>
      </w:r>
      <w:bookmarkEnd w:id="34"/>
      <w:r>
        <w:t xml:space="preserve"> </w:t>
      </w:r>
    </w:p>
    <w:p w14:paraId="3FC3FA9C" w14:textId="77777777" w:rsidR="00CC15D4" w:rsidRPr="00DC6FAD" w:rsidRDefault="00CC15D4" w:rsidP="00941ED0">
      <w:pPr>
        <w:pStyle w:val="Heading3"/>
        <w:rPr>
          <w:rFonts w:eastAsia="Times New Roman"/>
        </w:rPr>
      </w:pPr>
      <w:r w:rsidRPr="00DC6FAD">
        <w:rPr>
          <w:rFonts w:eastAsia="Times New Roman"/>
        </w:rPr>
        <w:t xml:space="preserve">1. Mapping </w:t>
      </w:r>
      <w:proofErr w:type="gramStart"/>
      <w:r w:rsidRPr="00DC6FAD">
        <w:rPr>
          <w:rFonts w:eastAsia="Times New Roman"/>
        </w:rPr>
        <w:t>Overview(</w:t>
      </w:r>
      <w:proofErr w:type="gramEnd"/>
      <w:r w:rsidRPr="00DC6FAD">
        <w:rPr>
          <w:rFonts w:eastAsia="Times New Roman"/>
        </w:rPr>
        <w:t>DIM_SELLER)</w:t>
      </w:r>
    </w:p>
    <w:p w14:paraId="5C71F881" w14:textId="77777777" w:rsidR="00CC15D4" w:rsidRPr="00DC6FAD" w:rsidRDefault="00CC15D4">
      <w:pPr>
        <w:numPr>
          <w:ilvl w:val="0"/>
          <w:numId w:val="32"/>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Mapping Name</w:t>
      </w:r>
      <w:r w:rsidRPr="00DC6FAD">
        <w:rPr>
          <w:rFonts w:ascii="Times New Roman" w:eastAsia="Times New Roman" w:hAnsi="Times New Roman" w:cs="Times New Roman"/>
          <w:sz w:val="24"/>
          <w:szCs w:val="24"/>
        </w:rPr>
        <w:t>: [m_DIM_SELLER_SCD_T3]</w:t>
      </w:r>
    </w:p>
    <w:p w14:paraId="1B5751CB" w14:textId="77777777" w:rsidR="00CC15D4" w:rsidRPr="00DC6FAD" w:rsidRDefault="00CC15D4">
      <w:pPr>
        <w:numPr>
          <w:ilvl w:val="0"/>
          <w:numId w:val="32"/>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Source Table</w:t>
      </w:r>
      <w:r w:rsidRPr="00DC6FAD">
        <w:rPr>
          <w:rFonts w:ascii="Times New Roman" w:eastAsia="Times New Roman" w:hAnsi="Times New Roman" w:cs="Times New Roman"/>
          <w:sz w:val="24"/>
          <w:szCs w:val="24"/>
        </w:rPr>
        <w:t>: [STG_SELLER_DETAILS]</w:t>
      </w:r>
    </w:p>
    <w:p w14:paraId="7FE9A5EB" w14:textId="77777777" w:rsidR="00CC15D4" w:rsidRPr="00DC6FAD" w:rsidRDefault="00CC15D4">
      <w:pPr>
        <w:numPr>
          <w:ilvl w:val="0"/>
          <w:numId w:val="32"/>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Target Table</w:t>
      </w:r>
      <w:r w:rsidRPr="00DC6FAD">
        <w:rPr>
          <w:rFonts w:ascii="Times New Roman" w:eastAsia="Times New Roman" w:hAnsi="Times New Roman" w:cs="Times New Roman"/>
          <w:sz w:val="24"/>
          <w:szCs w:val="24"/>
        </w:rPr>
        <w:t>: [DIM_SELLER]</w:t>
      </w:r>
    </w:p>
    <w:p w14:paraId="418F2C05" w14:textId="77777777" w:rsidR="00CC15D4" w:rsidRPr="00DC6FAD" w:rsidRDefault="00CC15D4">
      <w:pPr>
        <w:numPr>
          <w:ilvl w:val="0"/>
          <w:numId w:val="32"/>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Description</w:t>
      </w:r>
      <w:r w:rsidRPr="00DC6FAD">
        <w:rPr>
          <w:rFonts w:ascii="Times New Roman" w:eastAsia="Times New Roman" w:hAnsi="Times New Roman" w:cs="Times New Roman"/>
          <w:sz w:val="24"/>
          <w:szCs w:val="24"/>
        </w:rPr>
        <w:t xml:space="preserve">: </w:t>
      </w:r>
      <w:proofErr w:type="gramStart"/>
      <w:r w:rsidRPr="00DC6FAD">
        <w:rPr>
          <w:rFonts w:ascii="Times New Roman" w:eastAsia="Times New Roman" w:hAnsi="Times New Roman" w:cs="Times New Roman"/>
          <w:sz w:val="24"/>
          <w:szCs w:val="24"/>
        </w:rPr>
        <w:t>[ ]</w:t>
      </w:r>
      <w:proofErr w:type="gramEnd"/>
    </w:p>
    <w:p w14:paraId="2C989B34" w14:textId="77777777" w:rsidR="00CC15D4" w:rsidRPr="00DC6FAD" w:rsidRDefault="00000000" w:rsidP="00CC15D4">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5B39DD7">
          <v:rect id="_x0000_i1050" style="width:0;height:1.5pt" o:hralign="center" o:hrstd="t" o:hr="t" fillcolor="#a0a0a0" stroked="f"/>
        </w:pict>
      </w:r>
    </w:p>
    <w:p w14:paraId="7586D621" w14:textId="77777777" w:rsidR="00CC15D4" w:rsidRPr="00DC6FAD" w:rsidRDefault="00CC15D4" w:rsidP="00941ED0">
      <w:pPr>
        <w:pStyle w:val="Heading3"/>
        <w:rPr>
          <w:rFonts w:eastAsia="Times New Roman"/>
        </w:rPr>
      </w:pPr>
      <w:r w:rsidRPr="00DC6FAD">
        <w:rPr>
          <w:rFonts w:eastAsia="Times New Roman"/>
        </w:rPr>
        <w:lastRenderedPageBreak/>
        <w:t>2. Source (Staging Table) Details</w:t>
      </w:r>
    </w:p>
    <w:p w14:paraId="50D1B1B0" w14:textId="77777777" w:rsidR="00CC15D4" w:rsidRPr="00DC6FAD" w:rsidRDefault="00CC15D4">
      <w:pPr>
        <w:numPr>
          <w:ilvl w:val="0"/>
          <w:numId w:val="33"/>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Table Name</w:t>
      </w:r>
      <w:r w:rsidRPr="00DC6FAD">
        <w:rPr>
          <w:rFonts w:ascii="Times New Roman" w:eastAsia="Times New Roman" w:hAnsi="Times New Roman" w:cs="Times New Roman"/>
          <w:sz w:val="24"/>
          <w:szCs w:val="24"/>
        </w:rPr>
        <w:t>: [STG_SELLER_DETAILS]</w:t>
      </w:r>
    </w:p>
    <w:p w14:paraId="179A96F7" w14:textId="77777777" w:rsidR="00CC15D4" w:rsidRPr="00DC6FAD" w:rsidRDefault="00CC15D4">
      <w:pPr>
        <w:numPr>
          <w:ilvl w:val="0"/>
          <w:numId w:val="33"/>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Column Structure</w:t>
      </w:r>
      <w:r w:rsidRPr="00DC6FAD">
        <w:rPr>
          <w:rFonts w:ascii="Times New Roman" w:eastAsia="Times New Roman" w:hAnsi="Times New Roman" w:cs="Times New Roman"/>
          <w:sz w:val="24"/>
          <w:szCs w:val="24"/>
        </w:rPr>
        <w:t>:</w:t>
      </w:r>
      <w:r w:rsidRPr="00DC6FAD">
        <w:rPr>
          <w:rFonts w:ascii="Times New Roman" w:eastAsia="Times New Roman" w:hAnsi="Times New Roman" w:cs="Times New Roman"/>
          <w:noProof/>
          <w:sz w:val="24"/>
          <w:szCs w:val="24"/>
        </w:rPr>
        <w:drawing>
          <wp:inline distT="0" distB="0" distL="0" distR="0" wp14:anchorId="1EE35669" wp14:editId="1276C65A">
            <wp:extent cx="5934710" cy="3407410"/>
            <wp:effectExtent l="0" t="0" r="8890" b="2540"/>
            <wp:docPr id="1928883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710" cy="3407410"/>
                    </a:xfrm>
                    <a:prstGeom prst="rect">
                      <a:avLst/>
                    </a:prstGeom>
                    <a:noFill/>
                    <a:ln>
                      <a:noFill/>
                    </a:ln>
                  </pic:spPr>
                </pic:pic>
              </a:graphicData>
            </a:graphic>
          </wp:inline>
        </w:drawing>
      </w:r>
    </w:p>
    <w:p w14:paraId="209E3608" w14:textId="77777777" w:rsidR="00CC15D4" w:rsidRPr="00DC6FAD" w:rsidRDefault="00CC15D4" w:rsidP="00941ED0">
      <w:pPr>
        <w:pStyle w:val="Heading3"/>
        <w:rPr>
          <w:rFonts w:eastAsia="Times New Roman"/>
        </w:rPr>
      </w:pPr>
      <w:r w:rsidRPr="00DC6FAD">
        <w:rPr>
          <w:rFonts w:eastAsia="Times New Roman"/>
        </w:rPr>
        <w:t>3. Target (Data Warehouse Table) Details</w:t>
      </w:r>
    </w:p>
    <w:p w14:paraId="708BA280" w14:textId="77777777" w:rsidR="00CC15D4" w:rsidRPr="00DC6FAD" w:rsidRDefault="00CC15D4">
      <w:pPr>
        <w:numPr>
          <w:ilvl w:val="0"/>
          <w:numId w:val="34"/>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Table Name</w:t>
      </w:r>
      <w:r w:rsidRPr="00DC6FAD">
        <w:rPr>
          <w:rFonts w:ascii="Times New Roman" w:eastAsia="Times New Roman" w:hAnsi="Times New Roman" w:cs="Times New Roman"/>
          <w:sz w:val="24"/>
          <w:szCs w:val="24"/>
        </w:rPr>
        <w:t>: [DIM_SELLER]</w:t>
      </w:r>
    </w:p>
    <w:p w14:paraId="37E60149" w14:textId="77777777" w:rsidR="00CC15D4" w:rsidRPr="00DC6FAD" w:rsidRDefault="00CC15D4">
      <w:pPr>
        <w:numPr>
          <w:ilvl w:val="0"/>
          <w:numId w:val="34"/>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Table Type</w:t>
      </w:r>
      <w:r w:rsidRPr="00DC6FAD">
        <w:rPr>
          <w:rFonts w:ascii="Times New Roman" w:eastAsia="Times New Roman" w:hAnsi="Times New Roman" w:cs="Times New Roman"/>
          <w:sz w:val="24"/>
          <w:szCs w:val="24"/>
        </w:rPr>
        <w:t>: [Dimension]</w:t>
      </w:r>
    </w:p>
    <w:p w14:paraId="0DCC1FDE" w14:textId="77777777" w:rsidR="00CC15D4" w:rsidRDefault="00CC15D4">
      <w:pPr>
        <w:numPr>
          <w:ilvl w:val="0"/>
          <w:numId w:val="34"/>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Column Structure</w:t>
      </w:r>
      <w:r w:rsidRPr="00DC6FAD">
        <w:rPr>
          <w:rFonts w:ascii="Times New Roman" w:eastAsia="Times New Roman" w:hAnsi="Times New Roman" w:cs="Times New Roman"/>
          <w:sz w:val="24"/>
          <w:szCs w:val="24"/>
        </w:rPr>
        <w:t>:</w:t>
      </w:r>
      <w:r w:rsidRPr="00DC6FAD">
        <w:rPr>
          <w:rFonts w:ascii="Times New Roman" w:eastAsia="Times New Roman" w:hAnsi="Times New Roman" w:cs="Times New Roman"/>
          <w:noProof/>
          <w:sz w:val="24"/>
          <w:szCs w:val="24"/>
        </w:rPr>
        <w:drawing>
          <wp:inline distT="0" distB="0" distL="0" distR="0" wp14:anchorId="71A413C1" wp14:editId="3E96C1A2">
            <wp:extent cx="5909310" cy="1941195"/>
            <wp:effectExtent l="0" t="0" r="0" b="1905"/>
            <wp:docPr id="2275965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09310" cy="1941195"/>
                    </a:xfrm>
                    <a:prstGeom prst="rect">
                      <a:avLst/>
                    </a:prstGeom>
                    <a:noFill/>
                    <a:ln>
                      <a:noFill/>
                    </a:ln>
                  </pic:spPr>
                </pic:pic>
              </a:graphicData>
            </a:graphic>
          </wp:inline>
        </w:drawing>
      </w:r>
    </w:p>
    <w:p w14:paraId="6AEF5306" w14:textId="77777777" w:rsidR="00CC15D4" w:rsidRDefault="00CC15D4" w:rsidP="00CC15D4">
      <w:pPr>
        <w:spacing w:before="100" w:beforeAutospacing="1" w:after="100" w:afterAutospacing="1"/>
        <w:ind w:firstLine="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DDL</w:t>
      </w:r>
    </w:p>
    <w:p w14:paraId="7A51030A" w14:textId="77777777" w:rsidR="00CC15D4" w:rsidRPr="00C6006E" w:rsidRDefault="00CC15D4" w:rsidP="00CC15D4">
      <w:pPr>
        <w:spacing w:before="100" w:beforeAutospacing="1" w:after="100" w:afterAutospacing="1"/>
        <w:ind w:firstLine="720"/>
        <w:rPr>
          <w:rFonts w:ascii="Times New Roman" w:eastAsia="Times New Roman" w:hAnsi="Times New Roman" w:cs="Times New Roman"/>
          <w:sz w:val="24"/>
          <w:szCs w:val="24"/>
        </w:rPr>
      </w:pPr>
      <w:r>
        <w:rPr>
          <w:rFonts w:ascii="Times New Roman" w:eastAsia="Times New Roman" w:hAnsi="Times New Roman" w:cs="Times New Roman"/>
          <w:b/>
          <w:bCs/>
          <w:noProof/>
          <w:sz w:val="24"/>
          <w:szCs w:val="24"/>
        </w:rPr>
        <w:lastRenderedPageBreak/>
        <w:drawing>
          <wp:inline distT="0" distB="0" distL="0" distR="0" wp14:anchorId="388F3AB2" wp14:editId="69CB8625">
            <wp:extent cx="5934075" cy="3067050"/>
            <wp:effectExtent l="0" t="0" r="9525" b="0"/>
            <wp:docPr id="7437001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34075" cy="3067050"/>
                    </a:xfrm>
                    <a:prstGeom prst="rect">
                      <a:avLst/>
                    </a:prstGeom>
                    <a:noFill/>
                    <a:ln>
                      <a:noFill/>
                    </a:ln>
                  </pic:spPr>
                </pic:pic>
              </a:graphicData>
            </a:graphic>
          </wp:inline>
        </w:drawing>
      </w:r>
    </w:p>
    <w:p w14:paraId="10EE8C33" w14:textId="77777777" w:rsidR="00CC15D4" w:rsidRPr="00DC6FAD" w:rsidRDefault="00CC15D4">
      <w:pPr>
        <w:numPr>
          <w:ilvl w:val="0"/>
          <w:numId w:val="35"/>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Primary Key</w:t>
      </w:r>
      <w:r w:rsidRPr="00DC6FAD">
        <w:rPr>
          <w:rFonts w:ascii="Times New Roman" w:eastAsia="Times New Roman" w:hAnsi="Times New Roman" w:cs="Times New Roman"/>
          <w:sz w:val="24"/>
          <w:szCs w:val="24"/>
        </w:rPr>
        <w:t>: [SELLER_ID)</w:t>
      </w:r>
    </w:p>
    <w:p w14:paraId="2A8533DB" w14:textId="77777777" w:rsidR="00CC15D4" w:rsidRPr="00DC6FAD" w:rsidRDefault="00CC15D4">
      <w:pPr>
        <w:numPr>
          <w:ilvl w:val="0"/>
          <w:numId w:val="35"/>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 xml:space="preserve">Foreign </w:t>
      </w:r>
      <w:proofErr w:type="gramStart"/>
      <w:r w:rsidRPr="00DC6FAD">
        <w:rPr>
          <w:rFonts w:ascii="Times New Roman" w:eastAsia="Times New Roman" w:hAnsi="Times New Roman" w:cs="Times New Roman"/>
          <w:b/>
          <w:bCs/>
          <w:sz w:val="24"/>
          <w:szCs w:val="24"/>
        </w:rPr>
        <w:t xml:space="preserve">Keys </w:t>
      </w:r>
      <w:r w:rsidRPr="00DC6FAD">
        <w:rPr>
          <w:rFonts w:ascii="Times New Roman" w:eastAsia="Times New Roman" w:hAnsi="Times New Roman" w:cs="Times New Roman"/>
          <w:sz w:val="24"/>
          <w:szCs w:val="24"/>
        </w:rPr>
        <w:t>:</w:t>
      </w:r>
      <w:proofErr w:type="gramEnd"/>
      <w:r w:rsidRPr="00DC6FAD">
        <w:rPr>
          <w:rFonts w:ascii="Times New Roman" w:eastAsia="Times New Roman" w:hAnsi="Times New Roman" w:cs="Times New Roman"/>
          <w:sz w:val="24"/>
          <w:szCs w:val="24"/>
        </w:rPr>
        <w:t xml:space="preserve"> []</w:t>
      </w:r>
    </w:p>
    <w:p w14:paraId="53231C4B" w14:textId="77777777" w:rsidR="00CC15D4" w:rsidRPr="00DC6FAD" w:rsidRDefault="00CC15D4">
      <w:pPr>
        <w:numPr>
          <w:ilvl w:val="0"/>
          <w:numId w:val="35"/>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Indexes</w:t>
      </w:r>
      <w:r w:rsidRPr="00DC6FAD">
        <w:rPr>
          <w:rFonts w:ascii="Times New Roman" w:eastAsia="Times New Roman" w:hAnsi="Times New Roman" w:cs="Times New Roman"/>
          <w:sz w:val="24"/>
          <w:szCs w:val="24"/>
        </w:rPr>
        <w:t>: [ON PRIMARY KEY]</w:t>
      </w:r>
    </w:p>
    <w:p w14:paraId="05014AE2" w14:textId="77777777" w:rsidR="00CC15D4" w:rsidRPr="00DC6FAD" w:rsidRDefault="00CC15D4" w:rsidP="00CC15D4">
      <w:pPr>
        <w:spacing w:before="100" w:beforeAutospacing="1" w:after="100" w:afterAutospacing="1"/>
        <w:ind w:left="720"/>
        <w:rPr>
          <w:rFonts w:ascii="Times New Roman" w:eastAsia="Times New Roman" w:hAnsi="Times New Roman" w:cs="Times New Roman"/>
          <w:sz w:val="24"/>
          <w:szCs w:val="24"/>
        </w:rPr>
      </w:pPr>
    </w:p>
    <w:p w14:paraId="1DA26737" w14:textId="77777777" w:rsidR="00CC15D4" w:rsidRPr="00DC6FAD" w:rsidRDefault="00CC15D4" w:rsidP="00941ED0">
      <w:pPr>
        <w:pStyle w:val="Heading3"/>
        <w:rPr>
          <w:rFonts w:eastAsia="Times New Roman"/>
        </w:rPr>
      </w:pPr>
      <w:r w:rsidRPr="00DC6FAD">
        <w:rPr>
          <w:rFonts w:eastAsia="Times New Roman"/>
        </w:rPr>
        <w:t>4. ETL Mapping Logic</w:t>
      </w:r>
    </w:p>
    <w:p w14:paraId="7A5E7BC6" w14:textId="77777777" w:rsidR="00CC15D4" w:rsidRPr="00DC6FAD" w:rsidRDefault="00CC15D4" w:rsidP="00CC15D4">
      <w:pPr>
        <w:spacing w:before="100" w:beforeAutospacing="1" w:after="100" w:afterAutospacing="1"/>
        <w:outlineLvl w:val="2"/>
        <w:rPr>
          <w:rFonts w:ascii="Times New Roman" w:eastAsia="Times New Roman" w:hAnsi="Times New Roman" w:cs="Times New Roman"/>
          <w:b/>
          <w:bCs/>
          <w:sz w:val="27"/>
          <w:szCs w:val="27"/>
        </w:rPr>
      </w:pPr>
      <w:r w:rsidRPr="00DC6FAD">
        <w:rPr>
          <w:rFonts w:ascii="Times New Roman" w:eastAsia="Times New Roman" w:hAnsi="Times New Roman" w:cs="Times New Roman"/>
          <w:b/>
          <w:bCs/>
          <w:sz w:val="27"/>
          <w:szCs w:val="27"/>
        </w:rPr>
        <w:t>Transformations Applied</w:t>
      </w:r>
    </w:p>
    <w:p w14:paraId="15BF501F" w14:textId="77777777" w:rsidR="00CC15D4" w:rsidRPr="00DC6FAD" w:rsidRDefault="00CC15D4">
      <w:pPr>
        <w:numPr>
          <w:ilvl w:val="0"/>
          <w:numId w:val="36"/>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Expression Transformation</w:t>
      </w:r>
      <w:r w:rsidRPr="00DC6FAD">
        <w:rPr>
          <w:rFonts w:ascii="Times New Roman" w:eastAsia="Times New Roman" w:hAnsi="Times New Roman" w:cs="Times New Roman"/>
          <w:noProof/>
          <w:sz w:val="24"/>
          <w:szCs w:val="24"/>
        </w:rPr>
        <w:drawing>
          <wp:inline distT="0" distB="0" distL="0" distR="0" wp14:anchorId="3FE61E38" wp14:editId="7A222FF1">
            <wp:extent cx="5934710" cy="2587625"/>
            <wp:effectExtent l="0" t="0" r="8890" b="3175"/>
            <wp:docPr id="1893728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34710" cy="2587625"/>
                    </a:xfrm>
                    <a:prstGeom prst="rect">
                      <a:avLst/>
                    </a:prstGeom>
                    <a:noFill/>
                    <a:ln>
                      <a:noFill/>
                    </a:ln>
                  </pic:spPr>
                </pic:pic>
              </a:graphicData>
            </a:graphic>
          </wp:inline>
        </w:drawing>
      </w:r>
    </w:p>
    <w:p w14:paraId="67716C08" w14:textId="77777777" w:rsidR="00CC15D4" w:rsidRPr="00DC6FAD" w:rsidRDefault="00CC15D4">
      <w:pPr>
        <w:numPr>
          <w:ilvl w:val="0"/>
          <w:numId w:val="36"/>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lastRenderedPageBreak/>
        <w:t>Lookup Transformation</w:t>
      </w:r>
      <w:r w:rsidRPr="00DC6FAD">
        <w:rPr>
          <w:rFonts w:ascii="Times New Roman" w:eastAsia="Times New Roman" w:hAnsi="Times New Roman" w:cs="Times New Roman"/>
          <w:noProof/>
          <w:sz w:val="24"/>
          <w:szCs w:val="24"/>
        </w:rPr>
        <w:drawing>
          <wp:inline distT="0" distB="0" distL="0" distR="0" wp14:anchorId="0C963C72" wp14:editId="7A9999AF">
            <wp:extent cx="5943600" cy="1501140"/>
            <wp:effectExtent l="0" t="0" r="0" b="3810"/>
            <wp:docPr id="358643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1501140"/>
                    </a:xfrm>
                    <a:prstGeom prst="rect">
                      <a:avLst/>
                    </a:prstGeom>
                    <a:noFill/>
                    <a:ln>
                      <a:noFill/>
                    </a:ln>
                  </pic:spPr>
                </pic:pic>
              </a:graphicData>
            </a:graphic>
          </wp:inline>
        </w:drawing>
      </w:r>
    </w:p>
    <w:p w14:paraId="054A66A5" w14:textId="77777777" w:rsidR="00CC15D4" w:rsidRPr="00DC6FAD" w:rsidRDefault="00CC15D4" w:rsidP="00CC15D4">
      <w:pPr>
        <w:spacing w:before="100" w:beforeAutospacing="1" w:after="100" w:afterAutospacing="1"/>
        <w:ind w:firstLine="360"/>
        <w:rPr>
          <w:rFonts w:ascii="Times New Roman" w:eastAsia="Times New Roman" w:hAnsi="Times New Roman" w:cs="Times New Roman"/>
          <w:sz w:val="24"/>
          <w:szCs w:val="24"/>
        </w:rPr>
      </w:pPr>
      <w:r w:rsidRPr="00DC6FAD">
        <w:rPr>
          <w:rFonts w:ascii="Times New Roman" w:eastAsia="Times New Roman" w:hAnsi="Times New Roman" w:cs="Times New Roman"/>
          <w:noProof/>
          <w:sz w:val="24"/>
          <w:szCs w:val="24"/>
        </w:rPr>
        <w:drawing>
          <wp:inline distT="0" distB="0" distL="0" distR="0" wp14:anchorId="71A9B838" wp14:editId="170D410B">
            <wp:extent cx="5934710" cy="2398395"/>
            <wp:effectExtent l="0" t="0" r="8890" b="1905"/>
            <wp:docPr id="7115837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34710" cy="2398395"/>
                    </a:xfrm>
                    <a:prstGeom prst="rect">
                      <a:avLst/>
                    </a:prstGeom>
                    <a:noFill/>
                    <a:ln>
                      <a:noFill/>
                    </a:ln>
                  </pic:spPr>
                </pic:pic>
              </a:graphicData>
            </a:graphic>
          </wp:inline>
        </w:drawing>
      </w:r>
    </w:p>
    <w:p w14:paraId="12508576" w14:textId="77777777" w:rsidR="00CC15D4" w:rsidRPr="00DC6FAD" w:rsidRDefault="00CC15D4">
      <w:pPr>
        <w:numPr>
          <w:ilvl w:val="0"/>
          <w:numId w:val="36"/>
        </w:numPr>
        <w:spacing w:before="100" w:beforeAutospacing="1" w:after="100" w:afterAutospacing="1"/>
        <w:contextualSpacing/>
        <w:outlineLvl w:val="2"/>
        <w:rPr>
          <w:rFonts w:ascii="Times New Roman" w:eastAsia="Times New Roman" w:hAnsi="Times New Roman" w:cs="Times New Roman"/>
          <w:b/>
          <w:bCs/>
          <w:sz w:val="27"/>
          <w:szCs w:val="27"/>
        </w:rPr>
      </w:pPr>
      <w:r w:rsidRPr="00DC6FAD">
        <w:rPr>
          <w:rFonts w:ascii="Times New Roman" w:eastAsia="Times New Roman" w:hAnsi="Times New Roman" w:cs="Times New Roman"/>
          <w:b/>
          <w:bCs/>
          <w:sz w:val="27"/>
          <w:szCs w:val="27"/>
        </w:rPr>
        <w:t>Handling Slowly Changing Dimension (SCD) Type 3 in Your Data Warehouse</w:t>
      </w:r>
    </w:p>
    <w:p w14:paraId="361CB837" w14:textId="77777777" w:rsidR="00CC15D4" w:rsidRPr="00DC6FAD" w:rsidRDefault="00CC15D4" w:rsidP="00CC15D4">
      <w:pPr>
        <w:spacing w:before="100" w:beforeAutospacing="1" w:after="100" w:afterAutospacing="1"/>
        <w:outlineLvl w:val="2"/>
        <w:rPr>
          <w:rFonts w:ascii="Times New Roman" w:eastAsia="Times New Roman" w:hAnsi="Times New Roman" w:cs="Times New Roman"/>
          <w:b/>
          <w:bCs/>
          <w:sz w:val="27"/>
          <w:szCs w:val="27"/>
        </w:rPr>
      </w:pPr>
      <w:r w:rsidRPr="00DC6FAD">
        <w:rPr>
          <w:rFonts w:ascii="Times New Roman" w:eastAsia="Times New Roman" w:hAnsi="Times New Roman" w:cs="Times New Roman"/>
          <w:b/>
          <w:bCs/>
          <w:sz w:val="27"/>
          <w:szCs w:val="27"/>
        </w:rPr>
        <w:t>SCD Type 3: Storing Limited Historical Changes</w:t>
      </w:r>
    </w:p>
    <w:p w14:paraId="06D3E03D" w14:textId="77777777" w:rsidR="00CC15D4" w:rsidRPr="00DC6FAD" w:rsidRDefault="00CC15D4">
      <w:pPr>
        <w:numPr>
          <w:ilvl w:val="0"/>
          <w:numId w:val="36"/>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sz w:val="24"/>
          <w:szCs w:val="24"/>
        </w:rPr>
        <w:t xml:space="preserve">In </w:t>
      </w:r>
      <w:r w:rsidRPr="00DC6FAD">
        <w:rPr>
          <w:rFonts w:ascii="Times New Roman" w:eastAsia="Times New Roman" w:hAnsi="Times New Roman" w:cs="Times New Roman"/>
          <w:b/>
          <w:bCs/>
          <w:sz w:val="24"/>
          <w:szCs w:val="24"/>
        </w:rPr>
        <w:t>SCD Type 3</w:t>
      </w:r>
      <w:r w:rsidRPr="00DC6FAD">
        <w:rPr>
          <w:rFonts w:ascii="Times New Roman" w:eastAsia="Times New Roman" w:hAnsi="Times New Roman" w:cs="Times New Roman"/>
          <w:sz w:val="24"/>
          <w:szCs w:val="24"/>
        </w:rPr>
        <w:t xml:space="preserve">, only the </w:t>
      </w:r>
      <w:r w:rsidRPr="00DC6FAD">
        <w:rPr>
          <w:rFonts w:ascii="Times New Roman" w:eastAsia="Times New Roman" w:hAnsi="Times New Roman" w:cs="Times New Roman"/>
          <w:b/>
          <w:bCs/>
          <w:sz w:val="24"/>
          <w:szCs w:val="24"/>
        </w:rPr>
        <w:t>previous value</w:t>
      </w:r>
      <w:r w:rsidRPr="00DC6FAD">
        <w:rPr>
          <w:rFonts w:ascii="Times New Roman" w:eastAsia="Times New Roman" w:hAnsi="Times New Roman" w:cs="Times New Roman"/>
          <w:sz w:val="24"/>
          <w:szCs w:val="24"/>
        </w:rPr>
        <w:t xml:space="preserve"> of a changing attribute is stored alongside the new value.</w:t>
      </w:r>
    </w:p>
    <w:p w14:paraId="094E37DD" w14:textId="77777777" w:rsidR="00CC15D4" w:rsidRPr="00DC6FAD" w:rsidRDefault="00CC15D4">
      <w:pPr>
        <w:numPr>
          <w:ilvl w:val="0"/>
          <w:numId w:val="36"/>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sz w:val="24"/>
          <w:szCs w:val="24"/>
        </w:rPr>
        <w:t xml:space="preserve">This is useful when you only need to track </w:t>
      </w:r>
      <w:r w:rsidRPr="00DC6FAD">
        <w:rPr>
          <w:rFonts w:ascii="Times New Roman" w:eastAsia="Times New Roman" w:hAnsi="Times New Roman" w:cs="Times New Roman"/>
          <w:b/>
          <w:bCs/>
          <w:sz w:val="24"/>
          <w:szCs w:val="24"/>
        </w:rPr>
        <w:t>one level of history</w:t>
      </w:r>
      <w:r w:rsidRPr="00DC6FAD">
        <w:rPr>
          <w:rFonts w:ascii="Times New Roman" w:eastAsia="Times New Roman" w:hAnsi="Times New Roman" w:cs="Times New Roman"/>
          <w:sz w:val="24"/>
          <w:szCs w:val="24"/>
        </w:rPr>
        <w:t xml:space="preserve"> (e.g., previous vs. current address).</w:t>
      </w:r>
    </w:p>
    <w:p w14:paraId="18C1D980" w14:textId="77777777" w:rsidR="00CC15D4" w:rsidRPr="00DC6FAD" w:rsidRDefault="00CC15D4">
      <w:pPr>
        <w:numPr>
          <w:ilvl w:val="0"/>
          <w:numId w:val="36"/>
        </w:numPr>
        <w:spacing w:before="100" w:beforeAutospacing="1" w:after="100" w:afterAutospacing="1"/>
        <w:contextualSpacing/>
        <w:rPr>
          <w:rFonts w:ascii="Times New Roman" w:eastAsia="Times New Roman" w:hAnsi="Times New Roman" w:cs="Times New Roman"/>
          <w:sz w:val="24"/>
          <w:szCs w:val="24"/>
        </w:rPr>
      </w:pPr>
    </w:p>
    <w:p w14:paraId="5FC1D086" w14:textId="77777777" w:rsidR="00CC15D4" w:rsidRPr="00DC6FAD" w:rsidRDefault="00CC15D4" w:rsidP="00CC15D4">
      <w:pPr>
        <w:spacing w:before="100" w:beforeAutospacing="1" w:after="100" w:afterAutospacing="1"/>
        <w:ind w:left="720"/>
        <w:rPr>
          <w:rFonts w:ascii="Times New Roman" w:eastAsia="Times New Roman" w:hAnsi="Times New Roman" w:cs="Times New Roman"/>
          <w:sz w:val="24"/>
          <w:szCs w:val="24"/>
        </w:rPr>
      </w:pPr>
      <w:r w:rsidRPr="00DC6FAD">
        <w:rPr>
          <w:rFonts w:ascii="Times New Roman" w:eastAsia="Times New Roman" w:hAnsi="Times New Roman" w:cs="Times New Roman"/>
          <w:sz w:val="24"/>
          <w:szCs w:val="24"/>
        </w:rPr>
        <w:t xml:space="preserve">Lookup Transformation is </w:t>
      </w:r>
      <w:r w:rsidRPr="00DC6FAD">
        <w:rPr>
          <w:rFonts w:ascii="Times New Roman" w:eastAsia="Times New Roman" w:hAnsi="Times New Roman" w:cs="Times New Roman"/>
          <w:b/>
          <w:bCs/>
          <w:sz w:val="24"/>
          <w:szCs w:val="24"/>
        </w:rPr>
        <w:t>essential</w:t>
      </w:r>
      <w:r w:rsidRPr="00DC6FAD">
        <w:rPr>
          <w:rFonts w:ascii="Times New Roman" w:eastAsia="Times New Roman" w:hAnsi="Times New Roman" w:cs="Times New Roman"/>
          <w:sz w:val="24"/>
          <w:szCs w:val="24"/>
        </w:rPr>
        <w:t xml:space="preserve"> in handling Slowly Changing Dimensions (SCD) because it helps check if a record </w:t>
      </w:r>
      <w:r w:rsidRPr="00DC6FAD">
        <w:rPr>
          <w:rFonts w:ascii="Times New Roman" w:eastAsia="Times New Roman" w:hAnsi="Times New Roman" w:cs="Times New Roman"/>
          <w:b/>
          <w:bCs/>
          <w:sz w:val="24"/>
          <w:szCs w:val="24"/>
        </w:rPr>
        <w:t>already exists</w:t>
      </w:r>
      <w:r w:rsidRPr="00DC6FAD">
        <w:rPr>
          <w:rFonts w:ascii="Times New Roman" w:eastAsia="Times New Roman" w:hAnsi="Times New Roman" w:cs="Times New Roman"/>
          <w:sz w:val="24"/>
          <w:szCs w:val="24"/>
        </w:rPr>
        <w:t xml:space="preserve"> in the target dimension table (</w:t>
      </w:r>
      <w:r w:rsidRPr="00DC6FAD">
        <w:rPr>
          <w:rFonts w:ascii="Courier New" w:eastAsia="Times New Roman" w:hAnsi="Courier New" w:cs="Courier New"/>
          <w:sz w:val="20"/>
          <w:szCs w:val="20"/>
        </w:rPr>
        <w:t>DIM_TABLE</w:t>
      </w:r>
      <w:r w:rsidRPr="00DC6FAD">
        <w:rPr>
          <w:rFonts w:ascii="Times New Roman" w:eastAsia="Times New Roman" w:hAnsi="Times New Roman" w:cs="Times New Roman"/>
          <w:sz w:val="24"/>
          <w:szCs w:val="24"/>
        </w:rPr>
        <w:t>). This is necessary to determine whether we should UPDATE OR INSERT:</w:t>
      </w:r>
    </w:p>
    <w:p w14:paraId="29699A65" w14:textId="77777777" w:rsidR="00CC15D4" w:rsidRPr="00DC6FAD" w:rsidRDefault="00CC15D4">
      <w:pPr>
        <w:numPr>
          <w:ilvl w:val="0"/>
          <w:numId w:val="36"/>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ROUTER Transformation</w:t>
      </w:r>
      <w:r w:rsidRPr="00DC6FAD">
        <w:rPr>
          <w:rFonts w:ascii="Times New Roman" w:eastAsia="Times New Roman" w:hAnsi="Times New Roman" w:cs="Times New Roman"/>
          <w:sz w:val="24"/>
          <w:szCs w:val="24"/>
        </w:rPr>
        <w:t>:</w:t>
      </w:r>
      <w:r w:rsidRPr="00DC6FAD">
        <w:rPr>
          <w:rFonts w:ascii="Times New Roman" w:eastAsia="Times New Roman" w:hAnsi="Times New Roman" w:cs="Times New Roman"/>
          <w:noProof/>
          <w:sz w:val="24"/>
          <w:szCs w:val="24"/>
        </w:rPr>
        <w:drawing>
          <wp:inline distT="0" distB="0" distL="0" distR="0" wp14:anchorId="728510D8" wp14:editId="75E4241A">
            <wp:extent cx="5934710" cy="948690"/>
            <wp:effectExtent l="0" t="0" r="8890" b="3810"/>
            <wp:docPr id="9716776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710" cy="948690"/>
                    </a:xfrm>
                    <a:prstGeom prst="rect">
                      <a:avLst/>
                    </a:prstGeom>
                    <a:noFill/>
                    <a:ln>
                      <a:noFill/>
                    </a:ln>
                  </pic:spPr>
                </pic:pic>
              </a:graphicData>
            </a:graphic>
          </wp:inline>
        </w:drawing>
      </w:r>
    </w:p>
    <w:p w14:paraId="5354D5E1" w14:textId="77777777" w:rsidR="00CC15D4" w:rsidRPr="00DC6FAD" w:rsidRDefault="00CC15D4">
      <w:pPr>
        <w:numPr>
          <w:ilvl w:val="0"/>
          <w:numId w:val="36"/>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lastRenderedPageBreak/>
        <w:t>Router Transformation</w:t>
      </w:r>
      <w:r w:rsidRPr="00DC6FAD">
        <w:rPr>
          <w:rFonts w:ascii="Times New Roman" w:eastAsia="Times New Roman" w:hAnsi="Times New Roman" w:cs="Times New Roman"/>
          <w:sz w:val="24"/>
          <w:szCs w:val="24"/>
        </w:rPr>
        <w:t xml:space="preserve"> is an </w:t>
      </w:r>
      <w:r w:rsidRPr="00DC6FAD">
        <w:rPr>
          <w:rFonts w:ascii="Times New Roman" w:eastAsia="Times New Roman" w:hAnsi="Times New Roman" w:cs="Times New Roman"/>
          <w:b/>
          <w:bCs/>
          <w:sz w:val="24"/>
          <w:szCs w:val="24"/>
        </w:rPr>
        <w:t>active and connected</w:t>
      </w:r>
      <w:r w:rsidRPr="00DC6FAD">
        <w:rPr>
          <w:rFonts w:ascii="Times New Roman" w:eastAsia="Times New Roman" w:hAnsi="Times New Roman" w:cs="Times New Roman"/>
          <w:sz w:val="24"/>
          <w:szCs w:val="24"/>
        </w:rPr>
        <w:t xml:space="preserve"> transformation in Informatica that allows you to route data into multiple output groups based on specified conditions</w:t>
      </w:r>
    </w:p>
    <w:p w14:paraId="789DF3A0" w14:textId="77777777" w:rsidR="00CC15D4" w:rsidRPr="00DC6FAD" w:rsidRDefault="00CC15D4">
      <w:pPr>
        <w:numPr>
          <w:ilvl w:val="0"/>
          <w:numId w:val="36"/>
        </w:numPr>
        <w:spacing w:before="100" w:beforeAutospacing="1" w:after="100" w:afterAutospacing="1"/>
        <w:contextualSpacing/>
        <w:rPr>
          <w:rFonts w:ascii="Times New Roman" w:eastAsia="Times New Roman" w:hAnsi="Times New Roman" w:cs="Times New Roman"/>
          <w:sz w:val="24"/>
          <w:szCs w:val="24"/>
        </w:rPr>
      </w:pPr>
      <w:r w:rsidRPr="00DC6FAD">
        <w:rPr>
          <w:rFonts w:ascii="Times New Roman" w:eastAsia="Times New Roman" w:hAnsi="Times New Roman" w:cs="Times New Roman"/>
          <w:sz w:val="24"/>
          <w:szCs w:val="24"/>
        </w:rPr>
        <w:t>WE Use Router Transformation to Separate Updates and Inserts</w:t>
      </w:r>
    </w:p>
    <w:p w14:paraId="5E9827A0" w14:textId="77777777" w:rsidR="00CC15D4" w:rsidRPr="00DC6FAD" w:rsidRDefault="00CC15D4">
      <w:pPr>
        <w:numPr>
          <w:ilvl w:val="0"/>
          <w:numId w:val="36"/>
        </w:numPr>
        <w:spacing w:before="100" w:beforeAutospacing="1" w:after="100" w:afterAutospacing="1"/>
        <w:rPr>
          <w:rFonts w:ascii="Times New Roman" w:eastAsia="Times New Roman" w:hAnsi="Times New Roman" w:cs="Times New Roman"/>
          <w:sz w:val="24"/>
          <w:szCs w:val="24"/>
        </w:rPr>
      </w:pPr>
      <w:r w:rsidRPr="00DC6FAD">
        <w:rPr>
          <w:rFonts w:ascii="Times New Roman" w:eastAsia="Times New Roman" w:hAnsi="Times New Roman" w:cs="Times New Roman"/>
          <w:b/>
          <w:bCs/>
          <w:sz w:val="24"/>
          <w:szCs w:val="24"/>
        </w:rPr>
        <w:t>MAPPING</w:t>
      </w:r>
      <w:r w:rsidRPr="00DC6FAD">
        <w:rPr>
          <w:rFonts w:ascii="Times New Roman" w:eastAsia="Times New Roman" w:hAnsi="Times New Roman" w:cs="Times New Roman"/>
          <w:sz w:val="24"/>
          <w:szCs w:val="24"/>
        </w:rPr>
        <w:t>:</w:t>
      </w:r>
      <w:r w:rsidRPr="00DC6FAD">
        <w:rPr>
          <w:rFonts w:ascii="Times New Roman" w:eastAsia="Times New Roman" w:hAnsi="Times New Roman" w:cs="Times New Roman"/>
          <w:noProof/>
          <w:sz w:val="24"/>
          <w:szCs w:val="24"/>
        </w:rPr>
        <w:drawing>
          <wp:inline distT="0" distB="0" distL="0" distR="0" wp14:anchorId="4C4A008A" wp14:editId="4E039B27">
            <wp:extent cx="5943600" cy="3243580"/>
            <wp:effectExtent l="0" t="0" r="0" b="0"/>
            <wp:docPr id="4433608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43600" cy="3243580"/>
                    </a:xfrm>
                    <a:prstGeom prst="rect">
                      <a:avLst/>
                    </a:prstGeom>
                    <a:noFill/>
                    <a:ln>
                      <a:noFill/>
                    </a:ln>
                  </pic:spPr>
                </pic:pic>
              </a:graphicData>
            </a:graphic>
          </wp:inline>
        </w:drawing>
      </w:r>
    </w:p>
    <w:p w14:paraId="0E35118D" w14:textId="77777777" w:rsidR="00CC15D4" w:rsidRPr="00DC6FAD" w:rsidRDefault="00CC15D4" w:rsidP="00CC15D4"/>
    <w:p w14:paraId="24EEFB55" w14:textId="77777777" w:rsidR="00CC15D4" w:rsidRPr="00DC6FAD" w:rsidRDefault="00CC15D4" w:rsidP="00CC15D4"/>
    <w:p w14:paraId="7F2CACB0" w14:textId="77777777" w:rsidR="00CC15D4" w:rsidRPr="00DC6FAD" w:rsidRDefault="00CC15D4" w:rsidP="00CC15D4"/>
    <w:p w14:paraId="6FE9E0B5" w14:textId="77777777" w:rsidR="00CC15D4" w:rsidRPr="00DC6FAD" w:rsidRDefault="00CC15D4" w:rsidP="00CC15D4"/>
    <w:p w14:paraId="7A5E7ADC" w14:textId="77777777" w:rsidR="00CC15D4" w:rsidRPr="00DC6FAD" w:rsidRDefault="00CC15D4" w:rsidP="00CC15D4"/>
    <w:p w14:paraId="159C348C" w14:textId="77777777" w:rsidR="00CC15D4" w:rsidRPr="00DC6FAD" w:rsidRDefault="00CC15D4" w:rsidP="00CC15D4"/>
    <w:p w14:paraId="2498A49F" w14:textId="77777777" w:rsidR="00CC15D4" w:rsidRPr="00DC6FAD" w:rsidRDefault="00CC15D4" w:rsidP="00CC15D4"/>
    <w:p w14:paraId="0EF01F5D" w14:textId="77777777" w:rsidR="00CC15D4" w:rsidRPr="00DC6FAD" w:rsidRDefault="00CC15D4" w:rsidP="00CC15D4"/>
    <w:p w14:paraId="2CEFDDB8" w14:textId="77777777" w:rsidR="00CC15D4" w:rsidRPr="00DC6FAD" w:rsidRDefault="00CC15D4" w:rsidP="00CC15D4"/>
    <w:p w14:paraId="0919B8C2" w14:textId="77777777" w:rsidR="00CC15D4" w:rsidRPr="00DC6FAD" w:rsidRDefault="00CC15D4" w:rsidP="00CC15D4"/>
    <w:p w14:paraId="3AD1A6F2" w14:textId="77777777" w:rsidR="00CC15D4" w:rsidRPr="00DC6FAD" w:rsidRDefault="00CC15D4" w:rsidP="00CC15D4"/>
    <w:p w14:paraId="17FE5BCC" w14:textId="77777777" w:rsidR="00CC15D4" w:rsidRPr="00DC6FAD" w:rsidRDefault="00CC15D4" w:rsidP="00CC15D4"/>
    <w:p w14:paraId="14145856" w14:textId="77777777" w:rsidR="00CC15D4" w:rsidRPr="00DC6FAD" w:rsidRDefault="00CC15D4" w:rsidP="00CC15D4"/>
    <w:p w14:paraId="6B8D89B2" w14:textId="77777777" w:rsidR="00CC15D4" w:rsidRPr="00DC6FAD" w:rsidRDefault="00CC15D4" w:rsidP="00CC15D4"/>
    <w:p w14:paraId="2FE8632F" w14:textId="77777777" w:rsidR="00CC15D4" w:rsidRPr="00DC6FAD" w:rsidRDefault="00CC15D4" w:rsidP="00CC15D4"/>
    <w:p w14:paraId="0131BCBF" w14:textId="77777777" w:rsidR="00CC15D4" w:rsidRPr="00DC6FAD" w:rsidRDefault="00CC15D4" w:rsidP="00CC15D4"/>
    <w:p w14:paraId="6C22A77A" w14:textId="77777777" w:rsidR="00CC15D4" w:rsidRPr="00DC6FAD" w:rsidRDefault="00CC15D4" w:rsidP="00CC15D4"/>
    <w:p w14:paraId="087FE717" w14:textId="77777777" w:rsidR="00CC15D4" w:rsidRPr="00DC6FAD" w:rsidRDefault="00CC15D4" w:rsidP="00941ED0">
      <w:pPr>
        <w:pStyle w:val="Heading3"/>
        <w:rPr>
          <w:sz w:val="28"/>
          <w:szCs w:val="28"/>
        </w:rPr>
      </w:pPr>
      <w:r w:rsidRPr="00DC6FAD">
        <w:t xml:space="preserve">SCD Type 3 Verification </w:t>
      </w:r>
      <w:proofErr w:type="gramStart"/>
      <w:r w:rsidRPr="00DC6FAD">
        <w:t>Process(</w:t>
      </w:r>
      <w:proofErr w:type="gramEnd"/>
      <w:r w:rsidRPr="00DC6FAD">
        <w:t>DIM_SELLER)</w:t>
      </w:r>
    </w:p>
    <w:p w14:paraId="2DD10E6F" w14:textId="77777777" w:rsidR="00CC15D4" w:rsidRPr="00DC6FAD" w:rsidRDefault="00CC15D4" w:rsidP="00941ED0">
      <w:pPr>
        <w:pStyle w:val="Heading4"/>
      </w:pPr>
      <w:r w:rsidRPr="00DC6FAD">
        <w:t>Step 1: Insert a New Record into STG_SELLER_DETAILS</w:t>
      </w:r>
    </w:p>
    <w:p w14:paraId="48239130" w14:textId="77777777" w:rsidR="00CC15D4" w:rsidRPr="00DC6FAD" w:rsidRDefault="00CC15D4" w:rsidP="00CC15D4">
      <w:r w:rsidRPr="00DC6FAD">
        <w:rPr>
          <w:noProof/>
        </w:rPr>
        <w:drawing>
          <wp:inline distT="0" distB="0" distL="0" distR="0" wp14:anchorId="7B640C05" wp14:editId="482E0863">
            <wp:extent cx="5334000" cy="647700"/>
            <wp:effectExtent l="0" t="0" r="0" b="0"/>
            <wp:docPr id="196966125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334000" cy="647700"/>
                    </a:xfrm>
                    <a:prstGeom prst="rect">
                      <a:avLst/>
                    </a:prstGeom>
                    <a:noFill/>
                    <a:ln>
                      <a:noFill/>
                    </a:ln>
                  </pic:spPr>
                </pic:pic>
              </a:graphicData>
            </a:graphic>
          </wp:inline>
        </w:drawing>
      </w:r>
    </w:p>
    <w:p w14:paraId="1785C89D" w14:textId="77777777" w:rsidR="00CC15D4" w:rsidRPr="00DC6FAD" w:rsidRDefault="00CC15D4" w:rsidP="00941ED0">
      <w:pPr>
        <w:pStyle w:val="Heading4"/>
      </w:pPr>
      <w:r w:rsidRPr="00DC6FAD">
        <w:lastRenderedPageBreak/>
        <w:t>Step 2: Run the Informatica Workflow</w:t>
      </w:r>
    </w:p>
    <w:p w14:paraId="026DF147" w14:textId="77777777" w:rsidR="00CC15D4" w:rsidRPr="00DC6FAD" w:rsidRDefault="00CC15D4" w:rsidP="00CC15D4">
      <w:r w:rsidRPr="00DC6FAD">
        <w:br/>
      </w:r>
      <w:r w:rsidRPr="00DC6FAD">
        <w:rPr>
          <w:noProof/>
        </w:rPr>
        <w:drawing>
          <wp:inline distT="0" distB="0" distL="0" distR="0" wp14:anchorId="29049F73" wp14:editId="3165BE51">
            <wp:extent cx="5943600" cy="409575"/>
            <wp:effectExtent l="0" t="0" r="0" b="9525"/>
            <wp:docPr id="30135783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43600" cy="409575"/>
                    </a:xfrm>
                    <a:prstGeom prst="rect">
                      <a:avLst/>
                    </a:prstGeom>
                    <a:noFill/>
                    <a:ln>
                      <a:noFill/>
                    </a:ln>
                  </pic:spPr>
                </pic:pic>
              </a:graphicData>
            </a:graphic>
          </wp:inline>
        </w:drawing>
      </w:r>
      <w:r w:rsidRPr="00DC6FAD">
        <w:br/>
      </w:r>
    </w:p>
    <w:p w14:paraId="4ECDD3C9" w14:textId="77777777" w:rsidR="00CC15D4" w:rsidRPr="00DC6FAD" w:rsidRDefault="00CC15D4" w:rsidP="00941ED0">
      <w:pPr>
        <w:pStyle w:val="Heading4"/>
      </w:pPr>
      <w:r w:rsidRPr="00DC6FAD">
        <w:t>Step 3: Verify Data in DIM_SELLER Table</w:t>
      </w:r>
    </w:p>
    <w:p w14:paraId="49429931" w14:textId="77777777" w:rsidR="00CC15D4" w:rsidRPr="00DC6FAD" w:rsidRDefault="00CC15D4" w:rsidP="00CC15D4"/>
    <w:p w14:paraId="1AFBCF1C" w14:textId="77777777" w:rsidR="00CC15D4" w:rsidRPr="00DC6FAD" w:rsidRDefault="00CC15D4" w:rsidP="00CC15D4">
      <w:r w:rsidRPr="00DC6FAD">
        <w:rPr>
          <w:noProof/>
        </w:rPr>
        <w:drawing>
          <wp:inline distT="0" distB="0" distL="0" distR="0" wp14:anchorId="27430477" wp14:editId="510F174E">
            <wp:extent cx="5943600" cy="495300"/>
            <wp:effectExtent l="0" t="0" r="0" b="0"/>
            <wp:docPr id="190862870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43600" cy="495300"/>
                    </a:xfrm>
                    <a:prstGeom prst="rect">
                      <a:avLst/>
                    </a:prstGeom>
                    <a:noFill/>
                    <a:ln>
                      <a:noFill/>
                    </a:ln>
                  </pic:spPr>
                </pic:pic>
              </a:graphicData>
            </a:graphic>
          </wp:inline>
        </w:drawing>
      </w:r>
    </w:p>
    <w:p w14:paraId="494524A3" w14:textId="77777777" w:rsidR="00CC15D4" w:rsidRPr="00DC6FAD" w:rsidRDefault="00CC15D4" w:rsidP="00CC15D4">
      <w:r w:rsidRPr="00DC6FAD">
        <w:br/>
      </w:r>
    </w:p>
    <w:p w14:paraId="7C9B5548" w14:textId="77777777" w:rsidR="00CC15D4" w:rsidRPr="00DC6FAD" w:rsidRDefault="00CC15D4" w:rsidP="00941ED0">
      <w:pPr>
        <w:pStyle w:val="Heading4"/>
      </w:pPr>
      <w:r w:rsidRPr="00DC6FAD">
        <w:t>Step 4: Update the Record in STG_SELLER_DETAILS</w:t>
      </w:r>
    </w:p>
    <w:p w14:paraId="6E23A3B7" w14:textId="77777777" w:rsidR="00CC15D4" w:rsidRPr="00DC6FAD" w:rsidRDefault="00CC15D4" w:rsidP="00CC15D4">
      <w:r w:rsidRPr="00DC6FAD">
        <w:rPr>
          <w:noProof/>
        </w:rPr>
        <w:drawing>
          <wp:inline distT="0" distB="0" distL="0" distR="0" wp14:anchorId="4AFDEF84" wp14:editId="0ADA6F2D">
            <wp:extent cx="2466975" cy="1257300"/>
            <wp:effectExtent l="0" t="0" r="9525" b="0"/>
            <wp:docPr id="185449328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466975" cy="1257300"/>
                    </a:xfrm>
                    <a:prstGeom prst="rect">
                      <a:avLst/>
                    </a:prstGeom>
                    <a:noFill/>
                    <a:ln>
                      <a:noFill/>
                    </a:ln>
                  </pic:spPr>
                </pic:pic>
              </a:graphicData>
            </a:graphic>
          </wp:inline>
        </w:drawing>
      </w:r>
    </w:p>
    <w:p w14:paraId="684C875C" w14:textId="77777777" w:rsidR="00CC15D4" w:rsidRPr="00DC6FAD" w:rsidRDefault="00CC15D4" w:rsidP="00CC15D4">
      <w:r w:rsidRPr="00DC6FAD">
        <w:br/>
      </w:r>
    </w:p>
    <w:p w14:paraId="5AF1B334" w14:textId="77777777" w:rsidR="00CC15D4" w:rsidRPr="00DC6FAD" w:rsidRDefault="00CC15D4" w:rsidP="00941ED0">
      <w:pPr>
        <w:pStyle w:val="Heading4"/>
      </w:pPr>
      <w:r w:rsidRPr="00DC6FAD">
        <w:t>Step 5: Re-run the Informatica Workflow</w:t>
      </w:r>
    </w:p>
    <w:p w14:paraId="0574C97B" w14:textId="77777777" w:rsidR="00CC15D4" w:rsidRPr="00DC6FAD" w:rsidRDefault="00CC15D4" w:rsidP="00CC15D4"/>
    <w:p w14:paraId="6C622343" w14:textId="77777777" w:rsidR="00CC15D4" w:rsidRPr="00DC6FAD" w:rsidRDefault="00CC15D4" w:rsidP="00CC15D4"/>
    <w:p w14:paraId="0BEFA84B" w14:textId="77777777" w:rsidR="00CC15D4" w:rsidRPr="00DC6FAD" w:rsidRDefault="00CC15D4" w:rsidP="00CC15D4">
      <w:r w:rsidRPr="00DC6FAD">
        <w:rPr>
          <w:noProof/>
        </w:rPr>
        <w:drawing>
          <wp:inline distT="0" distB="0" distL="0" distR="0" wp14:anchorId="78E7CB1D" wp14:editId="6F681975">
            <wp:extent cx="5934075" cy="476250"/>
            <wp:effectExtent l="0" t="0" r="9525" b="0"/>
            <wp:docPr id="60208057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34075" cy="476250"/>
                    </a:xfrm>
                    <a:prstGeom prst="rect">
                      <a:avLst/>
                    </a:prstGeom>
                    <a:noFill/>
                    <a:ln>
                      <a:noFill/>
                    </a:ln>
                  </pic:spPr>
                </pic:pic>
              </a:graphicData>
            </a:graphic>
          </wp:inline>
        </w:drawing>
      </w:r>
    </w:p>
    <w:p w14:paraId="04180EE8" w14:textId="77777777" w:rsidR="00CC15D4" w:rsidRPr="00DC6FAD" w:rsidRDefault="00CC15D4" w:rsidP="00941ED0">
      <w:pPr>
        <w:pStyle w:val="Heading4"/>
      </w:pPr>
      <w:r w:rsidRPr="00DC6FAD">
        <w:t>Step 6: Verify the Update in DIM_SELLER</w:t>
      </w:r>
    </w:p>
    <w:p w14:paraId="2A007C9A" w14:textId="77777777" w:rsidR="00CC15D4" w:rsidRPr="00DC6FAD" w:rsidRDefault="00CC15D4" w:rsidP="00CC15D4">
      <w:r w:rsidRPr="00DC6FAD">
        <w:br/>
      </w:r>
      <w:r w:rsidRPr="00DC6FAD">
        <w:rPr>
          <w:noProof/>
        </w:rPr>
        <w:drawing>
          <wp:inline distT="0" distB="0" distL="0" distR="0" wp14:anchorId="07A59C83" wp14:editId="7771FC91">
            <wp:extent cx="5934075" cy="466725"/>
            <wp:effectExtent l="0" t="0" r="9525" b="9525"/>
            <wp:docPr id="95615450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34075" cy="466725"/>
                    </a:xfrm>
                    <a:prstGeom prst="rect">
                      <a:avLst/>
                    </a:prstGeom>
                    <a:noFill/>
                    <a:ln>
                      <a:noFill/>
                    </a:ln>
                  </pic:spPr>
                </pic:pic>
              </a:graphicData>
            </a:graphic>
          </wp:inline>
        </w:drawing>
      </w:r>
    </w:p>
    <w:p w14:paraId="6FB8DAC3" w14:textId="77777777" w:rsidR="00CC15D4" w:rsidRPr="00DC6FAD" w:rsidRDefault="00CC15D4" w:rsidP="009A0075">
      <w:pPr>
        <w:pStyle w:val="Heading3"/>
      </w:pPr>
      <w:r w:rsidRPr="00DC6FAD">
        <w:t>Summary of SCD Type 3 Behavior</w:t>
      </w:r>
    </w:p>
    <w:tbl>
      <w:tblPr>
        <w:tblStyle w:val="TableGrid"/>
        <w:tblW w:w="0" w:type="auto"/>
        <w:tblLook w:val="04A0" w:firstRow="1" w:lastRow="0" w:firstColumn="1" w:lastColumn="0" w:noHBand="0" w:noVBand="1"/>
      </w:tblPr>
      <w:tblGrid>
        <w:gridCol w:w="2880"/>
        <w:gridCol w:w="2880"/>
        <w:gridCol w:w="2880"/>
      </w:tblGrid>
      <w:tr w:rsidR="00CC15D4" w:rsidRPr="00DC6FAD" w14:paraId="005BD009" w14:textId="77777777" w:rsidTr="007C225C">
        <w:tc>
          <w:tcPr>
            <w:tcW w:w="2880" w:type="dxa"/>
            <w:tcBorders>
              <w:top w:val="single" w:sz="4" w:space="0" w:color="auto"/>
              <w:left w:val="single" w:sz="4" w:space="0" w:color="auto"/>
              <w:bottom w:val="single" w:sz="4" w:space="0" w:color="auto"/>
              <w:right w:val="single" w:sz="4" w:space="0" w:color="auto"/>
            </w:tcBorders>
            <w:hideMark/>
          </w:tcPr>
          <w:p w14:paraId="21AD5B3C" w14:textId="77777777" w:rsidR="00CC15D4" w:rsidRPr="00DC6FAD" w:rsidRDefault="00CC15D4" w:rsidP="007C225C">
            <w:r w:rsidRPr="00DC6FAD">
              <w:t>Step</w:t>
            </w:r>
          </w:p>
        </w:tc>
        <w:tc>
          <w:tcPr>
            <w:tcW w:w="2880" w:type="dxa"/>
            <w:tcBorders>
              <w:top w:val="single" w:sz="4" w:space="0" w:color="auto"/>
              <w:left w:val="single" w:sz="4" w:space="0" w:color="auto"/>
              <w:bottom w:val="single" w:sz="4" w:space="0" w:color="auto"/>
              <w:right w:val="single" w:sz="4" w:space="0" w:color="auto"/>
            </w:tcBorders>
            <w:hideMark/>
          </w:tcPr>
          <w:p w14:paraId="1291D1F5" w14:textId="77777777" w:rsidR="00CC15D4" w:rsidRPr="00DC6FAD" w:rsidRDefault="00CC15D4" w:rsidP="007C225C">
            <w:r w:rsidRPr="00DC6FAD">
              <w:t>Action</w:t>
            </w:r>
          </w:p>
        </w:tc>
        <w:tc>
          <w:tcPr>
            <w:tcW w:w="2880" w:type="dxa"/>
            <w:tcBorders>
              <w:top w:val="single" w:sz="4" w:space="0" w:color="auto"/>
              <w:left w:val="single" w:sz="4" w:space="0" w:color="auto"/>
              <w:bottom w:val="single" w:sz="4" w:space="0" w:color="auto"/>
              <w:right w:val="single" w:sz="4" w:space="0" w:color="auto"/>
            </w:tcBorders>
            <w:hideMark/>
          </w:tcPr>
          <w:p w14:paraId="7F307094" w14:textId="77777777" w:rsidR="00CC15D4" w:rsidRPr="00DC6FAD" w:rsidRDefault="00CC15D4" w:rsidP="007C225C">
            <w:r w:rsidRPr="00DC6FAD">
              <w:t>Expected Result</w:t>
            </w:r>
          </w:p>
        </w:tc>
      </w:tr>
      <w:tr w:rsidR="00CC15D4" w:rsidRPr="00DC6FAD" w14:paraId="113B0AE9" w14:textId="77777777" w:rsidTr="007C225C">
        <w:tc>
          <w:tcPr>
            <w:tcW w:w="2880" w:type="dxa"/>
            <w:tcBorders>
              <w:top w:val="single" w:sz="4" w:space="0" w:color="auto"/>
              <w:left w:val="single" w:sz="4" w:space="0" w:color="auto"/>
              <w:bottom w:val="single" w:sz="4" w:space="0" w:color="auto"/>
              <w:right w:val="single" w:sz="4" w:space="0" w:color="auto"/>
            </w:tcBorders>
            <w:hideMark/>
          </w:tcPr>
          <w:p w14:paraId="5D489CE5" w14:textId="77777777" w:rsidR="00CC15D4" w:rsidRPr="00DC6FAD" w:rsidRDefault="00CC15D4" w:rsidP="007C225C">
            <w:r w:rsidRPr="00DC6FAD">
              <w:t>Insert</w:t>
            </w:r>
          </w:p>
        </w:tc>
        <w:tc>
          <w:tcPr>
            <w:tcW w:w="2880" w:type="dxa"/>
            <w:tcBorders>
              <w:top w:val="single" w:sz="4" w:space="0" w:color="auto"/>
              <w:left w:val="single" w:sz="4" w:space="0" w:color="auto"/>
              <w:bottom w:val="single" w:sz="4" w:space="0" w:color="auto"/>
              <w:right w:val="single" w:sz="4" w:space="0" w:color="auto"/>
            </w:tcBorders>
            <w:hideMark/>
          </w:tcPr>
          <w:p w14:paraId="45B7DCCD" w14:textId="77777777" w:rsidR="00CC15D4" w:rsidRPr="00DC6FAD" w:rsidRDefault="00CC15D4" w:rsidP="007C225C">
            <w:r w:rsidRPr="00DC6FAD">
              <w:t>Insert a new record in STG_SELLER_DETAILS</w:t>
            </w:r>
          </w:p>
        </w:tc>
        <w:tc>
          <w:tcPr>
            <w:tcW w:w="2880" w:type="dxa"/>
            <w:tcBorders>
              <w:top w:val="single" w:sz="4" w:space="0" w:color="auto"/>
              <w:left w:val="single" w:sz="4" w:space="0" w:color="auto"/>
              <w:bottom w:val="single" w:sz="4" w:space="0" w:color="auto"/>
              <w:right w:val="single" w:sz="4" w:space="0" w:color="auto"/>
            </w:tcBorders>
            <w:hideMark/>
          </w:tcPr>
          <w:p w14:paraId="399E8402" w14:textId="77777777" w:rsidR="00CC15D4" w:rsidRPr="00DC6FAD" w:rsidRDefault="00CC15D4" w:rsidP="007C225C">
            <w:r w:rsidRPr="00DC6FAD">
              <w:t xml:space="preserve">The new record appears in DIM_SELLER </w:t>
            </w:r>
          </w:p>
        </w:tc>
      </w:tr>
      <w:tr w:rsidR="00CC15D4" w:rsidRPr="00DC6FAD" w14:paraId="429581F5" w14:textId="77777777" w:rsidTr="007C225C">
        <w:tc>
          <w:tcPr>
            <w:tcW w:w="2880" w:type="dxa"/>
            <w:tcBorders>
              <w:top w:val="single" w:sz="4" w:space="0" w:color="auto"/>
              <w:left w:val="single" w:sz="4" w:space="0" w:color="auto"/>
              <w:bottom w:val="single" w:sz="4" w:space="0" w:color="auto"/>
              <w:right w:val="single" w:sz="4" w:space="0" w:color="auto"/>
            </w:tcBorders>
            <w:hideMark/>
          </w:tcPr>
          <w:p w14:paraId="211E3961" w14:textId="77777777" w:rsidR="00CC15D4" w:rsidRPr="00DC6FAD" w:rsidRDefault="00CC15D4" w:rsidP="007C225C">
            <w:r w:rsidRPr="00DC6FAD">
              <w:t>Run Workflow</w:t>
            </w:r>
          </w:p>
        </w:tc>
        <w:tc>
          <w:tcPr>
            <w:tcW w:w="2880" w:type="dxa"/>
            <w:tcBorders>
              <w:top w:val="single" w:sz="4" w:space="0" w:color="auto"/>
              <w:left w:val="single" w:sz="4" w:space="0" w:color="auto"/>
              <w:bottom w:val="single" w:sz="4" w:space="0" w:color="auto"/>
              <w:right w:val="single" w:sz="4" w:space="0" w:color="auto"/>
            </w:tcBorders>
            <w:hideMark/>
          </w:tcPr>
          <w:p w14:paraId="1F8C0293" w14:textId="77777777" w:rsidR="00CC15D4" w:rsidRPr="00DC6FAD" w:rsidRDefault="00CC15D4" w:rsidP="007C225C">
            <w:r w:rsidRPr="00DC6FAD">
              <w:t>Execute Informatica mapping</w:t>
            </w:r>
          </w:p>
        </w:tc>
        <w:tc>
          <w:tcPr>
            <w:tcW w:w="2880" w:type="dxa"/>
            <w:tcBorders>
              <w:top w:val="single" w:sz="4" w:space="0" w:color="auto"/>
              <w:left w:val="single" w:sz="4" w:space="0" w:color="auto"/>
              <w:bottom w:val="single" w:sz="4" w:space="0" w:color="auto"/>
              <w:right w:val="single" w:sz="4" w:space="0" w:color="auto"/>
            </w:tcBorders>
            <w:hideMark/>
          </w:tcPr>
          <w:p w14:paraId="594B8E0E" w14:textId="77777777" w:rsidR="00CC15D4" w:rsidRPr="00DC6FAD" w:rsidRDefault="00CC15D4" w:rsidP="007C225C">
            <w:r w:rsidRPr="00DC6FAD">
              <w:t>Data moves from staging to warehouse</w:t>
            </w:r>
          </w:p>
        </w:tc>
      </w:tr>
      <w:tr w:rsidR="00CC15D4" w:rsidRPr="00DC6FAD" w14:paraId="4950AA0B" w14:textId="77777777" w:rsidTr="007C225C">
        <w:tc>
          <w:tcPr>
            <w:tcW w:w="2880" w:type="dxa"/>
            <w:tcBorders>
              <w:top w:val="single" w:sz="4" w:space="0" w:color="auto"/>
              <w:left w:val="single" w:sz="4" w:space="0" w:color="auto"/>
              <w:bottom w:val="single" w:sz="4" w:space="0" w:color="auto"/>
              <w:right w:val="single" w:sz="4" w:space="0" w:color="auto"/>
            </w:tcBorders>
            <w:hideMark/>
          </w:tcPr>
          <w:p w14:paraId="7CA769CB" w14:textId="77777777" w:rsidR="00CC15D4" w:rsidRPr="00DC6FAD" w:rsidRDefault="00CC15D4" w:rsidP="007C225C">
            <w:r w:rsidRPr="00DC6FAD">
              <w:t>Verify Insert</w:t>
            </w:r>
          </w:p>
        </w:tc>
        <w:tc>
          <w:tcPr>
            <w:tcW w:w="2880" w:type="dxa"/>
            <w:tcBorders>
              <w:top w:val="single" w:sz="4" w:space="0" w:color="auto"/>
              <w:left w:val="single" w:sz="4" w:space="0" w:color="auto"/>
              <w:bottom w:val="single" w:sz="4" w:space="0" w:color="auto"/>
              <w:right w:val="single" w:sz="4" w:space="0" w:color="auto"/>
            </w:tcBorders>
            <w:hideMark/>
          </w:tcPr>
          <w:p w14:paraId="3D929020" w14:textId="77777777" w:rsidR="00CC15D4" w:rsidRPr="00DC6FAD" w:rsidRDefault="00CC15D4" w:rsidP="007C225C">
            <w:r w:rsidRPr="00DC6FAD">
              <w:t>Check DIM_SELLER</w:t>
            </w:r>
          </w:p>
        </w:tc>
        <w:tc>
          <w:tcPr>
            <w:tcW w:w="2880" w:type="dxa"/>
            <w:tcBorders>
              <w:top w:val="single" w:sz="4" w:space="0" w:color="auto"/>
              <w:left w:val="single" w:sz="4" w:space="0" w:color="auto"/>
              <w:bottom w:val="single" w:sz="4" w:space="0" w:color="auto"/>
              <w:right w:val="single" w:sz="4" w:space="0" w:color="auto"/>
            </w:tcBorders>
            <w:hideMark/>
          </w:tcPr>
          <w:p w14:paraId="3AAFED5F" w14:textId="77777777" w:rsidR="00CC15D4" w:rsidRPr="00DC6FAD" w:rsidRDefault="00CC15D4" w:rsidP="007C225C">
            <w:r w:rsidRPr="00DC6FAD">
              <w:t xml:space="preserve">Record exists with                         CURRENT_SELLER_ZIP = 56789   and </w:t>
            </w:r>
          </w:p>
          <w:p w14:paraId="0A3235E0" w14:textId="77777777" w:rsidR="00CC15D4" w:rsidRPr="00DC6FAD" w:rsidRDefault="00CC15D4" w:rsidP="007C225C">
            <w:r w:rsidRPr="00DC6FAD">
              <w:t>PREV_SELLER_ZIP =</w:t>
            </w:r>
            <w:proofErr w:type="gramStart"/>
            <w:r w:rsidRPr="00DC6FAD">
              <w:t>12345  NULL</w:t>
            </w:r>
            <w:proofErr w:type="gramEnd"/>
          </w:p>
          <w:p w14:paraId="4349761E" w14:textId="77777777" w:rsidR="00CC15D4" w:rsidRPr="00DC6FAD" w:rsidRDefault="00CC15D4" w:rsidP="007C225C">
            <w:r w:rsidRPr="00DC6FAD">
              <w:t>CURRENT_SELLER_CITY= QATAR</w:t>
            </w:r>
          </w:p>
          <w:p w14:paraId="74452906" w14:textId="77777777" w:rsidR="00CC15D4" w:rsidRPr="00DC6FAD" w:rsidRDefault="00CC15D4" w:rsidP="007C225C">
            <w:r w:rsidRPr="00DC6FAD">
              <w:lastRenderedPageBreak/>
              <w:t>PREV_SELLER_CITY= NULL</w:t>
            </w:r>
          </w:p>
          <w:p w14:paraId="1C43BA00" w14:textId="77777777" w:rsidR="00CC15D4" w:rsidRPr="00DC6FAD" w:rsidRDefault="00CC15D4" w:rsidP="007C225C">
            <w:r w:rsidRPr="00DC6FAD">
              <w:t>CURRENT_SELLER_STATE= DOHA</w:t>
            </w:r>
          </w:p>
          <w:p w14:paraId="6D435E59" w14:textId="77777777" w:rsidR="00CC15D4" w:rsidRPr="00DC6FAD" w:rsidRDefault="00CC15D4" w:rsidP="007C225C">
            <w:r w:rsidRPr="00DC6FAD">
              <w:t>PREV_SELLER_STATE= NULL</w:t>
            </w:r>
          </w:p>
          <w:p w14:paraId="4C87800E" w14:textId="77777777" w:rsidR="00CC15D4" w:rsidRPr="00DC6FAD" w:rsidRDefault="00CC15D4" w:rsidP="007C225C"/>
          <w:p w14:paraId="05487F84" w14:textId="77777777" w:rsidR="00CC15D4" w:rsidRPr="00DC6FAD" w:rsidRDefault="00CC15D4" w:rsidP="007C225C"/>
        </w:tc>
      </w:tr>
      <w:tr w:rsidR="00CC15D4" w:rsidRPr="00DC6FAD" w14:paraId="627BA54A" w14:textId="77777777" w:rsidTr="007C225C">
        <w:tc>
          <w:tcPr>
            <w:tcW w:w="2880" w:type="dxa"/>
            <w:tcBorders>
              <w:top w:val="single" w:sz="4" w:space="0" w:color="auto"/>
              <w:left w:val="single" w:sz="4" w:space="0" w:color="auto"/>
              <w:bottom w:val="single" w:sz="4" w:space="0" w:color="auto"/>
              <w:right w:val="single" w:sz="4" w:space="0" w:color="auto"/>
            </w:tcBorders>
            <w:hideMark/>
          </w:tcPr>
          <w:p w14:paraId="36983F97" w14:textId="77777777" w:rsidR="00CC15D4" w:rsidRPr="00DC6FAD" w:rsidRDefault="00CC15D4" w:rsidP="007C225C">
            <w:r w:rsidRPr="00DC6FAD">
              <w:lastRenderedPageBreak/>
              <w:t>Update</w:t>
            </w:r>
          </w:p>
        </w:tc>
        <w:tc>
          <w:tcPr>
            <w:tcW w:w="2880" w:type="dxa"/>
            <w:tcBorders>
              <w:top w:val="single" w:sz="4" w:space="0" w:color="auto"/>
              <w:left w:val="single" w:sz="4" w:space="0" w:color="auto"/>
              <w:bottom w:val="single" w:sz="4" w:space="0" w:color="auto"/>
              <w:right w:val="single" w:sz="4" w:space="0" w:color="auto"/>
            </w:tcBorders>
            <w:hideMark/>
          </w:tcPr>
          <w:p w14:paraId="09CC444C" w14:textId="77777777" w:rsidR="00CC15D4" w:rsidRPr="00DC6FAD" w:rsidRDefault="00CC15D4" w:rsidP="007C225C">
            <w:r w:rsidRPr="00DC6FAD">
              <w:t xml:space="preserve">Modify </w:t>
            </w:r>
          </w:p>
          <w:p w14:paraId="7C64D32D" w14:textId="77777777" w:rsidR="00CC15D4" w:rsidRPr="00DC6FAD" w:rsidRDefault="00CC15D4" w:rsidP="007C225C">
            <w:r w:rsidRPr="00DC6FAD">
              <w:t>CURRENT_SELLER_ZIP CURRENT_SELLER_CITY</w:t>
            </w:r>
          </w:p>
          <w:p w14:paraId="43064EB2" w14:textId="77777777" w:rsidR="00CC15D4" w:rsidRPr="00DC6FAD" w:rsidRDefault="00CC15D4" w:rsidP="007C225C">
            <w:r w:rsidRPr="00DC6FAD">
              <w:t>CURRENT_SELLER_STATE</w:t>
            </w:r>
          </w:p>
        </w:tc>
        <w:tc>
          <w:tcPr>
            <w:tcW w:w="2880" w:type="dxa"/>
            <w:tcBorders>
              <w:top w:val="single" w:sz="4" w:space="0" w:color="auto"/>
              <w:left w:val="single" w:sz="4" w:space="0" w:color="auto"/>
              <w:bottom w:val="single" w:sz="4" w:space="0" w:color="auto"/>
              <w:right w:val="single" w:sz="4" w:space="0" w:color="auto"/>
            </w:tcBorders>
            <w:hideMark/>
          </w:tcPr>
          <w:p w14:paraId="6405EB7D" w14:textId="77777777" w:rsidR="00CC15D4" w:rsidRPr="00DC6FAD" w:rsidRDefault="00CC15D4" w:rsidP="007C225C">
            <w:r w:rsidRPr="00DC6FAD">
              <w:t>The ` PREV_</w:t>
            </w:r>
          </w:p>
          <w:p w14:paraId="5227F8AB" w14:textId="77777777" w:rsidR="00CC15D4" w:rsidRPr="00DC6FAD" w:rsidRDefault="00CC15D4" w:rsidP="007C225C">
            <w:r w:rsidRPr="00DC6FAD">
              <w:t xml:space="preserve"> stores the old value, and ` CURRENT</w:t>
            </w:r>
            <w:proofErr w:type="gramStart"/>
            <w:r w:rsidRPr="00DC6FAD">
              <w:t>_  is</w:t>
            </w:r>
            <w:proofErr w:type="gramEnd"/>
            <w:r w:rsidRPr="00DC6FAD">
              <w:t xml:space="preserve"> updated</w:t>
            </w:r>
          </w:p>
        </w:tc>
      </w:tr>
      <w:tr w:rsidR="00CC15D4" w:rsidRPr="00DC6FAD" w14:paraId="36C97FBC" w14:textId="77777777" w:rsidTr="007C225C">
        <w:tc>
          <w:tcPr>
            <w:tcW w:w="2880" w:type="dxa"/>
            <w:tcBorders>
              <w:top w:val="single" w:sz="4" w:space="0" w:color="auto"/>
              <w:left w:val="single" w:sz="4" w:space="0" w:color="auto"/>
              <w:bottom w:val="single" w:sz="4" w:space="0" w:color="auto"/>
              <w:right w:val="single" w:sz="4" w:space="0" w:color="auto"/>
            </w:tcBorders>
            <w:hideMark/>
          </w:tcPr>
          <w:p w14:paraId="3C80FAAC" w14:textId="77777777" w:rsidR="00CC15D4" w:rsidRPr="00DC6FAD" w:rsidRDefault="00CC15D4" w:rsidP="007C225C">
            <w:r w:rsidRPr="00DC6FAD">
              <w:t>Run Workflow Again</w:t>
            </w:r>
          </w:p>
        </w:tc>
        <w:tc>
          <w:tcPr>
            <w:tcW w:w="2880" w:type="dxa"/>
            <w:tcBorders>
              <w:top w:val="single" w:sz="4" w:space="0" w:color="auto"/>
              <w:left w:val="single" w:sz="4" w:space="0" w:color="auto"/>
              <w:bottom w:val="single" w:sz="4" w:space="0" w:color="auto"/>
              <w:right w:val="single" w:sz="4" w:space="0" w:color="auto"/>
            </w:tcBorders>
            <w:hideMark/>
          </w:tcPr>
          <w:p w14:paraId="3B1D7CD0" w14:textId="77777777" w:rsidR="00CC15D4" w:rsidRPr="00DC6FAD" w:rsidRDefault="00CC15D4" w:rsidP="007C225C">
            <w:r w:rsidRPr="00DC6FAD">
              <w:t>Re-run Informatica mapping</w:t>
            </w:r>
          </w:p>
        </w:tc>
        <w:tc>
          <w:tcPr>
            <w:tcW w:w="2880" w:type="dxa"/>
            <w:tcBorders>
              <w:top w:val="single" w:sz="4" w:space="0" w:color="auto"/>
              <w:left w:val="single" w:sz="4" w:space="0" w:color="auto"/>
              <w:bottom w:val="single" w:sz="4" w:space="0" w:color="auto"/>
              <w:right w:val="single" w:sz="4" w:space="0" w:color="auto"/>
            </w:tcBorders>
            <w:hideMark/>
          </w:tcPr>
          <w:p w14:paraId="754A19B7" w14:textId="77777777" w:rsidR="00CC15D4" w:rsidRPr="00DC6FAD" w:rsidRDefault="00CC15D4" w:rsidP="007C225C">
            <w:r w:rsidRPr="00DC6FAD">
              <w:t>The new value is updated, keeping history in `PREVIOUS_</w:t>
            </w:r>
          </w:p>
        </w:tc>
      </w:tr>
      <w:tr w:rsidR="00CC15D4" w:rsidRPr="00DC6FAD" w14:paraId="00A851AB" w14:textId="77777777" w:rsidTr="007C225C">
        <w:tc>
          <w:tcPr>
            <w:tcW w:w="2880" w:type="dxa"/>
            <w:tcBorders>
              <w:top w:val="single" w:sz="4" w:space="0" w:color="auto"/>
              <w:left w:val="single" w:sz="4" w:space="0" w:color="auto"/>
              <w:bottom w:val="single" w:sz="4" w:space="0" w:color="auto"/>
              <w:right w:val="single" w:sz="4" w:space="0" w:color="auto"/>
            </w:tcBorders>
            <w:hideMark/>
          </w:tcPr>
          <w:p w14:paraId="6B362BAE" w14:textId="77777777" w:rsidR="00CC15D4" w:rsidRPr="00DC6FAD" w:rsidRDefault="00CC15D4" w:rsidP="007C225C">
            <w:r w:rsidRPr="00DC6FAD">
              <w:t>Verify Update</w:t>
            </w:r>
          </w:p>
        </w:tc>
        <w:tc>
          <w:tcPr>
            <w:tcW w:w="2880" w:type="dxa"/>
            <w:tcBorders>
              <w:top w:val="single" w:sz="4" w:space="0" w:color="auto"/>
              <w:left w:val="single" w:sz="4" w:space="0" w:color="auto"/>
              <w:bottom w:val="single" w:sz="4" w:space="0" w:color="auto"/>
              <w:right w:val="single" w:sz="4" w:space="0" w:color="auto"/>
            </w:tcBorders>
            <w:hideMark/>
          </w:tcPr>
          <w:p w14:paraId="1836B0FE" w14:textId="77777777" w:rsidR="00CC15D4" w:rsidRPr="00DC6FAD" w:rsidRDefault="00CC15D4" w:rsidP="007C225C">
            <w:r w:rsidRPr="00DC6FAD">
              <w:t>Check DIM_SELLER</w:t>
            </w:r>
          </w:p>
        </w:tc>
        <w:tc>
          <w:tcPr>
            <w:tcW w:w="2880" w:type="dxa"/>
            <w:tcBorders>
              <w:top w:val="single" w:sz="4" w:space="0" w:color="auto"/>
              <w:left w:val="single" w:sz="4" w:space="0" w:color="auto"/>
              <w:bottom w:val="single" w:sz="4" w:space="0" w:color="auto"/>
              <w:right w:val="single" w:sz="4" w:space="0" w:color="auto"/>
            </w:tcBorders>
            <w:hideMark/>
          </w:tcPr>
          <w:p w14:paraId="0530C0A4" w14:textId="77777777" w:rsidR="00CC15D4" w:rsidRPr="00DC6FAD" w:rsidRDefault="00CC15D4" w:rsidP="007C225C">
            <w:r w:rsidRPr="00DC6FAD">
              <w:t xml:space="preserve">CURRENT_SELLER_ZIP = 56789 </w:t>
            </w:r>
          </w:p>
          <w:p w14:paraId="3A5B082E" w14:textId="77777777" w:rsidR="00CC15D4" w:rsidRPr="00DC6FAD" w:rsidRDefault="00CC15D4" w:rsidP="007C225C">
            <w:r w:rsidRPr="00DC6FAD">
              <w:t xml:space="preserve">PREV_SELLER_ZIP =12345 CURRENT_SELLER_CITY= QATAR </w:t>
            </w:r>
          </w:p>
          <w:p w14:paraId="515593D1" w14:textId="77777777" w:rsidR="00CC15D4" w:rsidRPr="00DC6FAD" w:rsidRDefault="00CC15D4" w:rsidP="007C225C">
            <w:r w:rsidRPr="00DC6FAD">
              <w:t xml:space="preserve">PREV_SELLER_CITY= DUBAI CURRENT_SELLER_STATE= DOHA </w:t>
            </w:r>
          </w:p>
          <w:p w14:paraId="5B14A13A" w14:textId="77777777" w:rsidR="00CC15D4" w:rsidRPr="00DC6FAD" w:rsidRDefault="00CC15D4" w:rsidP="007C225C">
            <w:r w:rsidRPr="00DC6FAD">
              <w:t>PREV_SELLER_STATE= UAE</w:t>
            </w:r>
          </w:p>
          <w:p w14:paraId="417A01EA" w14:textId="77777777" w:rsidR="00CC15D4" w:rsidRPr="00DC6FAD" w:rsidRDefault="00CC15D4" w:rsidP="007C225C"/>
        </w:tc>
      </w:tr>
    </w:tbl>
    <w:p w14:paraId="5451B090" w14:textId="77777777" w:rsidR="00CC15D4" w:rsidRPr="00DC6FAD" w:rsidRDefault="00CC15D4" w:rsidP="00CC15D4"/>
    <w:p w14:paraId="5CEF5AEE" w14:textId="77777777" w:rsidR="00CC15D4" w:rsidRDefault="00CC15D4" w:rsidP="00CC15D4"/>
    <w:p w14:paraId="2FE90F23" w14:textId="77777777" w:rsidR="00CC15D4" w:rsidRDefault="00CC15D4" w:rsidP="00CC15D4"/>
    <w:p w14:paraId="7408A4EF" w14:textId="77777777" w:rsidR="00906570" w:rsidRDefault="00906570" w:rsidP="00FF160B"/>
    <w:p w14:paraId="0A7595D0" w14:textId="77777777" w:rsidR="00B074A9" w:rsidRDefault="00B074A9" w:rsidP="009A0075">
      <w:pPr>
        <w:pStyle w:val="Heading2"/>
        <w:rPr>
          <w:rFonts w:eastAsia="Times New Roman"/>
        </w:rPr>
      </w:pPr>
      <w:bookmarkStart w:id="35" w:name="_Toc190609164"/>
      <w:r>
        <w:rPr>
          <w:rFonts w:eastAsia="Times New Roman"/>
        </w:rPr>
        <w:t>Date Dimension and Time Dimension in Data Warehousing</w:t>
      </w:r>
      <w:bookmarkEnd w:id="35"/>
    </w:p>
    <w:p w14:paraId="5C0109B4" w14:textId="77777777" w:rsidR="00B074A9" w:rsidRDefault="00B074A9" w:rsidP="009A0075">
      <w:pPr>
        <w:pStyle w:val="Heading3"/>
        <w:rPr>
          <w:rFonts w:eastAsia="Times New Roman"/>
        </w:rPr>
      </w:pPr>
      <w:r>
        <w:rPr>
          <w:rFonts w:eastAsia="Times New Roman"/>
        </w:rPr>
        <w:t>1. Introduction</w:t>
      </w:r>
    </w:p>
    <w:p w14:paraId="2EDE209F" w14:textId="77777777" w:rsidR="00B074A9" w:rsidRDefault="00B074A9" w:rsidP="00B074A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 data warehouse, </w:t>
      </w:r>
      <w:r>
        <w:rPr>
          <w:rFonts w:ascii="Times New Roman" w:eastAsia="Times New Roman" w:hAnsi="Times New Roman" w:cs="Times New Roman"/>
          <w:b/>
          <w:bCs/>
          <w:sz w:val="24"/>
          <w:szCs w:val="24"/>
        </w:rPr>
        <w:t>Date Dimension</w:t>
      </w:r>
      <w:r>
        <w:rPr>
          <w:rFonts w:ascii="Times New Roman" w:eastAsia="Times New Roman" w:hAnsi="Times New Roman" w:cs="Times New Roman"/>
          <w:sz w:val="24"/>
          <w:szCs w:val="24"/>
        </w:rPr>
        <w:t xml:space="preserve"> and </w:t>
      </w:r>
      <w:r>
        <w:rPr>
          <w:rFonts w:ascii="Times New Roman" w:eastAsia="Times New Roman" w:hAnsi="Times New Roman" w:cs="Times New Roman"/>
          <w:b/>
          <w:bCs/>
          <w:sz w:val="24"/>
          <w:szCs w:val="24"/>
        </w:rPr>
        <w:t>Time Dimension</w:t>
      </w:r>
      <w:r>
        <w:rPr>
          <w:rFonts w:ascii="Times New Roman" w:eastAsia="Times New Roman" w:hAnsi="Times New Roman" w:cs="Times New Roman"/>
          <w:sz w:val="24"/>
          <w:szCs w:val="24"/>
        </w:rPr>
        <w:t xml:space="preserve"> play a crucial role in supporting </w:t>
      </w:r>
      <w:r>
        <w:rPr>
          <w:rFonts w:ascii="Times New Roman" w:eastAsia="Times New Roman" w:hAnsi="Times New Roman" w:cs="Times New Roman"/>
          <w:b/>
          <w:bCs/>
          <w:sz w:val="24"/>
          <w:szCs w:val="24"/>
        </w:rPr>
        <w:t>time-based analysis</w:t>
      </w:r>
      <w:r>
        <w:rPr>
          <w:rFonts w:ascii="Times New Roman" w:eastAsia="Times New Roman" w:hAnsi="Times New Roman" w:cs="Times New Roman"/>
          <w:sz w:val="24"/>
          <w:szCs w:val="24"/>
        </w:rPr>
        <w:t xml:space="preserve">. They allow businesses to track trends, measure performance, and analyze events based on different time attributes like </w:t>
      </w:r>
      <w:r>
        <w:rPr>
          <w:rFonts w:ascii="Times New Roman" w:eastAsia="Times New Roman" w:hAnsi="Times New Roman" w:cs="Times New Roman"/>
          <w:b/>
          <w:bCs/>
          <w:sz w:val="24"/>
          <w:szCs w:val="24"/>
        </w:rPr>
        <w:t>day, week, month, quarter, year, and time of day</w:t>
      </w:r>
      <w:r>
        <w:rPr>
          <w:rFonts w:ascii="Times New Roman" w:eastAsia="Times New Roman" w:hAnsi="Times New Roman" w:cs="Times New Roman"/>
          <w:sz w:val="24"/>
          <w:szCs w:val="24"/>
        </w:rPr>
        <w:t>.</w:t>
      </w:r>
    </w:p>
    <w:p w14:paraId="1A9652A0" w14:textId="77777777" w:rsidR="00B074A9" w:rsidRDefault="00B074A9" w:rsidP="00B074A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both dimensions were designed to enable </w:t>
      </w:r>
      <w:r>
        <w:rPr>
          <w:rFonts w:ascii="Times New Roman" w:eastAsia="Times New Roman" w:hAnsi="Times New Roman" w:cs="Times New Roman"/>
          <w:b/>
          <w:bCs/>
          <w:sz w:val="24"/>
          <w:szCs w:val="24"/>
        </w:rPr>
        <w:t>efficient time-based reporting and querying</w:t>
      </w:r>
      <w:r>
        <w:rPr>
          <w:rFonts w:ascii="Times New Roman" w:eastAsia="Times New Roman" w:hAnsi="Times New Roman" w:cs="Times New Roman"/>
          <w:sz w:val="24"/>
          <w:szCs w:val="24"/>
        </w:rPr>
        <w:t xml:space="preserve"> in the </w:t>
      </w:r>
      <w:r>
        <w:rPr>
          <w:rFonts w:ascii="Times New Roman" w:eastAsia="Times New Roman" w:hAnsi="Times New Roman" w:cs="Times New Roman"/>
          <w:b/>
          <w:bCs/>
          <w:sz w:val="24"/>
          <w:szCs w:val="24"/>
        </w:rPr>
        <w:t>data warehouse</w:t>
      </w:r>
      <w:r>
        <w:rPr>
          <w:rFonts w:ascii="Times New Roman" w:eastAsia="Times New Roman" w:hAnsi="Times New Roman" w:cs="Times New Roman"/>
          <w:sz w:val="24"/>
          <w:szCs w:val="24"/>
        </w:rPr>
        <w:t>.</w:t>
      </w:r>
    </w:p>
    <w:p w14:paraId="13EC75F5" w14:textId="77777777" w:rsidR="00B074A9" w:rsidRDefault="00000000" w:rsidP="00B074A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C62444E">
          <v:rect id="_x0000_i1051" style="width:468pt;height:1.5pt" o:hralign="center" o:hrstd="t" o:hr="t" fillcolor="#a0a0a0" stroked="f"/>
        </w:pict>
      </w:r>
    </w:p>
    <w:p w14:paraId="7175E376" w14:textId="77777777" w:rsidR="00B074A9" w:rsidRDefault="00B074A9" w:rsidP="009A0075">
      <w:pPr>
        <w:pStyle w:val="Heading3"/>
        <w:rPr>
          <w:rFonts w:eastAsia="Times New Roman"/>
        </w:rPr>
      </w:pPr>
      <w:r>
        <w:rPr>
          <w:rFonts w:eastAsia="Times New Roman"/>
        </w:rPr>
        <w:t>2. Date Dimension</w:t>
      </w:r>
    </w:p>
    <w:p w14:paraId="52A40D31" w14:textId="77777777" w:rsidR="00B074A9" w:rsidRDefault="00B074A9" w:rsidP="00B074A9">
      <w:pPr>
        <w:spacing w:before="100" w:beforeAutospacing="1" w:after="100" w:afterAutospacing="1"/>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Purpose of the Date Dimension</w:t>
      </w:r>
    </w:p>
    <w:p w14:paraId="7A9AFD38" w14:textId="77777777" w:rsidR="00B074A9" w:rsidRDefault="00B074A9" w:rsidP="00B074A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bCs/>
          <w:sz w:val="24"/>
          <w:szCs w:val="24"/>
        </w:rPr>
        <w:t>Date Dimension (DIM_DATE)</w:t>
      </w:r>
      <w:r>
        <w:rPr>
          <w:rFonts w:ascii="Times New Roman" w:eastAsia="Times New Roman" w:hAnsi="Times New Roman" w:cs="Times New Roman"/>
          <w:sz w:val="24"/>
          <w:szCs w:val="24"/>
        </w:rPr>
        <w:t xml:space="preserve"> provides a structured calendar that enables users to analyze data over various time periods. It allows filtering, grouping, and aggregating data by </w:t>
      </w:r>
      <w:r>
        <w:rPr>
          <w:rFonts w:ascii="Times New Roman" w:eastAsia="Times New Roman" w:hAnsi="Times New Roman" w:cs="Times New Roman"/>
          <w:b/>
          <w:bCs/>
          <w:sz w:val="24"/>
          <w:szCs w:val="24"/>
        </w:rPr>
        <w:t>day, week, month, quarter, year, and fiscal periods</w:t>
      </w:r>
      <w:r>
        <w:rPr>
          <w:rFonts w:ascii="Times New Roman" w:eastAsia="Times New Roman" w:hAnsi="Times New Roman" w:cs="Times New Roman"/>
          <w:sz w:val="24"/>
          <w:szCs w:val="24"/>
        </w:rPr>
        <w:t>.</w:t>
      </w:r>
    </w:p>
    <w:p w14:paraId="26F1472E" w14:textId="77777777" w:rsidR="00B074A9" w:rsidRDefault="00B074A9" w:rsidP="00B074A9">
      <w:pPr>
        <w:spacing w:before="100" w:beforeAutospacing="1" w:after="100" w:afterAutospacing="1"/>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Example of Date Dimension Table</w:t>
      </w:r>
    </w:p>
    <w:p w14:paraId="114470AD" w14:textId="78ACFA18" w:rsidR="00B074A9" w:rsidRDefault="00B074A9" w:rsidP="00B074A9">
      <w:pPr>
        <w:spacing w:before="100" w:beforeAutospacing="1" w:after="100" w:afterAutospacing="1"/>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lastRenderedPageBreak/>
        <w:drawing>
          <wp:inline distT="0" distB="0" distL="0" distR="0" wp14:anchorId="60E36044" wp14:editId="1363D9F3">
            <wp:extent cx="5943600" cy="1962150"/>
            <wp:effectExtent l="0" t="0" r="0" b="0"/>
            <wp:docPr id="8174466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3600" cy="1962150"/>
                    </a:xfrm>
                    <a:prstGeom prst="rect">
                      <a:avLst/>
                    </a:prstGeom>
                    <a:noFill/>
                    <a:ln>
                      <a:noFill/>
                    </a:ln>
                  </pic:spPr>
                </pic:pic>
              </a:graphicData>
            </a:graphic>
          </wp:inline>
        </w:drawing>
      </w:r>
    </w:p>
    <w:p w14:paraId="09A362D6" w14:textId="43D4EB6F" w:rsidR="00B074A9" w:rsidRDefault="00B074A9" w:rsidP="00B074A9">
      <w:pPr>
        <w:rPr>
          <w:rFonts w:ascii="Times New Roman" w:eastAsia="Times New Roman" w:hAnsi="Times New Roman" w:cs="Times New Roman"/>
          <w:sz w:val="24"/>
          <w:szCs w:val="24"/>
        </w:rPr>
      </w:pPr>
      <w:r>
        <w:rPr>
          <w:rFonts w:ascii="Times New Roman" w:eastAsia="Times New Roman" w:hAnsi="Times New Roman" w:cs="Times New Roman"/>
          <w:sz w:val="24"/>
          <w:szCs w:val="24"/>
        </w:rPr>
        <w:t>DDL</w:t>
      </w:r>
      <w:r>
        <w:rPr>
          <w:rFonts w:ascii="Times New Roman" w:eastAsia="Times New Roman" w:hAnsi="Times New Roman" w:cs="Times New Roman"/>
          <w:noProof/>
          <w:sz w:val="24"/>
          <w:szCs w:val="24"/>
        </w:rPr>
        <w:drawing>
          <wp:inline distT="0" distB="0" distL="0" distR="0" wp14:anchorId="0DF0FB54" wp14:editId="6C1384A7">
            <wp:extent cx="5943600" cy="4200525"/>
            <wp:effectExtent l="0" t="0" r="0" b="9525"/>
            <wp:docPr id="16646251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5C1351E1" w14:textId="77777777" w:rsidR="00B074A9" w:rsidRDefault="00B074A9" w:rsidP="00B074A9">
      <w:pPr>
        <w:rPr>
          <w:rFonts w:ascii="Times New Roman" w:eastAsia="Times New Roman" w:hAnsi="Times New Roman" w:cs="Times New Roman"/>
          <w:sz w:val="24"/>
          <w:szCs w:val="24"/>
        </w:rPr>
      </w:pPr>
    </w:p>
    <w:p w14:paraId="6C391009" w14:textId="77777777" w:rsidR="00B074A9" w:rsidRDefault="00B074A9" w:rsidP="009A0075">
      <w:pPr>
        <w:pStyle w:val="Heading3"/>
        <w:rPr>
          <w:rFonts w:eastAsia="Times New Roman"/>
        </w:rPr>
      </w:pPr>
      <w:r>
        <w:rPr>
          <w:rFonts w:eastAsia="Times New Roman"/>
        </w:rPr>
        <w:t>3. Time Dimension</w:t>
      </w:r>
    </w:p>
    <w:p w14:paraId="6429074D" w14:textId="77777777" w:rsidR="00B074A9" w:rsidRDefault="00B074A9" w:rsidP="00B074A9">
      <w:pPr>
        <w:spacing w:before="100" w:beforeAutospacing="1" w:after="100" w:afterAutospacing="1"/>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Purpose of the Time Dimension</w:t>
      </w:r>
    </w:p>
    <w:p w14:paraId="150A13AE" w14:textId="77777777" w:rsidR="00B074A9" w:rsidRDefault="00B074A9" w:rsidP="00B074A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bCs/>
          <w:sz w:val="24"/>
          <w:szCs w:val="24"/>
        </w:rPr>
        <w:t>Time Dimension (DIM_TIME)</w:t>
      </w:r>
      <w:r>
        <w:rPr>
          <w:rFonts w:ascii="Times New Roman" w:eastAsia="Times New Roman" w:hAnsi="Times New Roman" w:cs="Times New Roman"/>
          <w:sz w:val="24"/>
          <w:szCs w:val="24"/>
        </w:rPr>
        <w:t xml:space="preserve"> helps analyze events at an </w:t>
      </w:r>
      <w:r>
        <w:rPr>
          <w:rFonts w:ascii="Times New Roman" w:eastAsia="Times New Roman" w:hAnsi="Times New Roman" w:cs="Times New Roman"/>
          <w:b/>
          <w:bCs/>
          <w:sz w:val="24"/>
          <w:szCs w:val="24"/>
        </w:rPr>
        <w:t>hour, minute, and second</w:t>
      </w:r>
      <w:r>
        <w:rPr>
          <w:rFonts w:ascii="Times New Roman" w:eastAsia="Times New Roman" w:hAnsi="Times New Roman" w:cs="Times New Roman"/>
          <w:sz w:val="24"/>
          <w:szCs w:val="24"/>
        </w:rPr>
        <w:t xml:space="preserve"> level. It is particularly useful in </w:t>
      </w:r>
      <w:r>
        <w:rPr>
          <w:rFonts w:ascii="Times New Roman" w:eastAsia="Times New Roman" w:hAnsi="Times New Roman" w:cs="Times New Roman"/>
          <w:b/>
          <w:bCs/>
          <w:sz w:val="24"/>
          <w:szCs w:val="24"/>
        </w:rPr>
        <w:t>transaction-based systems</w:t>
      </w:r>
      <w:r>
        <w:rPr>
          <w:rFonts w:ascii="Times New Roman" w:eastAsia="Times New Roman" w:hAnsi="Times New Roman" w:cs="Times New Roman"/>
          <w:sz w:val="24"/>
          <w:szCs w:val="24"/>
        </w:rPr>
        <w:t xml:space="preserve"> where time-sensitive tracking is needed.</w:t>
      </w:r>
    </w:p>
    <w:p w14:paraId="3EA1B39B" w14:textId="77777777" w:rsidR="00B074A9" w:rsidRDefault="00B074A9" w:rsidP="00B074A9">
      <w:pPr>
        <w:spacing w:before="100" w:beforeAutospacing="1" w:after="100" w:afterAutospacing="1"/>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lastRenderedPageBreak/>
        <w:t>Example of Time Dimension Table</w:t>
      </w:r>
    </w:p>
    <w:p w14:paraId="5C742064" w14:textId="30003611" w:rsidR="00B074A9" w:rsidRDefault="00B074A9" w:rsidP="00B074A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0E68B32" wp14:editId="26BCB1DD">
            <wp:extent cx="5943600" cy="3181350"/>
            <wp:effectExtent l="0" t="0" r="0" b="0"/>
            <wp:docPr id="7036520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6E0B896C" w14:textId="77777777" w:rsidR="00B074A9" w:rsidRDefault="00B074A9" w:rsidP="00B074A9">
      <w:pPr>
        <w:rPr>
          <w:rFonts w:ascii="Times New Roman" w:eastAsia="Times New Roman" w:hAnsi="Times New Roman" w:cs="Times New Roman"/>
          <w:sz w:val="24"/>
          <w:szCs w:val="24"/>
        </w:rPr>
      </w:pPr>
    </w:p>
    <w:p w14:paraId="4BA3E00E" w14:textId="21853BEA" w:rsidR="00B074A9" w:rsidRDefault="00B074A9" w:rsidP="00B074A9">
      <w:pPr>
        <w:rPr>
          <w:rFonts w:ascii="Times New Roman" w:eastAsia="Times New Roman" w:hAnsi="Times New Roman" w:cs="Times New Roman"/>
          <w:sz w:val="24"/>
          <w:szCs w:val="24"/>
        </w:rPr>
      </w:pPr>
      <w:r>
        <w:rPr>
          <w:rFonts w:ascii="Times New Roman" w:eastAsia="Times New Roman" w:hAnsi="Times New Roman" w:cs="Times New Roman"/>
          <w:sz w:val="24"/>
          <w:szCs w:val="24"/>
        </w:rPr>
        <w:t>DDL</w:t>
      </w:r>
      <w:r>
        <w:rPr>
          <w:rFonts w:ascii="Times New Roman" w:eastAsia="Times New Roman" w:hAnsi="Times New Roman" w:cs="Times New Roman"/>
          <w:noProof/>
          <w:sz w:val="24"/>
          <w:szCs w:val="24"/>
        </w:rPr>
        <w:drawing>
          <wp:inline distT="0" distB="0" distL="0" distR="0" wp14:anchorId="5776FA85" wp14:editId="01FB51FE">
            <wp:extent cx="5943600" cy="2971800"/>
            <wp:effectExtent l="0" t="0" r="0" b="0"/>
            <wp:docPr id="1445154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8D7619C" w14:textId="77777777" w:rsidR="00B074A9" w:rsidRDefault="00B074A9" w:rsidP="009A0075">
      <w:pPr>
        <w:pStyle w:val="Heading3"/>
        <w:rPr>
          <w:rFonts w:eastAsia="Times New Roman"/>
        </w:rPr>
      </w:pPr>
      <w:r>
        <w:rPr>
          <w:rFonts w:eastAsia="Times New Roman"/>
        </w:rPr>
        <w:t>4. How These Dimensions Are Used in Fact Tables</w:t>
      </w:r>
    </w:p>
    <w:p w14:paraId="29C8866C" w14:textId="77777777" w:rsidR="00B074A9" w:rsidRDefault="00B074A9" w:rsidP="00B074A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proofErr w:type="gramStart"/>
      <w:r>
        <w:rPr>
          <w:rFonts w:ascii="Times New Roman" w:eastAsia="Times New Roman" w:hAnsi="Times New Roman" w:cs="Times New Roman"/>
          <w:b/>
          <w:bCs/>
          <w:sz w:val="24"/>
          <w:szCs w:val="24"/>
        </w:rPr>
        <w:t>fact</w:t>
      </w:r>
      <w:proofErr w:type="gramEnd"/>
      <w:r>
        <w:rPr>
          <w:rFonts w:ascii="Times New Roman" w:eastAsia="Times New Roman" w:hAnsi="Times New Roman" w:cs="Times New Roman"/>
          <w:b/>
          <w:bCs/>
          <w:sz w:val="24"/>
          <w:szCs w:val="24"/>
        </w:rPr>
        <w:t xml:space="preserve"> tables</w:t>
      </w:r>
      <w:r>
        <w:rPr>
          <w:rFonts w:ascii="Times New Roman" w:eastAsia="Times New Roman" w:hAnsi="Times New Roman" w:cs="Times New Roman"/>
          <w:sz w:val="24"/>
          <w:szCs w:val="24"/>
        </w:rPr>
        <w:t xml:space="preserve">, timestamps (such as </w:t>
      </w:r>
      <w:r>
        <w:rPr>
          <w:rFonts w:ascii="Courier New" w:eastAsia="Times New Roman" w:hAnsi="Courier New" w:cs="Courier New"/>
          <w:sz w:val="20"/>
          <w:szCs w:val="20"/>
        </w:rPr>
        <w:t>ORDER_DATE_TIME</w:t>
      </w:r>
      <w:r>
        <w:rPr>
          <w:rFonts w:ascii="Times New Roman" w:eastAsia="Times New Roman" w:hAnsi="Times New Roman" w:cs="Times New Roman"/>
          <w:sz w:val="24"/>
          <w:szCs w:val="24"/>
        </w:rPr>
        <w:t xml:space="preserve">) are split into two </w:t>
      </w:r>
      <w:r>
        <w:rPr>
          <w:rFonts w:ascii="Times New Roman" w:eastAsia="Times New Roman" w:hAnsi="Times New Roman" w:cs="Times New Roman"/>
          <w:b/>
          <w:bCs/>
          <w:sz w:val="24"/>
          <w:szCs w:val="24"/>
        </w:rPr>
        <w:t>foreign key references</w:t>
      </w:r>
      <w:r>
        <w:rPr>
          <w:rFonts w:ascii="Times New Roman" w:eastAsia="Times New Roman" w:hAnsi="Times New Roman" w:cs="Times New Roman"/>
          <w:sz w:val="24"/>
          <w:szCs w:val="24"/>
        </w:rPr>
        <w:t>:</w:t>
      </w:r>
    </w:p>
    <w:p w14:paraId="0CD9B487" w14:textId="77777777" w:rsidR="00B074A9" w:rsidRDefault="00B074A9">
      <w:pPr>
        <w:numPr>
          <w:ilvl w:val="0"/>
          <w:numId w:val="4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DATE_KEY</w:t>
      </w:r>
      <w:r>
        <w:rPr>
          <w:rFonts w:ascii="Times New Roman" w:eastAsia="Times New Roman" w:hAnsi="Times New Roman" w:cs="Times New Roman"/>
          <w:sz w:val="24"/>
          <w:szCs w:val="24"/>
        </w:rPr>
        <w:t xml:space="preserve"> → References </w:t>
      </w:r>
      <w:r>
        <w:rPr>
          <w:rFonts w:ascii="Courier New" w:eastAsia="Times New Roman" w:hAnsi="Courier New" w:cs="Courier New"/>
          <w:sz w:val="20"/>
          <w:szCs w:val="20"/>
        </w:rPr>
        <w:t>DIM_DATE.DATE_KEY</w:t>
      </w:r>
      <w:r>
        <w:rPr>
          <w:rFonts w:ascii="Times New Roman" w:eastAsia="Times New Roman" w:hAnsi="Times New Roman" w:cs="Times New Roman"/>
          <w:sz w:val="24"/>
          <w:szCs w:val="24"/>
        </w:rPr>
        <w:t>, storing the date part.</w:t>
      </w:r>
    </w:p>
    <w:p w14:paraId="16EF69F9" w14:textId="77777777" w:rsidR="00B074A9" w:rsidRDefault="00B074A9">
      <w:pPr>
        <w:numPr>
          <w:ilvl w:val="0"/>
          <w:numId w:val="4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TIME_KEY</w:t>
      </w:r>
      <w:r>
        <w:rPr>
          <w:rFonts w:ascii="Times New Roman" w:eastAsia="Times New Roman" w:hAnsi="Times New Roman" w:cs="Times New Roman"/>
          <w:sz w:val="24"/>
          <w:szCs w:val="24"/>
        </w:rPr>
        <w:t xml:space="preserve"> → References </w:t>
      </w:r>
      <w:r>
        <w:rPr>
          <w:rFonts w:ascii="Courier New" w:eastAsia="Times New Roman" w:hAnsi="Courier New" w:cs="Courier New"/>
          <w:sz w:val="20"/>
          <w:szCs w:val="20"/>
        </w:rPr>
        <w:t>DIM_TIME.TIME_KEY</w:t>
      </w:r>
      <w:r>
        <w:rPr>
          <w:rFonts w:ascii="Times New Roman" w:eastAsia="Times New Roman" w:hAnsi="Times New Roman" w:cs="Times New Roman"/>
          <w:sz w:val="24"/>
          <w:szCs w:val="24"/>
        </w:rPr>
        <w:t xml:space="preserve">, storing the time </w:t>
      </w:r>
      <w:proofErr w:type="spellStart"/>
      <w:proofErr w:type="gramStart"/>
      <w:r>
        <w:rPr>
          <w:rFonts w:ascii="Times New Roman" w:eastAsia="Times New Roman" w:hAnsi="Times New Roman" w:cs="Times New Roman"/>
          <w:sz w:val="24"/>
          <w:szCs w:val="24"/>
        </w:rPr>
        <w:t>part.This</w:t>
      </w:r>
      <w:proofErr w:type="spellEnd"/>
      <w:proofErr w:type="gramEnd"/>
      <w:r>
        <w:rPr>
          <w:rFonts w:ascii="Times New Roman" w:eastAsia="Times New Roman" w:hAnsi="Times New Roman" w:cs="Times New Roman"/>
          <w:sz w:val="24"/>
          <w:szCs w:val="24"/>
        </w:rPr>
        <w:t xml:space="preserve"> improves </w:t>
      </w:r>
      <w:r>
        <w:rPr>
          <w:rFonts w:ascii="Times New Roman" w:eastAsia="Times New Roman" w:hAnsi="Times New Roman" w:cs="Times New Roman"/>
          <w:b/>
          <w:bCs/>
          <w:sz w:val="24"/>
          <w:szCs w:val="24"/>
        </w:rPr>
        <w:t>query performance</w:t>
      </w:r>
      <w:r>
        <w:rPr>
          <w:rFonts w:ascii="Times New Roman" w:eastAsia="Times New Roman" w:hAnsi="Times New Roman" w:cs="Times New Roman"/>
          <w:sz w:val="24"/>
          <w:szCs w:val="24"/>
        </w:rPr>
        <w:t xml:space="preserve"> and enables </w:t>
      </w:r>
      <w:r>
        <w:rPr>
          <w:rFonts w:ascii="Times New Roman" w:eastAsia="Times New Roman" w:hAnsi="Times New Roman" w:cs="Times New Roman"/>
          <w:b/>
          <w:bCs/>
          <w:sz w:val="24"/>
          <w:szCs w:val="24"/>
        </w:rPr>
        <w:t>efficient time-based filtering</w:t>
      </w:r>
      <w:r>
        <w:rPr>
          <w:rFonts w:ascii="Times New Roman" w:eastAsia="Times New Roman" w:hAnsi="Times New Roman" w:cs="Times New Roman"/>
          <w:sz w:val="24"/>
          <w:szCs w:val="24"/>
        </w:rPr>
        <w:t>.</w:t>
      </w:r>
    </w:p>
    <w:p w14:paraId="2FFD2BA6" w14:textId="77777777" w:rsidR="00B074A9" w:rsidRDefault="00B074A9" w:rsidP="00FF160B"/>
    <w:sectPr w:rsidR="00B074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E77BC"/>
    <w:multiLevelType w:val="multilevel"/>
    <w:tmpl w:val="8CA2B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A24F9"/>
    <w:multiLevelType w:val="multilevel"/>
    <w:tmpl w:val="1F5C77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2D04FE"/>
    <w:multiLevelType w:val="multilevel"/>
    <w:tmpl w:val="757EF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5F50C5"/>
    <w:multiLevelType w:val="multilevel"/>
    <w:tmpl w:val="994EC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FC2557"/>
    <w:multiLevelType w:val="multilevel"/>
    <w:tmpl w:val="75CA2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CE2DBE"/>
    <w:multiLevelType w:val="multilevel"/>
    <w:tmpl w:val="1E307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A31290"/>
    <w:multiLevelType w:val="multilevel"/>
    <w:tmpl w:val="911A1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8A2FAF"/>
    <w:multiLevelType w:val="multilevel"/>
    <w:tmpl w:val="19AE6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743F99"/>
    <w:multiLevelType w:val="multilevel"/>
    <w:tmpl w:val="377AB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8F2C59"/>
    <w:multiLevelType w:val="multilevel"/>
    <w:tmpl w:val="3D683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EA1368"/>
    <w:multiLevelType w:val="multilevel"/>
    <w:tmpl w:val="5B343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6B7E5A"/>
    <w:multiLevelType w:val="multilevel"/>
    <w:tmpl w:val="29C02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0A6DF5"/>
    <w:multiLevelType w:val="hybridMultilevel"/>
    <w:tmpl w:val="1F6AAF66"/>
    <w:lvl w:ilvl="0" w:tplc="827A07EE">
      <w:start w:val="1"/>
      <w:numFmt w:val="bullet"/>
      <w:lvlText w:val="•"/>
      <w:lvlJc w:val="left"/>
      <w:pPr>
        <w:tabs>
          <w:tab w:val="num" w:pos="720"/>
        </w:tabs>
        <w:ind w:left="720" w:hanging="360"/>
      </w:pPr>
      <w:rPr>
        <w:rFonts w:ascii="Times New Roman" w:hAnsi="Times New Roman" w:hint="default"/>
      </w:rPr>
    </w:lvl>
    <w:lvl w:ilvl="1" w:tplc="7084FE60">
      <w:numFmt w:val="bullet"/>
      <w:lvlText w:val="•"/>
      <w:lvlJc w:val="left"/>
      <w:pPr>
        <w:tabs>
          <w:tab w:val="num" w:pos="1440"/>
        </w:tabs>
        <w:ind w:left="1440" w:hanging="360"/>
      </w:pPr>
      <w:rPr>
        <w:rFonts w:ascii="Times New Roman" w:hAnsi="Times New Roman" w:hint="default"/>
      </w:rPr>
    </w:lvl>
    <w:lvl w:ilvl="2" w:tplc="3732CF84" w:tentative="1">
      <w:start w:val="1"/>
      <w:numFmt w:val="bullet"/>
      <w:lvlText w:val="•"/>
      <w:lvlJc w:val="left"/>
      <w:pPr>
        <w:tabs>
          <w:tab w:val="num" w:pos="2160"/>
        </w:tabs>
        <w:ind w:left="2160" w:hanging="360"/>
      </w:pPr>
      <w:rPr>
        <w:rFonts w:ascii="Times New Roman" w:hAnsi="Times New Roman" w:hint="default"/>
      </w:rPr>
    </w:lvl>
    <w:lvl w:ilvl="3" w:tplc="96908F0A" w:tentative="1">
      <w:start w:val="1"/>
      <w:numFmt w:val="bullet"/>
      <w:lvlText w:val="•"/>
      <w:lvlJc w:val="left"/>
      <w:pPr>
        <w:tabs>
          <w:tab w:val="num" w:pos="2880"/>
        </w:tabs>
        <w:ind w:left="2880" w:hanging="360"/>
      </w:pPr>
      <w:rPr>
        <w:rFonts w:ascii="Times New Roman" w:hAnsi="Times New Roman" w:hint="default"/>
      </w:rPr>
    </w:lvl>
    <w:lvl w:ilvl="4" w:tplc="0BD8C454" w:tentative="1">
      <w:start w:val="1"/>
      <w:numFmt w:val="bullet"/>
      <w:lvlText w:val="•"/>
      <w:lvlJc w:val="left"/>
      <w:pPr>
        <w:tabs>
          <w:tab w:val="num" w:pos="3600"/>
        </w:tabs>
        <w:ind w:left="3600" w:hanging="360"/>
      </w:pPr>
      <w:rPr>
        <w:rFonts w:ascii="Times New Roman" w:hAnsi="Times New Roman" w:hint="default"/>
      </w:rPr>
    </w:lvl>
    <w:lvl w:ilvl="5" w:tplc="6D1EACC2" w:tentative="1">
      <w:start w:val="1"/>
      <w:numFmt w:val="bullet"/>
      <w:lvlText w:val="•"/>
      <w:lvlJc w:val="left"/>
      <w:pPr>
        <w:tabs>
          <w:tab w:val="num" w:pos="4320"/>
        </w:tabs>
        <w:ind w:left="4320" w:hanging="360"/>
      </w:pPr>
      <w:rPr>
        <w:rFonts w:ascii="Times New Roman" w:hAnsi="Times New Roman" w:hint="default"/>
      </w:rPr>
    </w:lvl>
    <w:lvl w:ilvl="6" w:tplc="365CFA0A" w:tentative="1">
      <w:start w:val="1"/>
      <w:numFmt w:val="bullet"/>
      <w:lvlText w:val="•"/>
      <w:lvlJc w:val="left"/>
      <w:pPr>
        <w:tabs>
          <w:tab w:val="num" w:pos="5040"/>
        </w:tabs>
        <w:ind w:left="5040" w:hanging="360"/>
      </w:pPr>
      <w:rPr>
        <w:rFonts w:ascii="Times New Roman" w:hAnsi="Times New Roman" w:hint="default"/>
      </w:rPr>
    </w:lvl>
    <w:lvl w:ilvl="7" w:tplc="FBA20D50" w:tentative="1">
      <w:start w:val="1"/>
      <w:numFmt w:val="bullet"/>
      <w:lvlText w:val="•"/>
      <w:lvlJc w:val="left"/>
      <w:pPr>
        <w:tabs>
          <w:tab w:val="num" w:pos="5760"/>
        </w:tabs>
        <w:ind w:left="5760" w:hanging="360"/>
      </w:pPr>
      <w:rPr>
        <w:rFonts w:ascii="Times New Roman" w:hAnsi="Times New Roman" w:hint="default"/>
      </w:rPr>
    </w:lvl>
    <w:lvl w:ilvl="8" w:tplc="0B727526"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1F152E70"/>
    <w:multiLevelType w:val="multilevel"/>
    <w:tmpl w:val="5F78F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2C795C"/>
    <w:multiLevelType w:val="multilevel"/>
    <w:tmpl w:val="2AB61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8679AC"/>
    <w:multiLevelType w:val="multilevel"/>
    <w:tmpl w:val="1E8E8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925346"/>
    <w:multiLevelType w:val="multilevel"/>
    <w:tmpl w:val="BAACF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822325"/>
    <w:multiLevelType w:val="multilevel"/>
    <w:tmpl w:val="14BCD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251060"/>
    <w:multiLevelType w:val="multilevel"/>
    <w:tmpl w:val="C4F0A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BA521C"/>
    <w:multiLevelType w:val="multilevel"/>
    <w:tmpl w:val="8F9A8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600225"/>
    <w:multiLevelType w:val="multilevel"/>
    <w:tmpl w:val="DA14E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925378"/>
    <w:multiLevelType w:val="multilevel"/>
    <w:tmpl w:val="AF06E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64629F"/>
    <w:multiLevelType w:val="multilevel"/>
    <w:tmpl w:val="73C23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245083"/>
    <w:multiLevelType w:val="multilevel"/>
    <w:tmpl w:val="14344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1F07E2"/>
    <w:multiLevelType w:val="multilevel"/>
    <w:tmpl w:val="D076B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E723F3"/>
    <w:multiLevelType w:val="multilevel"/>
    <w:tmpl w:val="D076B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996842"/>
    <w:multiLevelType w:val="multilevel"/>
    <w:tmpl w:val="DED06A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AD035A"/>
    <w:multiLevelType w:val="multilevel"/>
    <w:tmpl w:val="8AA42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7D2DC1"/>
    <w:multiLevelType w:val="multilevel"/>
    <w:tmpl w:val="06DC96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0215A3"/>
    <w:multiLevelType w:val="multilevel"/>
    <w:tmpl w:val="D076B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5527B7"/>
    <w:multiLevelType w:val="multilevel"/>
    <w:tmpl w:val="AF5A9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5C3B27"/>
    <w:multiLevelType w:val="multilevel"/>
    <w:tmpl w:val="28744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79586C"/>
    <w:multiLevelType w:val="multilevel"/>
    <w:tmpl w:val="C4AEC1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59793C4F"/>
    <w:multiLevelType w:val="multilevel"/>
    <w:tmpl w:val="A4387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451856"/>
    <w:multiLevelType w:val="multilevel"/>
    <w:tmpl w:val="B62C3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FA6F6C"/>
    <w:multiLevelType w:val="multilevel"/>
    <w:tmpl w:val="BC50E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0759C3"/>
    <w:multiLevelType w:val="multilevel"/>
    <w:tmpl w:val="D076B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657D86"/>
    <w:multiLevelType w:val="multilevel"/>
    <w:tmpl w:val="A0960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686D32"/>
    <w:multiLevelType w:val="multilevel"/>
    <w:tmpl w:val="D076B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1022AE"/>
    <w:multiLevelType w:val="multilevel"/>
    <w:tmpl w:val="D076B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9D466B"/>
    <w:multiLevelType w:val="multilevel"/>
    <w:tmpl w:val="6A0A8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5D4859"/>
    <w:multiLevelType w:val="multilevel"/>
    <w:tmpl w:val="8ED05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FD434F"/>
    <w:multiLevelType w:val="multilevel"/>
    <w:tmpl w:val="D076B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BE528B"/>
    <w:multiLevelType w:val="multilevel"/>
    <w:tmpl w:val="BEEE3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8725522">
    <w:abstractNumId w:val="10"/>
  </w:num>
  <w:num w:numId="2" w16cid:durableId="81414443">
    <w:abstractNumId w:val="26"/>
  </w:num>
  <w:num w:numId="3" w16cid:durableId="1957521841">
    <w:abstractNumId w:val="27"/>
  </w:num>
  <w:num w:numId="4" w16cid:durableId="1607805721">
    <w:abstractNumId w:val="40"/>
  </w:num>
  <w:num w:numId="5" w16cid:durableId="262078802">
    <w:abstractNumId w:val="3"/>
  </w:num>
  <w:num w:numId="6" w16cid:durableId="90318748">
    <w:abstractNumId w:val="4"/>
  </w:num>
  <w:num w:numId="7" w16cid:durableId="946697437">
    <w:abstractNumId w:val="43"/>
  </w:num>
  <w:num w:numId="8" w16cid:durableId="1605265816">
    <w:abstractNumId w:val="31"/>
  </w:num>
  <w:num w:numId="9" w16cid:durableId="1498959711">
    <w:abstractNumId w:val="21"/>
  </w:num>
  <w:num w:numId="10" w16cid:durableId="1720520521">
    <w:abstractNumId w:val="6"/>
  </w:num>
  <w:num w:numId="11" w16cid:durableId="997728009">
    <w:abstractNumId w:val="30"/>
  </w:num>
  <w:num w:numId="12" w16cid:durableId="1694383735">
    <w:abstractNumId w:val="14"/>
  </w:num>
  <w:num w:numId="13" w16cid:durableId="1006177363">
    <w:abstractNumId w:val="5"/>
  </w:num>
  <w:num w:numId="14" w16cid:durableId="1714230044">
    <w:abstractNumId w:val="34"/>
  </w:num>
  <w:num w:numId="15" w16cid:durableId="817574468">
    <w:abstractNumId w:val="9"/>
  </w:num>
  <w:num w:numId="16" w16cid:durableId="117839185">
    <w:abstractNumId w:val="2"/>
  </w:num>
  <w:num w:numId="17" w16cid:durableId="255603517">
    <w:abstractNumId w:val="0"/>
  </w:num>
  <w:num w:numId="18" w16cid:durableId="1999647005">
    <w:abstractNumId w:val="33"/>
  </w:num>
  <w:num w:numId="19" w16cid:durableId="1235319903">
    <w:abstractNumId w:val="15"/>
  </w:num>
  <w:num w:numId="20" w16cid:durableId="1705934508">
    <w:abstractNumId w:val="13"/>
  </w:num>
  <w:num w:numId="21" w16cid:durableId="1867520194">
    <w:abstractNumId w:val="17"/>
  </w:num>
  <w:num w:numId="22" w16cid:durableId="459765553">
    <w:abstractNumId w:val="37"/>
  </w:num>
  <w:num w:numId="23" w16cid:durableId="33845451">
    <w:abstractNumId w:val="41"/>
  </w:num>
  <w:num w:numId="24" w16cid:durableId="1144545282">
    <w:abstractNumId w:val="11"/>
  </w:num>
  <w:num w:numId="25" w16cid:durableId="2109040057">
    <w:abstractNumId w:val="22"/>
  </w:num>
  <w:num w:numId="26" w16cid:durableId="299464190">
    <w:abstractNumId w:val="18"/>
  </w:num>
  <w:num w:numId="27" w16cid:durableId="2050952768">
    <w:abstractNumId w:val="23"/>
  </w:num>
  <w:num w:numId="28" w16cid:durableId="1703676748">
    <w:abstractNumId w:val="28"/>
  </w:num>
  <w:num w:numId="29" w16cid:durableId="1853716032">
    <w:abstractNumId w:val="1"/>
  </w:num>
  <w:num w:numId="30" w16cid:durableId="619993282">
    <w:abstractNumId w:val="19"/>
  </w:num>
  <w:num w:numId="31" w16cid:durableId="1758165741">
    <w:abstractNumId w:val="35"/>
  </w:num>
  <w:num w:numId="32" w16cid:durableId="597370302">
    <w:abstractNumId w:val="8"/>
  </w:num>
  <w:num w:numId="33" w16cid:durableId="1862738041">
    <w:abstractNumId w:val="7"/>
  </w:num>
  <w:num w:numId="34" w16cid:durableId="252126650">
    <w:abstractNumId w:val="16"/>
  </w:num>
  <w:num w:numId="35" w16cid:durableId="1947418337">
    <w:abstractNumId w:val="20"/>
  </w:num>
  <w:num w:numId="36" w16cid:durableId="1726294395">
    <w:abstractNumId w:val="38"/>
  </w:num>
  <w:num w:numId="37" w16cid:durableId="1687750467">
    <w:abstractNumId w:val="42"/>
  </w:num>
  <w:num w:numId="38" w16cid:durableId="1054817356">
    <w:abstractNumId w:val="29"/>
  </w:num>
  <w:num w:numId="39" w16cid:durableId="1587181916">
    <w:abstractNumId w:val="36"/>
  </w:num>
  <w:num w:numId="40" w16cid:durableId="552039665">
    <w:abstractNumId w:val="39"/>
  </w:num>
  <w:num w:numId="41" w16cid:durableId="439380062">
    <w:abstractNumId w:val="24"/>
  </w:num>
  <w:num w:numId="42" w16cid:durableId="1342464358">
    <w:abstractNumId w:val="25"/>
  </w:num>
  <w:num w:numId="43" w16cid:durableId="71735839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696341149">
    <w:abstractNumId w:val="1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60B"/>
    <w:rsid w:val="0005035D"/>
    <w:rsid w:val="000A381B"/>
    <w:rsid w:val="0021741B"/>
    <w:rsid w:val="002D0FD4"/>
    <w:rsid w:val="00645252"/>
    <w:rsid w:val="006D3D74"/>
    <w:rsid w:val="0083569A"/>
    <w:rsid w:val="008C49E3"/>
    <w:rsid w:val="008D0B2D"/>
    <w:rsid w:val="00906570"/>
    <w:rsid w:val="00941ED0"/>
    <w:rsid w:val="009A0075"/>
    <w:rsid w:val="00A73F9D"/>
    <w:rsid w:val="00A9204E"/>
    <w:rsid w:val="00B074A9"/>
    <w:rsid w:val="00CC15D4"/>
    <w:rsid w:val="00DA0653"/>
    <w:rsid w:val="00E45D07"/>
    <w:rsid w:val="00EA1EA7"/>
    <w:rsid w:val="00EF1B22"/>
    <w:rsid w:val="00F22DFD"/>
    <w:rsid w:val="00FB1084"/>
    <w:rsid w:val="00FF16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B6754D"/>
  <w15:chartTrackingRefBased/>
  <w15:docId w15:val="{3F5626AA-E170-4F24-B297-08C6E1F5C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160B"/>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unhideWhenUsed/>
    <w:rsid w:val="0083569A"/>
    <w:pPr>
      <w:ind w:left="1760"/>
    </w:pPr>
    <w:rPr>
      <w:rFonts w:cstheme="minorHAnsi"/>
      <w:sz w:val="20"/>
      <w:szCs w:val="24"/>
    </w:rPr>
  </w:style>
  <w:style w:type="paragraph" w:styleId="NormalWeb">
    <w:name w:val="Normal (Web)"/>
    <w:basedOn w:val="Normal"/>
    <w:uiPriority w:val="99"/>
    <w:semiHidden/>
    <w:unhideWhenUsed/>
    <w:rsid w:val="00FF160B"/>
    <w:rPr>
      <w:rFonts w:ascii="Times New Roman" w:hAnsi="Times New Roman" w:cs="Times New Roman"/>
      <w:sz w:val="24"/>
      <w:szCs w:val="24"/>
    </w:rPr>
  </w:style>
  <w:style w:type="paragraph" w:styleId="ListParagraph">
    <w:name w:val="List Paragraph"/>
    <w:basedOn w:val="Normal"/>
    <w:uiPriority w:val="34"/>
    <w:unhideWhenUsed/>
    <w:qFormat/>
    <w:rsid w:val="00FF160B"/>
    <w:pPr>
      <w:ind w:left="720"/>
      <w:contextualSpacing/>
    </w:pPr>
  </w:style>
  <w:style w:type="table" w:styleId="TableGrid">
    <w:name w:val="Table Grid"/>
    <w:basedOn w:val="TableNormal"/>
    <w:uiPriority w:val="59"/>
    <w:rsid w:val="00CC15D4"/>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B1084"/>
    <w:pPr>
      <w:spacing w:line="259" w:lineRule="auto"/>
      <w:outlineLvl w:val="9"/>
    </w:pPr>
    <w:rPr>
      <w:color w:val="2E74B5" w:themeColor="accent1" w:themeShade="BF"/>
    </w:rPr>
  </w:style>
  <w:style w:type="paragraph" w:styleId="TOC3">
    <w:name w:val="toc 3"/>
    <w:basedOn w:val="Normal"/>
    <w:next w:val="Normal"/>
    <w:autoRedefine/>
    <w:uiPriority w:val="39"/>
    <w:unhideWhenUsed/>
    <w:rsid w:val="00FB1084"/>
    <w:pPr>
      <w:ind w:left="440"/>
    </w:pPr>
    <w:rPr>
      <w:rFonts w:cstheme="minorHAnsi"/>
      <w:sz w:val="20"/>
      <w:szCs w:val="24"/>
    </w:rPr>
  </w:style>
  <w:style w:type="paragraph" w:styleId="TOC1">
    <w:name w:val="toc 1"/>
    <w:basedOn w:val="Normal"/>
    <w:next w:val="Normal"/>
    <w:autoRedefine/>
    <w:uiPriority w:val="39"/>
    <w:unhideWhenUsed/>
    <w:rsid w:val="00FB1084"/>
    <w:pPr>
      <w:spacing w:before="120"/>
    </w:pPr>
    <w:rPr>
      <w:rFonts w:cstheme="minorHAnsi"/>
      <w:b/>
      <w:bCs/>
      <w:i/>
      <w:iCs/>
      <w:sz w:val="24"/>
      <w:szCs w:val="28"/>
    </w:rPr>
  </w:style>
  <w:style w:type="paragraph" w:styleId="TOC2">
    <w:name w:val="toc 2"/>
    <w:basedOn w:val="Normal"/>
    <w:next w:val="Normal"/>
    <w:autoRedefine/>
    <w:uiPriority w:val="39"/>
    <w:unhideWhenUsed/>
    <w:rsid w:val="00FB1084"/>
    <w:pPr>
      <w:spacing w:before="120"/>
      <w:ind w:left="220"/>
    </w:pPr>
    <w:rPr>
      <w:rFonts w:cstheme="minorHAnsi"/>
      <w:b/>
      <w:bCs/>
      <w:szCs w:val="26"/>
    </w:rPr>
  </w:style>
  <w:style w:type="paragraph" w:styleId="TOC4">
    <w:name w:val="toc 4"/>
    <w:basedOn w:val="Normal"/>
    <w:next w:val="Normal"/>
    <w:autoRedefine/>
    <w:uiPriority w:val="39"/>
    <w:unhideWhenUsed/>
    <w:rsid w:val="00FB1084"/>
    <w:pPr>
      <w:ind w:left="660"/>
    </w:pPr>
    <w:rPr>
      <w:rFonts w:cstheme="minorHAnsi"/>
      <w:sz w:val="20"/>
      <w:szCs w:val="24"/>
    </w:rPr>
  </w:style>
  <w:style w:type="paragraph" w:styleId="TOC5">
    <w:name w:val="toc 5"/>
    <w:basedOn w:val="Normal"/>
    <w:next w:val="Normal"/>
    <w:autoRedefine/>
    <w:uiPriority w:val="39"/>
    <w:unhideWhenUsed/>
    <w:rsid w:val="00FB1084"/>
    <w:pPr>
      <w:ind w:left="880"/>
    </w:pPr>
    <w:rPr>
      <w:rFonts w:cstheme="minorHAnsi"/>
      <w:sz w:val="20"/>
      <w:szCs w:val="24"/>
    </w:rPr>
  </w:style>
  <w:style w:type="paragraph" w:styleId="TOC6">
    <w:name w:val="toc 6"/>
    <w:basedOn w:val="Normal"/>
    <w:next w:val="Normal"/>
    <w:autoRedefine/>
    <w:uiPriority w:val="39"/>
    <w:unhideWhenUsed/>
    <w:rsid w:val="00FB1084"/>
    <w:pPr>
      <w:ind w:left="1100"/>
    </w:pPr>
    <w:rPr>
      <w:rFonts w:cstheme="minorHAnsi"/>
      <w:sz w:val="20"/>
      <w:szCs w:val="24"/>
    </w:rPr>
  </w:style>
  <w:style w:type="paragraph" w:styleId="TOC7">
    <w:name w:val="toc 7"/>
    <w:basedOn w:val="Normal"/>
    <w:next w:val="Normal"/>
    <w:autoRedefine/>
    <w:uiPriority w:val="39"/>
    <w:unhideWhenUsed/>
    <w:rsid w:val="00FB1084"/>
    <w:pPr>
      <w:ind w:left="1320"/>
    </w:pPr>
    <w:rPr>
      <w:rFonts w:cstheme="minorHAnsi"/>
      <w:sz w:val="20"/>
      <w:szCs w:val="24"/>
    </w:rPr>
  </w:style>
  <w:style w:type="paragraph" w:styleId="TOC8">
    <w:name w:val="toc 8"/>
    <w:basedOn w:val="Normal"/>
    <w:next w:val="Normal"/>
    <w:autoRedefine/>
    <w:uiPriority w:val="39"/>
    <w:unhideWhenUsed/>
    <w:rsid w:val="00FB1084"/>
    <w:pPr>
      <w:ind w:left="1540"/>
    </w:pPr>
    <w:rPr>
      <w:rFonts w:cstheme="minorHAnsi"/>
      <w:sz w:val="20"/>
      <w:szCs w:val="24"/>
    </w:rPr>
  </w:style>
  <w:style w:type="character" w:styleId="UnresolvedMention">
    <w:name w:val="Unresolved Mention"/>
    <w:basedOn w:val="DefaultParagraphFont"/>
    <w:uiPriority w:val="99"/>
    <w:semiHidden/>
    <w:unhideWhenUsed/>
    <w:rsid w:val="00FB10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327858">
      <w:bodyDiv w:val="1"/>
      <w:marLeft w:val="0"/>
      <w:marRight w:val="0"/>
      <w:marTop w:val="0"/>
      <w:marBottom w:val="0"/>
      <w:divBdr>
        <w:top w:val="none" w:sz="0" w:space="0" w:color="auto"/>
        <w:left w:val="none" w:sz="0" w:space="0" w:color="auto"/>
        <w:bottom w:val="none" w:sz="0" w:space="0" w:color="auto"/>
        <w:right w:val="none" w:sz="0" w:space="0" w:color="auto"/>
      </w:divBdr>
      <w:divsChild>
        <w:div w:id="1372921349">
          <w:marLeft w:val="720"/>
          <w:marRight w:val="0"/>
          <w:marTop w:val="0"/>
          <w:marBottom w:val="0"/>
          <w:divBdr>
            <w:top w:val="none" w:sz="0" w:space="0" w:color="auto"/>
            <w:left w:val="none" w:sz="0" w:space="0" w:color="auto"/>
            <w:bottom w:val="none" w:sz="0" w:space="0" w:color="auto"/>
            <w:right w:val="none" w:sz="0" w:space="0" w:color="auto"/>
          </w:divBdr>
        </w:div>
        <w:div w:id="2091922340">
          <w:marLeft w:val="720"/>
          <w:marRight w:val="0"/>
          <w:marTop w:val="0"/>
          <w:marBottom w:val="0"/>
          <w:divBdr>
            <w:top w:val="none" w:sz="0" w:space="0" w:color="auto"/>
            <w:left w:val="none" w:sz="0" w:space="0" w:color="auto"/>
            <w:bottom w:val="none" w:sz="0" w:space="0" w:color="auto"/>
            <w:right w:val="none" w:sz="0" w:space="0" w:color="auto"/>
          </w:divBdr>
        </w:div>
        <w:div w:id="1835415296">
          <w:marLeft w:val="720"/>
          <w:marRight w:val="0"/>
          <w:marTop w:val="0"/>
          <w:marBottom w:val="0"/>
          <w:divBdr>
            <w:top w:val="none" w:sz="0" w:space="0" w:color="auto"/>
            <w:left w:val="none" w:sz="0" w:space="0" w:color="auto"/>
            <w:bottom w:val="none" w:sz="0" w:space="0" w:color="auto"/>
            <w:right w:val="none" w:sz="0" w:space="0" w:color="auto"/>
          </w:divBdr>
        </w:div>
        <w:div w:id="376516351">
          <w:marLeft w:val="720"/>
          <w:marRight w:val="0"/>
          <w:marTop w:val="0"/>
          <w:marBottom w:val="0"/>
          <w:divBdr>
            <w:top w:val="none" w:sz="0" w:space="0" w:color="auto"/>
            <w:left w:val="none" w:sz="0" w:space="0" w:color="auto"/>
            <w:bottom w:val="none" w:sz="0" w:space="0" w:color="auto"/>
            <w:right w:val="none" w:sz="0" w:space="0" w:color="auto"/>
          </w:divBdr>
        </w:div>
        <w:div w:id="342705833">
          <w:marLeft w:val="720"/>
          <w:marRight w:val="0"/>
          <w:marTop w:val="0"/>
          <w:marBottom w:val="0"/>
          <w:divBdr>
            <w:top w:val="none" w:sz="0" w:space="0" w:color="auto"/>
            <w:left w:val="none" w:sz="0" w:space="0" w:color="auto"/>
            <w:bottom w:val="none" w:sz="0" w:space="0" w:color="auto"/>
            <w:right w:val="none" w:sz="0" w:space="0" w:color="auto"/>
          </w:divBdr>
        </w:div>
        <w:div w:id="682434320">
          <w:marLeft w:val="720"/>
          <w:marRight w:val="0"/>
          <w:marTop w:val="0"/>
          <w:marBottom w:val="0"/>
          <w:divBdr>
            <w:top w:val="none" w:sz="0" w:space="0" w:color="auto"/>
            <w:left w:val="none" w:sz="0" w:space="0" w:color="auto"/>
            <w:bottom w:val="none" w:sz="0" w:space="0" w:color="auto"/>
            <w:right w:val="none" w:sz="0" w:space="0" w:color="auto"/>
          </w:divBdr>
        </w:div>
        <w:div w:id="62408683">
          <w:marLeft w:val="720"/>
          <w:marRight w:val="0"/>
          <w:marTop w:val="0"/>
          <w:marBottom w:val="0"/>
          <w:divBdr>
            <w:top w:val="none" w:sz="0" w:space="0" w:color="auto"/>
            <w:left w:val="none" w:sz="0" w:space="0" w:color="auto"/>
            <w:bottom w:val="none" w:sz="0" w:space="0" w:color="auto"/>
            <w:right w:val="none" w:sz="0" w:space="0" w:color="auto"/>
          </w:divBdr>
        </w:div>
        <w:div w:id="967121942">
          <w:marLeft w:val="720"/>
          <w:marRight w:val="0"/>
          <w:marTop w:val="0"/>
          <w:marBottom w:val="0"/>
          <w:divBdr>
            <w:top w:val="none" w:sz="0" w:space="0" w:color="auto"/>
            <w:left w:val="none" w:sz="0" w:space="0" w:color="auto"/>
            <w:bottom w:val="none" w:sz="0" w:space="0" w:color="auto"/>
            <w:right w:val="none" w:sz="0" w:space="0" w:color="auto"/>
          </w:divBdr>
        </w:div>
      </w:divsChild>
    </w:div>
    <w:div w:id="445850782">
      <w:bodyDiv w:val="1"/>
      <w:marLeft w:val="0"/>
      <w:marRight w:val="0"/>
      <w:marTop w:val="0"/>
      <w:marBottom w:val="0"/>
      <w:divBdr>
        <w:top w:val="none" w:sz="0" w:space="0" w:color="auto"/>
        <w:left w:val="none" w:sz="0" w:space="0" w:color="auto"/>
        <w:bottom w:val="none" w:sz="0" w:space="0" w:color="auto"/>
        <w:right w:val="none" w:sz="0" w:space="0" w:color="auto"/>
      </w:divBdr>
    </w:div>
    <w:div w:id="536433495">
      <w:bodyDiv w:val="1"/>
      <w:marLeft w:val="0"/>
      <w:marRight w:val="0"/>
      <w:marTop w:val="0"/>
      <w:marBottom w:val="0"/>
      <w:divBdr>
        <w:top w:val="none" w:sz="0" w:space="0" w:color="auto"/>
        <w:left w:val="none" w:sz="0" w:space="0" w:color="auto"/>
        <w:bottom w:val="none" w:sz="0" w:space="0" w:color="auto"/>
        <w:right w:val="none" w:sz="0" w:space="0" w:color="auto"/>
      </w:divBdr>
    </w:div>
    <w:div w:id="849565515">
      <w:bodyDiv w:val="1"/>
      <w:marLeft w:val="0"/>
      <w:marRight w:val="0"/>
      <w:marTop w:val="0"/>
      <w:marBottom w:val="0"/>
      <w:divBdr>
        <w:top w:val="none" w:sz="0" w:space="0" w:color="auto"/>
        <w:left w:val="none" w:sz="0" w:space="0" w:color="auto"/>
        <w:bottom w:val="none" w:sz="0" w:space="0" w:color="auto"/>
        <w:right w:val="none" w:sz="0" w:space="0" w:color="auto"/>
      </w:divBdr>
    </w:div>
    <w:div w:id="1206335106">
      <w:bodyDiv w:val="1"/>
      <w:marLeft w:val="0"/>
      <w:marRight w:val="0"/>
      <w:marTop w:val="0"/>
      <w:marBottom w:val="0"/>
      <w:divBdr>
        <w:top w:val="none" w:sz="0" w:space="0" w:color="auto"/>
        <w:left w:val="none" w:sz="0" w:space="0" w:color="auto"/>
        <w:bottom w:val="none" w:sz="0" w:space="0" w:color="auto"/>
        <w:right w:val="none" w:sz="0" w:space="0" w:color="auto"/>
      </w:divBdr>
    </w:div>
    <w:div w:id="1452239182">
      <w:bodyDiv w:val="1"/>
      <w:marLeft w:val="0"/>
      <w:marRight w:val="0"/>
      <w:marTop w:val="0"/>
      <w:marBottom w:val="0"/>
      <w:divBdr>
        <w:top w:val="none" w:sz="0" w:space="0" w:color="auto"/>
        <w:left w:val="none" w:sz="0" w:space="0" w:color="auto"/>
        <w:bottom w:val="none" w:sz="0" w:space="0" w:color="auto"/>
        <w:right w:val="none" w:sz="0" w:space="0" w:color="auto"/>
      </w:divBdr>
    </w:div>
    <w:div w:id="1465469185">
      <w:bodyDiv w:val="1"/>
      <w:marLeft w:val="0"/>
      <w:marRight w:val="0"/>
      <w:marTop w:val="0"/>
      <w:marBottom w:val="0"/>
      <w:divBdr>
        <w:top w:val="none" w:sz="0" w:space="0" w:color="auto"/>
        <w:left w:val="none" w:sz="0" w:space="0" w:color="auto"/>
        <w:bottom w:val="none" w:sz="0" w:space="0" w:color="auto"/>
        <w:right w:val="none" w:sz="0" w:space="0" w:color="auto"/>
      </w:divBdr>
    </w:div>
    <w:div w:id="1718626178">
      <w:bodyDiv w:val="1"/>
      <w:marLeft w:val="0"/>
      <w:marRight w:val="0"/>
      <w:marTop w:val="0"/>
      <w:marBottom w:val="0"/>
      <w:divBdr>
        <w:top w:val="none" w:sz="0" w:space="0" w:color="auto"/>
        <w:left w:val="none" w:sz="0" w:space="0" w:color="auto"/>
        <w:bottom w:val="none" w:sz="0" w:space="0" w:color="auto"/>
        <w:right w:val="none" w:sz="0" w:space="0" w:color="auto"/>
      </w:divBdr>
    </w:div>
    <w:div w:id="1945729140">
      <w:bodyDiv w:val="1"/>
      <w:marLeft w:val="0"/>
      <w:marRight w:val="0"/>
      <w:marTop w:val="0"/>
      <w:marBottom w:val="0"/>
      <w:divBdr>
        <w:top w:val="none" w:sz="0" w:space="0" w:color="auto"/>
        <w:left w:val="none" w:sz="0" w:space="0" w:color="auto"/>
        <w:bottom w:val="none" w:sz="0" w:space="0" w:color="auto"/>
        <w:right w:val="none" w:sz="0" w:space="0" w:color="auto"/>
      </w:divBdr>
    </w:div>
    <w:div w:id="1979652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5" Type="http://schemas.openxmlformats.org/officeDocument/2006/relationships/numbering" Target="numbering.xml"/><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image" Target="media/image110.png"/><Relationship Id="rId126" Type="http://schemas.openxmlformats.org/officeDocument/2006/relationships/image" Target="media/image118.png"/><Relationship Id="rId8" Type="http://schemas.openxmlformats.org/officeDocument/2006/relationships/webSettings" Target="webSetting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124" Type="http://schemas.openxmlformats.org/officeDocument/2006/relationships/image" Target="media/image116.png"/><Relationship Id="rId129" Type="http://schemas.openxmlformats.org/officeDocument/2006/relationships/image" Target="media/image12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30" Type="http://schemas.openxmlformats.org/officeDocument/2006/relationships/image" Target="media/image122.png"/><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7" Type="http://schemas.openxmlformats.org/officeDocument/2006/relationships/settings" Target="setting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Local\Microsoft\Office\16.0\DTS\en-US%7bB2156126-602B-48A6-A716-FCF3CE885070%7d\%7b43E5E73D-93A1-4236-8130-EADF1FA782F9%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4FBF6AA-B5B5-4472-9AAC-8594CCD2C023}">
  <ds:schemaRefs>
    <ds:schemaRef ds:uri="http://schemas.openxmlformats.org/officeDocument/2006/bibliography"/>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4.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{43E5E73D-93A1-4236-8130-EADF1FA782F9}tf02786999_win32</Template>
  <TotalTime>276</TotalTime>
  <Pages>1</Pages>
  <Words>4581</Words>
  <Characters>26112</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abdulrahman eid</cp:lastModifiedBy>
  <cp:revision>7</cp:revision>
  <dcterms:created xsi:type="dcterms:W3CDTF">2025-02-06T21:20:00Z</dcterms:created>
  <dcterms:modified xsi:type="dcterms:W3CDTF">2025-02-16T12:39:00Z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y fmtid="{D5CDD505-2E9C-101B-9397-08002B2CF9AE}" pid="8" name="GrammarlyDocumentId">
    <vt:lpwstr>619353d89f6731f5708c0e63714e512412cba1a959c31461157511e89b8af1b5</vt:lpwstr>
  </property>
</Properties>
</file>